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69A8" w:rsidRPr="001A0C34" w:rsidRDefault="00DC69A8" w:rsidP="00DC69A8">
      <w:pPr>
        <w:pStyle w:val="Text"/>
        <w:tabs>
          <w:tab w:val="left" w:pos="2640"/>
          <w:tab w:val="center" w:pos="4860"/>
        </w:tabs>
        <w:jc w:val="left"/>
        <w:rPr>
          <w:rFonts w:ascii="Trebuchet MS" w:hAnsi="Trebuchet MS"/>
        </w:rPr>
      </w:pPr>
    </w:p>
    <w:p w:rsidR="00DC69A8" w:rsidRPr="001A0C34" w:rsidRDefault="00DC69A8" w:rsidP="00DC69A8">
      <w:pPr>
        <w:pStyle w:val="Text"/>
        <w:ind w:left="0"/>
        <w:jc w:val="center"/>
        <w:rPr>
          <w:rFonts w:ascii="Trebuchet MS" w:hAnsi="Trebuchet MS"/>
          <w:sz w:val="32"/>
          <w:szCs w:val="32"/>
          <w:lang w:val="en-GB"/>
        </w:rPr>
      </w:pPr>
      <w:r>
        <w:rPr>
          <w:rFonts w:ascii="Trebuchet MS" w:hAnsi="Trebuchet MS"/>
          <w:noProof/>
          <w:sz w:val="32"/>
          <w:szCs w:val="32"/>
        </w:rPr>
        <w:drawing>
          <wp:inline distT="0" distB="0" distL="0" distR="0">
            <wp:extent cx="1847850" cy="118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181100"/>
                    </a:xfrm>
                    <a:prstGeom prst="rect">
                      <a:avLst/>
                    </a:prstGeom>
                    <a:solidFill>
                      <a:srgbClr val="FFFFFF">
                        <a:alpha val="0"/>
                      </a:srgbClr>
                    </a:solidFill>
                    <a:ln>
                      <a:noFill/>
                    </a:ln>
                  </pic:spPr>
                </pic:pic>
              </a:graphicData>
            </a:graphic>
          </wp:inline>
        </w:drawing>
      </w:r>
    </w:p>
    <w:p w:rsidR="00DC69A8" w:rsidRPr="001A0C34" w:rsidRDefault="00DC69A8" w:rsidP="00DC69A8">
      <w:pPr>
        <w:pStyle w:val="Text"/>
        <w:jc w:val="center"/>
        <w:rPr>
          <w:rFonts w:ascii="Trebuchet MS" w:hAnsi="Trebuchet MS"/>
          <w:lang w:val="en-GB"/>
        </w:rPr>
      </w:pPr>
    </w:p>
    <w:p w:rsidR="00DC69A8" w:rsidRPr="001A0C34" w:rsidRDefault="00DC69A8" w:rsidP="00DC69A8">
      <w:pPr>
        <w:pStyle w:val="Text"/>
        <w:ind w:firstLine="360"/>
        <w:jc w:val="center"/>
        <w:rPr>
          <w:rFonts w:ascii="Trebuchet MS" w:hAnsi="Trebuchet MS"/>
          <w:sz w:val="56"/>
          <w:szCs w:val="32"/>
          <w:lang w:val="en-GB"/>
        </w:rPr>
      </w:pPr>
      <w:r w:rsidRPr="001A0C34">
        <w:rPr>
          <w:rFonts w:ascii="Trebuchet MS" w:hAnsi="Trebuchet MS"/>
          <w:sz w:val="56"/>
          <w:szCs w:val="32"/>
          <w:lang w:val="en-GB"/>
        </w:rPr>
        <w:t>Document of Understanding</w:t>
      </w:r>
    </w:p>
    <w:p w:rsidR="00DC69A8" w:rsidRPr="00DC69A8" w:rsidRDefault="00DC69A8" w:rsidP="00DC69A8">
      <w:pPr>
        <w:pStyle w:val="Text"/>
        <w:jc w:val="center"/>
        <w:rPr>
          <w:rFonts w:ascii="Trebuchet MS" w:hAnsi="Trebuchet MS"/>
          <w:sz w:val="56"/>
          <w:szCs w:val="32"/>
          <w:lang w:val="en-GB"/>
        </w:rPr>
      </w:pPr>
      <w:r w:rsidRPr="00DC69A8">
        <w:rPr>
          <w:rFonts w:ascii="Trebuchet MS" w:hAnsi="Trebuchet MS"/>
          <w:sz w:val="56"/>
          <w:szCs w:val="32"/>
          <w:lang w:val="en-GB"/>
        </w:rPr>
        <w:t>Android</w:t>
      </w:r>
    </w:p>
    <w:p w:rsidR="00DC69A8" w:rsidRPr="001A0C34" w:rsidRDefault="00DC69A8" w:rsidP="00DC69A8">
      <w:pPr>
        <w:pStyle w:val="Text"/>
        <w:jc w:val="center"/>
        <w:rPr>
          <w:rFonts w:ascii="Trebuchet MS" w:hAnsi="Trebuchet MS"/>
          <w:lang w:val="en-GB"/>
        </w:rPr>
      </w:pPr>
    </w:p>
    <w:p w:rsidR="00DC69A8" w:rsidRPr="001A0C34" w:rsidRDefault="00DC69A8" w:rsidP="00DC69A8">
      <w:pPr>
        <w:tabs>
          <w:tab w:val="left" w:pos="1440"/>
          <w:tab w:val="left" w:pos="4320"/>
          <w:tab w:val="left" w:pos="5760"/>
        </w:tabs>
        <w:ind w:left="2160"/>
        <w:jc w:val="center"/>
        <w:rPr>
          <w:rFonts w:ascii="Trebuchet MS" w:hAnsi="Trebuchet MS"/>
          <w:b/>
          <w:bCs/>
          <w:smallCaps/>
          <w:sz w:val="28"/>
          <w:szCs w:val="28"/>
          <w:lang w:val="en-GB"/>
        </w:rPr>
      </w:pPr>
    </w:p>
    <w:p w:rsidR="00DC69A8" w:rsidRPr="001A0C34" w:rsidRDefault="00DC69A8" w:rsidP="00DC69A8">
      <w:pPr>
        <w:tabs>
          <w:tab w:val="left" w:pos="1440"/>
          <w:tab w:val="left" w:pos="4320"/>
          <w:tab w:val="left" w:pos="5760"/>
        </w:tabs>
        <w:ind w:left="2160"/>
        <w:jc w:val="center"/>
        <w:rPr>
          <w:rFonts w:ascii="Trebuchet MS" w:hAnsi="Trebuchet MS"/>
          <w:b/>
          <w:bCs/>
          <w:smallCaps/>
          <w:sz w:val="28"/>
          <w:szCs w:val="28"/>
          <w:lang w:val="en-GB"/>
        </w:rPr>
      </w:pPr>
    </w:p>
    <w:p w:rsidR="00DC69A8" w:rsidRPr="001A0C34" w:rsidRDefault="00454FE2" w:rsidP="00DC69A8">
      <w:pPr>
        <w:pStyle w:val="Text"/>
        <w:jc w:val="center"/>
        <w:rPr>
          <w:rFonts w:ascii="Trebuchet MS" w:hAnsi="Trebuchet MS"/>
          <w:lang w:val="en-GB"/>
        </w:rPr>
      </w:pPr>
      <w:r>
        <w:rPr>
          <w:rFonts w:ascii="Trebuchet MS" w:hAnsi="Trebuchet MS"/>
          <w:lang w:val="en-GB"/>
        </w:rPr>
        <w:t xml:space="preserve"> Version 0</w:t>
      </w:r>
      <w:r w:rsidR="00DC69A8" w:rsidRPr="001A0C34">
        <w:rPr>
          <w:rFonts w:ascii="Trebuchet MS" w:hAnsi="Trebuchet MS"/>
          <w:lang w:val="en-GB"/>
        </w:rPr>
        <w:t>.</w:t>
      </w:r>
      <w:r>
        <w:rPr>
          <w:rFonts w:ascii="Trebuchet MS" w:hAnsi="Trebuchet MS"/>
          <w:lang w:val="en-GB"/>
        </w:rPr>
        <w:t>1</w:t>
      </w:r>
    </w:p>
    <w:p w:rsidR="00DC69A8" w:rsidRDefault="00454FE2" w:rsidP="00DC69A8">
      <w:pPr>
        <w:pStyle w:val="Text"/>
        <w:jc w:val="center"/>
        <w:rPr>
          <w:rFonts w:ascii="Trebuchet MS" w:hAnsi="Trebuchet MS"/>
          <w:lang w:val="en-GB"/>
        </w:rPr>
      </w:pPr>
      <w:r>
        <w:rPr>
          <w:rFonts w:ascii="Trebuchet MS" w:hAnsi="Trebuchet MS"/>
          <w:lang w:val="en-GB"/>
        </w:rPr>
        <w:t>28</w:t>
      </w:r>
      <w:r w:rsidR="00DC69A8" w:rsidRPr="001A0C34">
        <w:rPr>
          <w:rFonts w:ascii="Trebuchet MS" w:hAnsi="Trebuchet MS"/>
          <w:lang w:val="en-GB"/>
        </w:rPr>
        <w:t>-</w:t>
      </w:r>
      <w:r>
        <w:rPr>
          <w:rFonts w:ascii="Trebuchet MS" w:hAnsi="Trebuchet MS"/>
          <w:lang w:val="en-GB"/>
        </w:rPr>
        <w:t>Aug</w:t>
      </w:r>
      <w:r w:rsidR="00DC69A8" w:rsidRPr="001A0C34">
        <w:rPr>
          <w:rFonts w:ascii="Trebuchet MS" w:hAnsi="Trebuchet MS"/>
          <w:lang w:val="en-GB"/>
        </w:rPr>
        <w:t>-201</w:t>
      </w:r>
      <w:r>
        <w:rPr>
          <w:rFonts w:ascii="Trebuchet MS" w:hAnsi="Trebuchet MS"/>
          <w:lang w:val="en-GB"/>
        </w:rPr>
        <w:t>8</w:t>
      </w:r>
    </w:p>
    <w:p w:rsidR="00454FE2" w:rsidRPr="001A5849" w:rsidRDefault="00454FE2" w:rsidP="00DC69A8">
      <w:pPr>
        <w:pStyle w:val="Text"/>
        <w:jc w:val="center"/>
        <w:rPr>
          <w:rFonts w:ascii="Trebuchet MS" w:hAnsi="Trebuchet MS"/>
          <w:b/>
          <w:i/>
          <w:iCs/>
          <w:color w:val="0000FF"/>
          <w:sz w:val="28"/>
          <w:szCs w:val="28"/>
          <w:lang w:val="en-GB"/>
        </w:rPr>
      </w:pPr>
      <w:r w:rsidRPr="001A5849">
        <w:rPr>
          <w:rFonts w:ascii="Trebuchet MS" w:hAnsi="Trebuchet MS"/>
          <w:b/>
          <w:lang w:val="en-GB"/>
        </w:rPr>
        <w:t>Sourav Kumar Verma</w:t>
      </w:r>
    </w:p>
    <w:p w:rsidR="00DC69A8" w:rsidRPr="001A0C34" w:rsidRDefault="00DC69A8" w:rsidP="00DC69A8">
      <w:pPr>
        <w:pStyle w:val="Text"/>
        <w:rPr>
          <w:rFonts w:ascii="Trebuchet MS" w:hAnsi="Trebuchet MS"/>
          <w:i/>
          <w:iCs/>
          <w:color w:val="0000FF"/>
          <w:sz w:val="28"/>
          <w:szCs w:val="28"/>
          <w:lang w:val="en-GB"/>
        </w:rPr>
      </w:pPr>
    </w:p>
    <w:p w:rsidR="00DC69A8" w:rsidRPr="001A0C34" w:rsidRDefault="00DC69A8" w:rsidP="00DC69A8">
      <w:pPr>
        <w:jc w:val="center"/>
        <w:rPr>
          <w:rFonts w:ascii="Trebuchet MS" w:hAnsi="Trebuchet MS" w:cs="Trebuchet MS"/>
          <w:b/>
          <w:bCs/>
          <w:spacing w:val="20"/>
        </w:rPr>
      </w:pPr>
      <w:r>
        <w:rPr>
          <w:rFonts w:ascii="Trebuchet MS" w:hAnsi="Trebuchet MS" w:cs="Verdana"/>
          <w:noProof/>
        </w:rPr>
        <w:drawing>
          <wp:inline distT="0" distB="0" distL="0" distR="0">
            <wp:extent cx="952500" cy="847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847725"/>
                    </a:xfrm>
                    <a:prstGeom prst="rect">
                      <a:avLst/>
                    </a:prstGeom>
                    <a:solidFill>
                      <a:srgbClr val="FFFFFF">
                        <a:alpha val="0"/>
                      </a:srgbClr>
                    </a:solidFill>
                    <a:ln>
                      <a:noFill/>
                    </a:ln>
                  </pic:spPr>
                </pic:pic>
              </a:graphicData>
            </a:graphic>
          </wp:inline>
        </w:drawing>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b/>
          <w:bCs/>
          <w:spacing w:val="20"/>
        </w:rPr>
        <w:t>Integra Micro Software Services Pvt. Ltd. (IMSSPL)</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No. 4, 1</w:t>
      </w:r>
      <w:r w:rsidRPr="001A0C34">
        <w:rPr>
          <w:rFonts w:ascii="Trebuchet MS" w:hAnsi="Trebuchet MS" w:cs="Trebuchet MS"/>
          <w:spacing w:val="20"/>
          <w:vertAlign w:val="superscript"/>
        </w:rPr>
        <w:t>st</w:t>
      </w:r>
      <w:r w:rsidRPr="001A0C34">
        <w:rPr>
          <w:rFonts w:ascii="Trebuchet MS" w:hAnsi="Trebuchet MS" w:cs="Trebuchet MS"/>
          <w:spacing w:val="20"/>
        </w:rPr>
        <w:t xml:space="preserve"> Floor, Bellary Road,</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12</w:t>
      </w:r>
      <w:r w:rsidRPr="001A0C34">
        <w:rPr>
          <w:rFonts w:ascii="Trebuchet MS" w:hAnsi="Trebuchet MS" w:cs="Trebuchet MS"/>
          <w:spacing w:val="20"/>
          <w:vertAlign w:val="superscript"/>
        </w:rPr>
        <w:t>th</w:t>
      </w:r>
      <w:r w:rsidRPr="001A0C34">
        <w:rPr>
          <w:rFonts w:ascii="Trebuchet MS" w:hAnsi="Trebuchet MS" w:cs="Trebuchet MS"/>
          <w:spacing w:val="20"/>
        </w:rPr>
        <w:t xml:space="preserve"> KM, Jakkur,</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Bangalore 560 064, INDIA</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Tel: 080-28565801-5</w:t>
      </w:r>
    </w:p>
    <w:p w:rsidR="00DC69A8" w:rsidRPr="001A0C34" w:rsidRDefault="00DC69A8" w:rsidP="00DC69A8">
      <w:pPr>
        <w:pStyle w:val="BodyText"/>
        <w:spacing w:after="60"/>
        <w:jc w:val="center"/>
        <w:rPr>
          <w:rFonts w:ascii="Trebuchet MS" w:hAnsi="Trebuchet MS" w:cs="Trebuchet MS"/>
          <w:b/>
          <w:bCs/>
          <w:spacing w:val="20"/>
        </w:rPr>
      </w:pPr>
      <w:r w:rsidRPr="001A0C34">
        <w:rPr>
          <w:rFonts w:ascii="Trebuchet MS" w:hAnsi="Trebuchet MS" w:cs="Trebuchet MS"/>
          <w:spacing w:val="20"/>
        </w:rPr>
        <w:t>Fax: 080-28565800</w:t>
      </w:r>
    </w:p>
    <w:p w:rsidR="00DC69A8" w:rsidRPr="001A0C34" w:rsidRDefault="00DC69A8" w:rsidP="00DC69A8">
      <w:pPr>
        <w:pStyle w:val="BodyText"/>
        <w:spacing w:after="60"/>
        <w:jc w:val="center"/>
        <w:rPr>
          <w:rFonts w:ascii="Trebuchet MS" w:hAnsi="Trebuchet MS" w:cs="Arial"/>
          <w:b/>
          <w:bCs/>
          <w:i/>
          <w:iCs/>
          <w:color w:val="000000"/>
          <w:sz w:val="16"/>
          <w:szCs w:val="16"/>
        </w:rPr>
      </w:pPr>
      <w:r w:rsidRPr="001A0C34">
        <w:rPr>
          <w:rFonts w:ascii="Trebuchet MS" w:hAnsi="Trebuchet MS" w:cs="Trebuchet MS"/>
          <w:b/>
          <w:bCs/>
          <w:spacing w:val="20"/>
        </w:rPr>
        <w:t xml:space="preserve"> </w:t>
      </w:r>
      <w:hyperlink r:id="rId13" w:history="1">
        <w:r w:rsidRPr="001A0C34">
          <w:rPr>
            <w:rStyle w:val="Hyperlink"/>
            <w:rFonts w:ascii="Trebuchet MS" w:hAnsi="Trebuchet MS" w:cs="Trebuchet MS"/>
            <w:b/>
            <w:bCs/>
          </w:rPr>
          <w:t>www.integramicroservices.com</w:t>
        </w:r>
      </w:hyperlink>
    </w:p>
    <w:p w:rsidR="00DC69A8" w:rsidRPr="001A0C34" w:rsidRDefault="00DC69A8" w:rsidP="00DC69A8">
      <w:pPr>
        <w:pStyle w:val="Text"/>
        <w:ind w:left="2520" w:firstLine="360"/>
        <w:rPr>
          <w:rFonts w:ascii="Trebuchet MS" w:hAnsi="Trebuchet MS"/>
          <w:lang w:val="en-GB"/>
        </w:rPr>
      </w:pPr>
      <w:r w:rsidRPr="001A0C34">
        <w:rPr>
          <w:rFonts w:ascii="Trebuchet MS" w:hAnsi="Trebuchet MS" w:cs="Arial"/>
          <w:b/>
          <w:bCs/>
          <w:i/>
          <w:iCs/>
          <w:color w:val="000000"/>
          <w:sz w:val="16"/>
          <w:szCs w:val="16"/>
        </w:rPr>
        <w:t>Helping customers shorten the development cycle</w:t>
      </w:r>
    </w:p>
    <w:p w:rsidR="00DC69A8" w:rsidRDefault="00DC69A8">
      <w:pPr>
        <w:rPr>
          <w:rFonts w:ascii="Trebuchet MS" w:hAnsi="Trebuchet MS"/>
          <w:b/>
          <w:bCs/>
          <w:lang w:val="en-GB"/>
        </w:rPr>
      </w:pPr>
    </w:p>
    <w:p w:rsidR="00723964" w:rsidRPr="001A0C34" w:rsidRDefault="00723964" w:rsidP="00723964">
      <w:pPr>
        <w:pageBreakBefore/>
        <w:jc w:val="center"/>
        <w:rPr>
          <w:rFonts w:ascii="Trebuchet MS" w:hAnsi="Trebuchet MS"/>
        </w:rPr>
      </w:pPr>
      <w:r w:rsidRPr="001A0C34">
        <w:rPr>
          <w:rFonts w:ascii="Trebuchet MS" w:hAnsi="Trebuchet MS"/>
          <w:b/>
          <w:bCs/>
          <w:lang w:val="en-GB"/>
        </w:rPr>
        <w:lastRenderedPageBreak/>
        <w:t>Table of contents</w:t>
      </w:r>
    </w:p>
    <w:p w:rsidR="00FE7571" w:rsidRDefault="00723964">
      <w:pPr>
        <w:pStyle w:val="TOC1"/>
        <w:tabs>
          <w:tab w:val="right" w:leader="dot" w:pos="10174"/>
        </w:tabs>
        <w:rPr>
          <w:rFonts w:eastAsiaTheme="minorEastAsia"/>
          <w:noProof/>
          <w:lang w:val="en-IN" w:eastAsia="en-IN"/>
        </w:rPr>
      </w:pPr>
      <w:r w:rsidRPr="001A0C34">
        <w:rPr>
          <w:rFonts w:ascii="Trebuchet MS" w:hAnsi="Trebuchet MS"/>
        </w:rPr>
        <w:fldChar w:fldCharType="begin"/>
      </w:r>
      <w:r w:rsidRPr="001A0C34">
        <w:rPr>
          <w:rFonts w:ascii="Trebuchet MS" w:hAnsi="Trebuchet MS"/>
        </w:rPr>
        <w:instrText xml:space="preserve"> TOC \o "1-9" \t "Heading 9;9;Heading 8;8;Heading 7;7;Heading 6;6;Heading 5;5;Heading 4;4;Heading 3;3;Heading 2;2;Heading 1;1;Heading 1;1;App_Heading 1;1;Appendix-H2;1" </w:instrText>
      </w:r>
      <w:r w:rsidRPr="001A0C34">
        <w:rPr>
          <w:rFonts w:ascii="Trebuchet MS" w:hAnsi="Trebuchet MS"/>
        </w:rPr>
        <w:fldChar w:fldCharType="separate"/>
      </w:r>
      <w:r w:rsidR="00FE7571" w:rsidRPr="00DA48C6">
        <w:rPr>
          <w:rFonts w:ascii="Trebuchet MS" w:hAnsi="Trebuchet MS"/>
          <w:noProof/>
          <w:lang w:val="en-GB"/>
        </w:rPr>
        <w:t>References</w:t>
      </w:r>
      <w:r w:rsidR="00FE7571">
        <w:rPr>
          <w:noProof/>
        </w:rPr>
        <w:tab/>
      </w:r>
      <w:r w:rsidR="00FE7571">
        <w:rPr>
          <w:noProof/>
        </w:rPr>
        <w:fldChar w:fldCharType="begin"/>
      </w:r>
      <w:r w:rsidR="00FE7571">
        <w:rPr>
          <w:noProof/>
        </w:rPr>
        <w:instrText xml:space="preserve"> PAGEREF _Toc524690036 \h </w:instrText>
      </w:r>
      <w:r w:rsidR="00FE7571">
        <w:rPr>
          <w:noProof/>
        </w:rPr>
      </w:r>
      <w:r w:rsidR="00FE7571">
        <w:rPr>
          <w:noProof/>
        </w:rPr>
        <w:fldChar w:fldCharType="separate"/>
      </w:r>
      <w:r w:rsidR="001603E1">
        <w:rPr>
          <w:noProof/>
        </w:rPr>
        <w:t>6</w:t>
      </w:r>
      <w:r w:rsidR="00FE7571">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Revision History</w:t>
      </w:r>
      <w:r>
        <w:rPr>
          <w:noProof/>
        </w:rPr>
        <w:tab/>
      </w:r>
      <w:r>
        <w:rPr>
          <w:noProof/>
        </w:rPr>
        <w:fldChar w:fldCharType="begin"/>
      </w:r>
      <w:r>
        <w:rPr>
          <w:noProof/>
        </w:rPr>
        <w:instrText xml:space="preserve"> PAGEREF _Toc524690037 \h </w:instrText>
      </w:r>
      <w:r>
        <w:rPr>
          <w:noProof/>
        </w:rPr>
      </w:r>
      <w:r>
        <w:rPr>
          <w:noProof/>
        </w:rPr>
        <w:fldChar w:fldCharType="separate"/>
      </w:r>
      <w:r w:rsidR="001603E1">
        <w:rPr>
          <w:noProof/>
        </w:rPr>
        <w:t>7</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Introduction</w:t>
      </w:r>
      <w:r>
        <w:rPr>
          <w:noProof/>
        </w:rPr>
        <w:tab/>
      </w:r>
      <w:r>
        <w:rPr>
          <w:noProof/>
        </w:rPr>
        <w:fldChar w:fldCharType="begin"/>
      </w:r>
      <w:r>
        <w:rPr>
          <w:noProof/>
        </w:rPr>
        <w:instrText xml:space="preserve"> PAGEREF _Toc524690038 \h </w:instrText>
      </w:r>
      <w:r>
        <w:rPr>
          <w:noProof/>
        </w:rPr>
      </w:r>
      <w:r>
        <w:rPr>
          <w:noProof/>
        </w:rPr>
        <w:fldChar w:fldCharType="separate"/>
      </w:r>
      <w:r w:rsidR="001603E1">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Topics Covered</w:t>
      </w:r>
      <w:r>
        <w:rPr>
          <w:noProof/>
        </w:rPr>
        <w:tab/>
      </w:r>
      <w:r>
        <w:rPr>
          <w:noProof/>
        </w:rPr>
        <w:fldChar w:fldCharType="begin"/>
      </w:r>
      <w:r>
        <w:rPr>
          <w:noProof/>
        </w:rPr>
        <w:instrText xml:space="preserve"> PAGEREF _Toc524690039 \h </w:instrText>
      </w:r>
      <w:r>
        <w:rPr>
          <w:noProof/>
        </w:rPr>
      </w:r>
      <w:r>
        <w:rPr>
          <w:noProof/>
        </w:rPr>
        <w:fldChar w:fldCharType="separate"/>
      </w:r>
      <w:r w:rsidR="001603E1">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Who should attend</w:t>
      </w:r>
      <w:r>
        <w:rPr>
          <w:noProof/>
        </w:rPr>
        <w:tab/>
      </w:r>
      <w:r>
        <w:rPr>
          <w:noProof/>
        </w:rPr>
        <w:fldChar w:fldCharType="begin"/>
      </w:r>
      <w:r>
        <w:rPr>
          <w:noProof/>
        </w:rPr>
        <w:instrText xml:space="preserve"> PAGEREF _Toc524690040 \h </w:instrText>
      </w:r>
      <w:r>
        <w:rPr>
          <w:noProof/>
        </w:rPr>
      </w:r>
      <w:r>
        <w:rPr>
          <w:noProof/>
        </w:rPr>
        <w:fldChar w:fldCharType="separate"/>
      </w:r>
      <w:r w:rsidR="001603E1">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Pre-requisites</w:t>
      </w:r>
      <w:r>
        <w:rPr>
          <w:noProof/>
        </w:rPr>
        <w:tab/>
      </w:r>
      <w:r>
        <w:rPr>
          <w:noProof/>
        </w:rPr>
        <w:fldChar w:fldCharType="begin"/>
      </w:r>
      <w:r>
        <w:rPr>
          <w:noProof/>
        </w:rPr>
        <w:instrText xml:space="preserve"> PAGEREF _Toc524690041 \h </w:instrText>
      </w:r>
      <w:r>
        <w:rPr>
          <w:noProof/>
        </w:rPr>
      </w:r>
      <w:r>
        <w:rPr>
          <w:noProof/>
        </w:rPr>
        <w:fldChar w:fldCharType="separate"/>
      </w:r>
      <w:r w:rsidR="001603E1">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Key Takeaways</w:t>
      </w:r>
      <w:r>
        <w:rPr>
          <w:noProof/>
        </w:rPr>
        <w:tab/>
      </w:r>
      <w:r>
        <w:rPr>
          <w:noProof/>
        </w:rPr>
        <w:fldChar w:fldCharType="begin"/>
      </w:r>
      <w:r>
        <w:rPr>
          <w:noProof/>
        </w:rPr>
        <w:instrText xml:space="preserve"> PAGEREF _Toc524690042 \h </w:instrText>
      </w:r>
      <w:r>
        <w:rPr>
          <w:noProof/>
        </w:rPr>
      </w:r>
      <w:r>
        <w:rPr>
          <w:noProof/>
        </w:rPr>
        <w:fldChar w:fldCharType="separate"/>
      </w:r>
      <w:r w:rsidR="001603E1">
        <w:rPr>
          <w:noProof/>
        </w:rPr>
        <w:t>9</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Android installation prerequisites:</w:t>
      </w:r>
      <w:r>
        <w:rPr>
          <w:noProof/>
        </w:rPr>
        <w:tab/>
      </w:r>
      <w:r>
        <w:rPr>
          <w:noProof/>
        </w:rPr>
        <w:fldChar w:fldCharType="begin"/>
      </w:r>
      <w:r>
        <w:rPr>
          <w:noProof/>
        </w:rPr>
        <w:instrText xml:space="preserve"> PAGEREF _Toc524690043 \h </w:instrText>
      </w:r>
      <w:r>
        <w:rPr>
          <w:noProof/>
        </w:rPr>
      </w:r>
      <w:r>
        <w:rPr>
          <w:noProof/>
        </w:rPr>
        <w:fldChar w:fldCharType="separate"/>
      </w:r>
      <w:r w:rsidR="001603E1">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Windows OS</w:t>
      </w:r>
      <w:r>
        <w:rPr>
          <w:noProof/>
        </w:rPr>
        <w:tab/>
      </w:r>
      <w:r>
        <w:rPr>
          <w:noProof/>
        </w:rPr>
        <w:fldChar w:fldCharType="begin"/>
      </w:r>
      <w:r>
        <w:rPr>
          <w:noProof/>
        </w:rPr>
        <w:instrText xml:space="preserve"> PAGEREF _Toc524690044 \h </w:instrText>
      </w:r>
      <w:r>
        <w:rPr>
          <w:noProof/>
        </w:rPr>
      </w:r>
      <w:r>
        <w:rPr>
          <w:noProof/>
        </w:rPr>
        <w:fldChar w:fldCharType="separate"/>
      </w:r>
      <w:r w:rsidR="001603E1">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Mac OS</w:t>
      </w:r>
      <w:r>
        <w:rPr>
          <w:noProof/>
        </w:rPr>
        <w:tab/>
      </w:r>
      <w:r>
        <w:rPr>
          <w:noProof/>
        </w:rPr>
        <w:fldChar w:fldCharType="begin"/>
      </w:r>
      <w:r>
        <w:rPr>
          <w:noProof/>
        </w:rPr>
        <w:instrText xml:space="preserve"> PAGEREF _Toc524690045 \h </w:instrText>
      </w:r>
      <w:r>
        <w:rPr>
          <w:noProof/>
        </w:rPr>
      </w:r>
      <w:r>
        <w:rPr>
          <w:noProof/>
        </w:rPr>
        <w:fldChar w:fldCharType="separate"/>
      </w:r>
      <w:r w:rsidR="001603E1">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Linux OS</w:t>
      </w:r>
      <w:r>
        <w:rPr>
          <w:noProof/>
        </w:rPr>
        <w:tab/>
      </w:r>
      <w:r>
        <w:rPr>
          <w:noProof/>
        </w:rPr>
        <w:fldChar w:fldCharType="begin"/>
      </w:r>
      <w:r>
        <w:rPr>
          <w:noProof/>
        </w:rPr>
        <w:instrText xml:space="preserve"> PAGEREF _Toc524690046 \h </w:instrText>
      </w:r>
      <w:r>
        <w:rPr>
          <w:noProof/>
        </w:rPr>
      </w:r>
      <w:r>
        <w:rPr>
          <w:noProof/>
        </w:rPr>
        <w:fldChar w:fldCharType="separate"/>
      </w:r>
      <w:r w:rsidR="001603E1">
        <w:rPr>
          <w:noProof/>
        </w:rPr>
        <w:t>10</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Download and Install JAVA</w:t>
      </w:r>
      <w:r>
        <w:rPr>
          <w:noProof/>
        </w:rPr>
        <w:tab/>
      </w:r>
      <w:r>
        <w:rPr>
          <w:noProof/>
        </w:rPr>
        <w:fldChar w:fldCharType="begin"/>
      </w:r>
      <w:r>
        <w:rPr>
          <w:noProof/>
        </w:rPr>
        <w:instrText xml:space="preserve"> PAGEREF _Toc524690047 \h </w:instrText>
      </w:r>
      <w:r>
        <w:rPr>
          <w:noProof/>
        </w:rPr>
      </w:r>
      <w:r>
        <w:rPr>
          <w:noProof/>
        </w:rPr>
        <w:fldChar w:fldCharType="separate"/>
      </w:r>
      <w:r w:rsidR="001603E1">
        <w:rPr>
          <w:noProof/>
        </w:rPr>
        <w:t>11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Windows OS</w:t>
      </w:r>
      <w:r>
        <w:rPr>
          <w:noProof/>
        </w:rPr>
        <w:tab/>
      </w:r>
      <w:r>
        <w:rPr>
          <w:noProof/>
        </w:rPr>
        <w:fldChar w:fldCharType="begin"/>
      </w:r>
      <w:r>
        <w:rPr>
          <w:noProof/>
        </w:rPr>
        <w:instrText xml:space="preserve"> PAGEREF _Toc524690048 \h </w:instrText>
      </w:r>
      <w:r>
        <w:rPr>
          <w:noProof/>
        </w:rPr>
      </w:r>
      <w:r>
        <w:rPr>
          <w:noProof/>
        </w:rPr>
        <w:fldChar w:fldCharType="separate"/>
      </w:r>
      <w:r w:rsidR="001603E1">
        <w:rPr>
          <w:noProof/>
        </w:rPr>
        <w:t>11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Mac OS</w:t>
      </w:r>
      <w:r>
        <w:rPr>
          <w:noProof/>
        </w:rPr>
        <w:tab/>
      </w:r>
      <w:r>
        <w:rPr>
          <w:noProof/>
        </w:rPr>
        <w:fldChar w:fldCharType="begin"/>
      </w:r>
      <w:r>
        <w:rPr>
          <w:noProof/>
        </w:rPr>
        <w:instrText xml:space="preserve"> PAGEREF _Toc524690049 \h </w:instrText>
      </w:r>
      <w:r>
        <w:rPr>
          <w:noProof/>
        </w:rPr>
      </w:r>
      <w:r>
        <w:rPr>
          <w:noProof/>
        </w:rPr>
        <w:fldChar w:fldCharType="separate"/>
      </w:r>
      <w:r w:rsidR="001603E1">
        <w:rPr>
          <w:noProof/>
        </w:rPr>
        <w:t>13</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Linux OS</w:t>
      </w:r>
      <w:r>
        <w:rPr>
          <w:noProof/>
        </w:rPr>
        <w:tab/>
      </w:r>
      <w:r>
        <w:rPr>
          <w:noProof/>
        </w:rPr>
        <w:fldChar w:fldCharType="begin"/>
      </w:r>
      <w:r>
        <w:rPr>
          <w:noProof/>
        </w:rPr>
        <w:instrText xml:space="preserve"> PAGEREF _Toc524690050 \h </w:instrText>
      </w:r>
      <w:r>
        <w:rPr>
          <w:noProof/>
        </w:rPr>
      </w:r>
      <w:r>
        <w:rPr>
          <w:noProof/>
        </w:rPr>
        <w:fldChar w:fldCharType="separate"/>
      </w:r>
      <w:r w:rsidR="001603E1">
        <w:rPr>
          <w:noProof/>
        </w:rPr>
        <w:t>15</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Download and Install Android Studio</w:t>
      </w:r>
      <w:r>
        <w:rPr>
          <w:noProof/>
        </w:rPr>
        <w:tab/>
      </w:r>
      <w:r>
        <w:rPr>
          <w:noProof/>
        </w:rPr>
        <w:fldChar w:fldCharType="begin"/>
      </w:r>
      <w:r>
        <w:rPr>
          <w:noProof/>
        </w:rPr>
        <w:instrText xml:space="preserve"> PAGEREF _Toc524690051 \h </w:instrText>
      </w:r>
      <w:r>
        <w:rPr>
          <w:noProof/>
        </w:rPr>
      </w:r>
      <w:r>
        <w:rPr>
          <w:noProof/>
        </w:rPr>
        <w:fldChar w:fldCharType="separate"/>
      </w:r>
      <w:r w:rsidR="001603E1">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Download Android Studio</w:t>
      </w:r>
      <w:r>
        <w:rPr>
          <w:noProof/>
        </w:rPr>
        <w:tab/>
      </w:r>
      <w:r>
        <w:rPr>
          <w:noProof/>
        </w:rPr>
        <w:fldChar w:fldCharType="begin"/>
      </w:r>
      <w:r>
        <w:rPr>
          <w:noProof/>
        </w:rPr>
        <w:instrText xml:space="preserve"> PAGEREF _Toc524690052 \h </w:instrText>
      </w:r>
      <w:r>
        <w:rPr>
          <w:noProof/>
        </w:rPr>
      </w:r>
      <w:r>
        <w:rPr>
          <w:noProof/>
        </w:rPr>
        <w:fldChar w:fldCharType="separate"/>
      </w:r>
      <w:r w:rsidR="001603E1">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Installing Android Studio</w:t>
      </w:r>
      <w:r>
        <w:rPr>
          <w:noProof/>
        </w:rPr>
        <w:tab/>
      </w:r>
      <w:r>
        <w:rPr>
          <w:noProof/>
        </w:rPr>
        <w:fldChar w:fldCharType="begin"/>
      </w:r>
      <w:r>
        <w:rPr>
          <w:noProof/>
        </w:rPr>
        <w:instrText xml:space="preserve"> PAGEREF _Toc524690053 \h </w:instrText>
      </w:r>
      <w:r>
        <w:rPr>
          <w:noProof/>
        </w:rPr>
      </w:r>
      <w:r>
        <w:rPr>
          <w:noProof/>
        </w:rPr>
        <w:fldChar w:fldCharType="separate"/>
      </w:r>
      <w:r w:rsidR="001603E1">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Running Android Studio</w:t>
      </w:r>
      <w:r>
        <w:rPr>
          <w:noProof/>
        </w:rPr>
        <w:tab/>
      </w:r>
      <w:r>
        <w:rPr>
          <w:noProof/>
        </w:rPr>
        <w:fldChar w:fldCharType="begin"/>
      </w:r>
      <w:r>
        <w:rPr>
          <w:noProof/>
        </w:rPr>
        <w:instrText xml:space="preserve"> PAGEREF _Toc524690054 \h </w:instrText>
      </w:r>
      <w:r>
        <w:rPr>
          <w:noProof/>
        </w:rPr>
      </w:r>
      <w:r>
        <w:rPr>
          <w:noProof/>
        </w:rPr>
        <w:fldChar w:fldCharType="separate"/>
      </w:r>
      <w:r w:rsidR="001603E1">
        <w:rPr>
          <w:noProof/>
        </w:rPr>
        <w:t>20</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Workshop</w:t>
      </w:r>
      <w:r>
        <w:rPr>
          <w:noProof/>
        </w:rPr>
        <w:tab/>
      </w:r>
      <w:r>
        <w:rPr>
          <w:noProof/>
        </w:rPr>
        <w:fldChar w:fldCharType="begin"/>
      </w:r>
      <w:r>
        <w:rPr>
          <w:noProof/>
        </w:rPr>
        <w:instrText xml:space="preserve"> PAGEREF _Toc524690055 \h </w:instrText>
      </w:r>
      <w:r>
        <w:rPr>
          <w:noProof/>
        </w:rPr>
      </w:r>
      <w:r>
        <w:rPr>
          <w:noProof/>
        </w:rPr>
        <w:fldChar w:fldCharType="separate"/>
      </w:r>
      <w:r w:rsidR="001603E1">
        <w:rPr>
          <w:noProof/>
        </w:rPr>
        <w:t>26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Workshop Schedule</w:t>
      </w:r>
      <w:r>
        <w:rPr>
          <w:noProof/>
        </w:rPr>
        <w:tab/>
      </w:r>
      <w:r>
        <w:rPr>
          <w:noProof/>
        </w:rPr>
        <w:fldChar w:fldCharType="begin"/>
      </w:r>
      <w:r>
        <w:rPr>
          <w:noProof/>
        </w:rPr>
        <w:instrText xml:space="preserve"> PAGEREF _Toc524690056 \h </w:instrText>
      </w:r>
      <w:r>
        <w:rPr>
          <w:noProof/>
        </w:rPr>
      </w:r>
      <w:r>
        <w:rPr>
          <w:noProof/>
        </w:rPr>
        <w:fldChar w:fldCharType="separate"/>
      </w:r>
      <w:r w:rsidR="001603E1">
        <w:rPr>
          <w:noProof/>
        </w:rPr>
        <w:t>26</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DAY1</w:t>
      </w:r>
      <w:r>
        <w:rPr>
          <w:noProof/>
        </w:rPr>
        <w:tab/>
      </w:r>
      <w:r>
        <w:rPr>
          <w:noProof/>
        </w:rPr>
        <w:fldChar w:fldCharType="begin"/>
      </w:r>
      <w:r>
        <w:rPr>
          <w:noProof/>
        </w:rPr>
        <w:instrText xml:space="preserve"> PAGEREF _Toc524690057 \h </w:instrText>
      </w:r>
      <w:r>
        <w:rPr>
          <w:noProof/>
        </w:rPr>
      </w:r>
      <w:r>
        <w:rPr>
          <w:noProof/>
        </w:rPr>
        <w:fldChar w:fldCharType="separate"/>
      </w:r>
      <w:r w:rsidR="001603E1">
        <w:rPr>
          <w:noProof/>
        </w:rPr>
        <w:t>27</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architecture</w:t>
      </w:r>
      <w:r>
        <w:rPr>
          <w:noProof/>
        </w:rPr>
        <w:tab/>
      </w:r>
      <w:r>
        <w:rPr>
          <w:noProof/>
        </w:rPr>
        <w:fldChar w:fldCharType="begin"/>
      </w:r>
      <w:r>
        <w:rPr>
          <w:noProof/>
        </w:rPr>
        <w:instrText xml:space="preserve"> PAGEREF _Toc524690058 \h </w:instrText>
      </w:r>
      <w:r>
        <w:rPr>
          <w:noProof/>
        </w:rPr>
      </w:r>
      <w:r>
        <w:rPr>
          <w:noProof/>
        </w:rPr>
        <w:fldChar w:fldCharType="separate"/>
      </w:r>
      <w:r w:rsidR="001603E1">
        <w:rPr>
          <w:noProof/>
        </w:rPr>
        <w:t>27</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Building Blocks (Android Components) - Introduction</w:t>
      </w:r>
      <w:r>
        <w:rPr>
          <w:noProof/>
        </w:rPr>
        <w:tab/>
      </w:r>
      <w:r>
        <w:rPr>
          <w:noProof/>
        </w:rPr>
        <w:fldChar w:fldCharType="begin"/>
      </w:r>
      <w:r>
        <w:rPr>
          <w:noProof/>
        </w:rPr>
        <w:instrText xml:space="preserve"> PAGEREF _Toc524690059 \h </w:instrText>
      </w:r>
      <w:r>
        <w:rPr>
          <w:noProof/>
        </w:rPr>
      </w:r>
      <w:r>
        <w:rPr>
          <w:noProof/>
        </w:rPr>
        <w:fldChar w:fldCharType="separate"/>
      </w:r>
      <w:r w:rsidR="001603E1">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Activities</w:t>
      </w:r>
      <w:r>
        <w:rPr>
          <w:noProof/>
        </w:rPr>
        <w:tab/>
      </w:r>
      <w:r>
        <w:rPr>
          <w:noProof/>
        </w:rPr>
        <w:fldChar w:fldCharType="begin"/>
      </w:r>
      <w:r>
        <w:rPr>
          <w:noProof/>
        </w:rPr>
        <w:instrText xml:space="preserve"> PAGEREF _Toc524690060 \h </w:instrText>
      </w:r>
      <w:r>
        <w:rPr>
          <w:noProof/>
        </w:rPr>
      </w:r>
      <w:r>
        <w:rPr>
          <w:noProof/>
        </w:rPr>
        <w:fldChar w:fldCharType="separate"/>
      </w:r>
      <w:r w:rsidR="001603E1">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Services</w:t>
      </w:r>
      <w:r>
        <w:rPr>
          <w:noProof/>
        </w:rPr>
        <w:tab/>
      </w:r>
      <w:r>
        <w:rPr>
          <w:noProof/>
        </w:rPr>
        <w:fldChar w:fldCharType="begin"/>
      </w:r>
      <w:r>
        <w:rPr>
          <w:noProof/>
        </w:rPr>
        <w:instrText xml:space="preserve"> PAGEREF _Toc524690061 \h </w:instrText>
      </w:r>
      <w:r>
        <w:rPr>
          <w:noProof/>
        </w:rPr>
      </w:r>
      <w:r>
        <w:rPr>
          <w:noProof/>
        </w:rPr>
        <w:fldChar w:fldCharType="separate"/>
      </w:r>
      <w:r w:rsidR="001603E1">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Broadcast Receivers</w:t>
      </w:r>
      <w:r>
        <w:rPr>
          <w:noProof/>
        </w:rPr>
        <w:tab/>
      </w:r>
      <w:r>
        <w:rPr>
          <w:noProof/>
        </w:rPr>
        <w:fldChar w:fldCharType="begin"/>
      </w:r>
      <w:r>
        <w:rPr>
          <w:noProof/>
        </w:rPr>
        <w:instrText xml:space="preserve"> PAGEREF _Toc524690062 \h </w:instrText>
      </w:r>
      <w:r>
        <w:rPr>
          <w:noProof/>
        </w:rPr>
      </w:r>
      <w:r>
        <w:rPr>
          <w:noProof/>
        </w:rPr>
        <w:fldChar w:fldCharType="separate"/>
      </w:r>
      <w:r w:rsidR="001603E1">
        <w:rPr>
          <w:noProof/>
        </w:rPr>
        <w:t>31</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Content Providers</w:t>
      </w:r>
      <w:r>
        <w:rPr>
          <w:noProof/>
        </w:rPr>
        <w:tab/>
      </w:r>
      <w:r>
        <w:rPr>
          <w:noProof/>
        </w:rPr>
        <w:fldChar w:fldCharType="begin"/>
      </w:r>
      <w:r>
        <w:rPr>
          <w:noProof/>
        </w:rPr>
        <w:instrText xml:space="preserve"> PAGEREF _Toc524690063 \h </w:instrText>
      </w:r>
      <w:r>
        <w:rPr>
          <w:noProof/>
        </w:rPr>
      </w:r>
      <w:r>
        <w:rPr>
          <w:noProof/>
        </w:rPr>
        <w:fldChar w:fldCharType="separate"/>
      </w:r>
      <w:r w:rsidR="001603E1">
        <w:rPr>
          <w:noProof/>
        </w:rPr>
        <w:t>31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project folder structure</w:t>
      </w:r>
      <w:r>
        <w:rPr>
          <w:noProof/>
        </w:rPr>
        <w:tab/>
      </w:r>
      <w:r>
        <w:rPr>
          <w:noProof/>
        </w:rPr>
        <w:fldChar w:fldCharType="begin"/>
      </w:r>
      <w:r>
        <w:rPr>
          <w:noProof/>
        </w:rPr>
        <w:instrText xml:space="preserve"> PAGEREF _Toc524690064 \h </w:instrText>
      </w:r>
      <w:r>
        <w:rPr>
          <w:noProof/>
        </w:rPr>
      </w:r>
      <w:r>
        <w:rPr>
          <w:noProof/>
        </w:rPr>
        <w:fldChar w:fldCharType="separate"/>
      </w:r>
      <w:r w:rsidR="001603E1">
        <w:rPr>
          <w:noProof/>
        </w:rPr>
        <w:t>32</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lastRenderedPageBreak/>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app folder</w:t>
      </w:r>
      <w:r>
        <w:rPr>
          <w:noProof/>
        </w:rPr>
        <w:tab/>
      </w:r>
      <w:r>
        <w:rPr>
          <w:noProof/>
        </w:rPr>
        <w:fldChar w:fldCharType="begin"/>
      </w:r>
      <w:r>
        <w:rPr>
          <w:noProof/>
        </w:rPr>
        <w:instrText xml:space="preserve"> PAGEREF _Toc524690065 \h </w:instrText>
      </w:r>
      <w:r>
        <w:rPr>
          <w:noProof/>
        </w:rPr>
      </w:r>
      <w:r>
        <w:rPr>
          <w:noProof/>
        </w:rPr>
        <w:fldChar w:fldCharType="separate"/>
      </w:r>
      <w:r w:rsidR="001603E1">
        <w:rPr>
          <w:noProof/>
        </w:rPr>
        <w:t>32</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Closer look inside your app folder</w:t>
      </w:r>
      <w:r>
        <w:rPr>
          <w:noProof/>
        </w:rPr>
        <w:tab/>
      </w:r>
      <w:r>
        <w:rPr>
          <w:noProof/>
        </w:rPr>
        <w:fldChar w:fldCharType="begin"/>
      </w:r>
      <w:r>
        <w:rPr>
          <w:noProof/>
        </w:rPr>
        <w:instrText xml:space="preserve"> PAGEREF _Toc524690066 \h </w:instrText>
      </w:r>
      <w:r>
        <w:rPr>
          <w:noProof/>
        </w:rPr>
      </w:r>
      <w:r>
        <w:rPr>
          <w:noProof/>
        </w:rPr>
        <w:fldChar w:fldCharType="separate"/>
      </w:r>
      <w:r w:rsidR="001603E1">
        <w:rPr>
          <w:noProof/>
        </w:rPr>
        <w:t>32</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Localization</w:t>
      </w:r>
      <w:r>
        <w:rPr>
          <w:noProof/>
        </w:rPr>
        <w:tab/>
      </w:r>
      <w:r>
        <w:rPr>
          <w:noProof/>
        </w:rPr>
        <w:fldChar w:fldCharType="begin"/>
      </w:r>
      <w:r>
        <w:rPr>
          <w:noProof/>
        </w:rPr>
        <w:instrText xml:space="preserve"> PAGEREF _Toc524690067 \h </w:instrText>
      </w:r>
      <w:r>
        <w:rPr>
          <w:noProof/>
        </w:rPr>
      </w:r>
      <w:r>
        <w:rPr>
          <w:noProof/>
        </w:rPr>
        <w:fldChar w:fldCharType="separate"/>
      </w:r>
      <w:r w:rsidR="001603E1">
        <w:rPr>
          <w:noProof/>
        </w:rPr>
        <w:t>34</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Components</w:t>
      </w:r>
      <w:r>
        <w:rPr>
          <w:noProof/>
        </w:rPr>
        <w:tab/>
      </w:r>
      <w:r>
        <w:rPr>
          <w:noProof/>
        </w:rPr>
        <w:fldChar w:fldCharType="begin"/>
      </w:r>
      <w:r>
        <w:rPr>
          <w:noProof/>
        </w:rPr>
        <w:instrText xml:space="preserve"> PAGEREF _Toc524690068 \h </w:instrText>
      </w:r>
      <w:r>
        <w:rPr>
          <w:noProof/>
        </w:rPr>
      </w:r>
      <w:r>
        <w:rPr>
          <w:noProof/>
        </w:rPr>
        <w:fldChar w:fldCharType="separate"/>
      </w:r>
      <w:r w:rsidR="001603E1">
        <w:rPr>
          <w:noProof/>
        </w:rPr>
        <w:t>36</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rPr>
        <w:t></w:t>
      </w:r>
      <w:r>
        <w:rPr>
          <w:rFonts w:eastAsiaTheme="minorEastAsia"/>
          <w:noProof/>
          <w:lang w:val="en-IN" w:eastAsia="en-IN"/>
        </w:rPr>
        <w:tab/>
      </w:r>
      <w:r w:rsidRPr="00DA48C6">
        <w:rPr>
          <w:rFonts w:ascii="Helvetica" w:hAnsi="Helvetica"/>
          <w:noProof/>
          <w:color w:val="333333"/>
        </w:rPr>
        <w:t>ACTIVITY</w:t>
      </w:r>
      <w:r>
        <w:rPr>
          <w:noProof/>
        </w:rPr>
        <w:tab/>
      </w:r>
      <w:r>
        <w:rPr>
          <w:noProof/>
        </w:rPr>
        <w:fldChar w:fldCharType="begin"/>
      </w:r>
      <w:r>
        <w:rPr>
          <w:noProof/>
        </w:rPr>
        <w:instrText xml:space="preserve"> PAGEREF _Toc524690069 \h </w:instrText>
      </w:r>
      <w:r>
        <w:rPr>
          <w:noProof/>
        </w:rPr>
      </w:r>
      <w:r>
        <w:rPr>
          <w:noProof/>
        </w:rPr>
        <w:fldChar w:fldCharType="separate"/>
      </w:r>
      <w:r w:rsidR="001603E1">
        <w:rPr>
          <w:noProof/>
        </w:rPr>
        <w:t>36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Additional Components</w:t>
      </w:r>
      <w:r>
        <w:rPr>
          <w:noProof/>
        </w:rPr>
        <w:tab/>
      </w:r>
      <w:r>
        <w:rPr>
          <w:noProof/>
        </w:rPr>
        <w:fldChar w:fldCharType="begin"/>
      </w:r>
      <w:r>
        <w:rPr>
          <w:noProof/>
        </w:rPr>
        <w:instrText xml:space="preserve"> PAGEREF _Toc524690070 \h </w:instrText>
      </w:r>
      <w:r>
        <w:rPr>
          <w:noProof/>
        </w:rPr>
      </w:r>
      <w:r>
        <w:rPr>
          <w:noProof/>
        </w:rPr>
        <w:fldChar w:fldCharType="separate"/>
      </w:r>
      <w:r w:rsidR="001603E1">
        <w:rPr>
          <w:noProof/>
        </w:rPr>
        <w:t>39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Intent</w:t>
      </w:r>
      <w:r>
        <w:rPr>
          <w:noProof/>
        </w:rPr>
        <w:tab/>
      </w:r>
      <w:r>
        <w:rPr>
          <w:noProof/>
        </w:rPr>
        <w:fldChar w:fldCharType="begin"/>
      </w:r>
      <w:r>
        <w:rPr>
          <w:noProof/>
        </w:rPr>
        <w:instrText xml:space="preserve"> PAGEREF _Toc524690071 \h </w:instrText>
      </w:r>
      <w:r>
        <w:rPr>
          <w:noProof/>
        </w:rPr>
      </w:r>
      <w:r>
        <w:rPr>
          <w:noProof/>
        </w:rPr>
        <w:fldChar w:fldCharType="separate"/>
      </w:r>
      <w:r w:rsidR="001603E1">
        <w:rPr>
          <w:noProof/>
        </w:rPr>
        <w:t>40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Types of Intents</w:t>
      </w:r>
      <w:r>
        <w:rPr>
          <w:noProof/>
        </w:rPr>
        <w:tab/>
      </w:r>
      <w:r>
        <w:rPr>
          <w:noProof/>
        </w:rPr>
        <w:fldChar w:fldCharType="begin"/>
      </w:r>
      <w:r>
        <w:rPr>
          <w:noProof/>
        </w:rPr>
        <w:instrText xml:space="preserve"> PAGEREF _Toc524690072 \h </w:instrText>
      </w:r>
      <w:r>
        <w:rPr>
          <w:noProof/>
        </w:rPr>
      </w:r>
      <w:r>
        <w:rPr>
          <w:noProof/>
        </w:rPr>
        <w:fldChar w:fldCharType="separate"/>
      </w:r>
      <w:r w:rsidR="001603E1">
        <w:rPr>
          <w:noProof/>
        </w:rPr>
        <w:t>40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Data flow using Intent</w:t>
      </w:r>
      <w:r>
        <w:rPr>
          <w:noProof/>
        </w:rPr>
        <w:tab/>
      </w:r>
      <w:r>
        <w:rPr>
          <w:noProof/>
        </w:rPr>
        <w:fldChar w:fldCharType="begin"/>
      </w:r>
      <w:r>
        <w:rPr>
          <w:noProof/>
        </w:rPr>
        <w:instrText xml:space="preserve"> PAGEREF _Toc524690073 \h </w:instrText>
      </w:r>
      <w:r>
        <w:rPr>
          <w:noProof/>
        </w:rPr>
      </w:r>
      <w:r>
        <w:rPr>
          <w:noProof/>
        </w:rPr>
        <w:fldChar w:fldCharType="separate"/>
      </w:r>
      <w:r w:rsidR="001603E1">
        <w:rPr>
          <w:noProof/>
        </w:rPr>
        <w:t>43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Intent Filters</w:t>
      </w:r>
      <w:r>
        <w:rPr>
          <w:noProof/>
        </w:rPr>
        <w:tab/>
      </w:r>
      <w:r>
        <w:rPr>
          <w:noProof/>
        </w:rPr>
        <w:fldChar w:fldCharType="begin"/>
      </w:r>
      <w:r>
        <w:rPr>
          <w:noProof/>
        </w:rPr>
        <w:instrText xml:space="preserve"> PAGEREF _Toc524690074 \h </w:instrText>
      </w:r>
      <w:r>
        <w:rPr>
          <w:noProof/>
        </w:rPr>
      </w:r>
      <w:r>
        <w:rPr>
          <w:noProof/>
        </w:rPr>
        <w:fldChar w:fldCharType="separate"/>
      </w:r>
      <w:r w:rsidR="001603E1">
        <w:rPr>
          <w:noProof/>
        </w:rPr>
        <w:t>44</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rPr>
        <w:t></w:t>
      </w:r>
      <w:r>
        <w:rPr>
          <w:rFonts w:eastAsiaTheme="minorEastAsia"/>
          <w:noProof/>
          <w:lang w:val="en-IN" w:eastAsia="en-IN"/>
        </w:rPr>
        <w:tab/>
      </w:r>
      <w:r>
        <w:rPr>
          <w:noProof/>
        </w:rPr>
        <w:t>Android Fragments</w:t>
      </w:r>
      <w:r>
        <w:rPr>
          <w:noProof/>
        </w:rPr>
        <w:tab/>
      </w:r>
      <w:r>
        <w:rPr>
          <w:noProof/>
        </w:rPr>
        <w:fldChar w:fldCharType="begin"/>
      </w:r>
      <w:r>
        <w:rPr>
          <w:noProof/>
        </w:rPr>
        <w:instrText xml:space="preserve"> PAGEREF _Toc524690075 \h </w:instrText>
      </w:r>
      <w:r>
        <w:rPr>
          <w:noProof/>
        </w:rPr>
      </w:r>
      <w:r>
        <w:rPr>
          <w:noProof/>
        </w:rPr>
        <w:fldChar w:fldCharType="separate"/>
      </w:r>
      <w:r w:rsidR="001603E1">
        <w:rPr>
          <w:noProof/>
        </w:rPr>
        <w:t>46</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DAY2</w:t>
      </w:r>
      <w:r>
        <w:rPr>
          <w:noProof/>
        </w:rPr>
        <w:tab/>
      </w:r>
      <w:r>
        <w:rPr>
          <w:noProof/>
        </w:rPr>
        <w:fldChar w:fldCharType="begin"/>
      </w:r>
      <w:r>
        <w:rPr>
          <w:noProof/>
        </w:rPr>
        <w:instrText xml:space="preserve"> PAGEREF _Toc524690076 \h </w:instrText>
      </w:r>
      <w:r>
        <w:rPr>
          <w:noProof/>
        </w:rPr>
      </w:r>
      <w:r>
        <w:rPr>
          <w:noProof/>
        </w:rPr>
        <w:fldChar w:fldCharType="separate"/>
      </w:r>
      <w:r w:rsidR="001603E1">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SERVICE</w:t>
      </w:r>
      <w:r>
        <w:rPr>
          <w:noProof/>
        </w:rPr>
        <w:tab/>
      </w:r>
      <w:r>
        <w:rPr>
          <w:noProof/>
        </w:rPr>
        <w:fldChar w:fldCharType="begin"/>
      </w:r>
      <w:r>
        <w:rPr>
          <w:noProof/>
        </w:rPr>
        <w:instrText xml:space="preserve"> PAGEREF _Toc524690077 \h </w:instrText>
      </w:r>
      <w:r>
        <w:rPr>
          <w:noProof/>
        </w:rPr>
      </w:r>
      <w:r>
        <w:rPr>
          <w:noProof/>
        </w:rPr>
        <w:fldChar w:fldCharType="separate"/>
      </w:r>
      <w:r w:rsidR="001603E1">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Started and Bounded Service</w:t>
      </w:r>
      <w:r>
        <w:rPr>
          <w:noProof/>
        </w:rPr>
        <w:tab/>
      </w:r>
      <w:r>
        <w:rPr>
          <w:noProof/>
        </w:rPr>
        <w:fldChar w:fldCharType="begin"/>
      </w:r>
      <w:r>
        <w:rPr>
          <w:noProof/>
        </w:rPr>
        <w:instrText xml:space="preserve"> PAGEREF _Toc524690078 \h </w:instrText>
      </w:r>
      <w:r>
        <w:rPr>
          <w:noProof/>
        </w:rPr>
      </w:r>
      <w:r>
        <w:rPr>
          <w:noProof/>
        </w:rPr>
        <w:fldChar w:fldCharType="separate"/>
      </w:r>
      <w:r w:rsidR="001603E1">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IntentService</w:t>
      </w:r>
      <w:r>
        <w:rPr>
          <w:noProof/>
        </w:rPr>
        <w:tab/>
      </w:r>
      <w:r>
        <w:rPr>
          <w:noProof/>
        </w:rPr>
        <w:fldChar w:fldCharType="begin"/>
      </w:r>
      <w:r>
        <w:rPr>
          <w:noProof/>
        </w:rPr>
        <w:instrText xml:space="preserve"> PAGEREF _Toc524690079 \h </w:instrText>
      </w:r>
      <w:r>
        <w:rPr>
          <w:noProof/>
        </w:rPr>
      </w:r>
      <w:r>
        <w:rPr>
          <w:noProof/>
        </w:rPr>
        <w:fldChar w:fldCharType="separate"/>
      </w:r>
      <w:r w:rsidR="001603E1">
        <w:rPr>
          <w:noProof/>
        </w:rPr>
        <w:t>50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Bound Service</w:t>
      </w:r>
      <w:r>
        <w:rPr>
          <w:noProof/>
        </w:rPr>
        <w:tab/>
      </w:r>
      <w:r>
        <w:rPr>
          <w:noProof/>
        </w:rPr>
        <w:fldChar w:fldCharType="begin"/>
      </w:r>
      <w:r>
        <w:rPr>
          <w:noProof/>
        </w:rPr>
        <w:instrText xml:space="preserve"> PAGEREF _Toc524690080 \h </w:instrText>
      </w:r>
      <w:r>
        <w:rPr>
          <w:noProof/>
        </w:rPr>
      </w:r>
      <w:r>
        <w:rPr>
          <w:noProof/>
        </w:rPr>
        <w:fldChar w:fldCharType="separate"/>
      </w:r>
      <w:r w:rsidR="001603E1">
        <w:rPr>
          <w:noProof/>
        </w:rPr>
        <w:t>50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Trebuchet MS" w:eastAsia="Times New Roman" w:hAnsi="Trebuchet MS" w:cs="Times New Roman"/>
          <w:noProof/>
          <w:color w:val="000000"/>
          <w:lang w:val="en-IN" w:eastAsia="en-IN"/>
        </w:rPr>
        <w:t>BROADCAST RECIVER</w:t>
      </w:r>
      <w:r>
        <w:rPr>
          <w:noProof/>
        </w:rPr>
        <w:tab/>
      </w:r>
      <w:r>
        <w:rPr>
          <w:noProof/>
        </w:rPr>
        <w:fldChar w:fldCharType="begin"/>
      </w:r>
      <w:r>
        <w:rPr>
          <w:noProof/>
        </w:rPr>
        <w:instrText xml:space="preserve"> PAGEREF _Toc524690081 \h </w:instrText>
      </w:r>
      <w:r>
        <w:rPr>
          <w:noProof/>
        </w:rPr>
      </w:r>
      <w:r>
        <w:rPr>
          <w:noProof/>
        </w:rPr>
        <w:fldChar w:fldCharType="separate"/>
      </w:r>
      <w:r w:rsidR="001603E1">
        <w:rPr>
          <w:noProof/>
        </w:rPr>
        <w:t>53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Registering in Code</w:t>
      </w:r>
      <w:r>
        <w:rPr>
          <w:noProof/>
        </w:rPr>
        <w:tab/>
      </w:r>
      <w:r>
        <w:rPr>
          <w:noProof/>
        </w:rPr>
        <w:fldChar w:fldCharType="begin"/>
      </w:r>
      <w:r>
        <w:rPr>
          <w:noProof/>
        </w:rPr>
        <w:instrText xml:space="preserve"> PAGEREF _Toc524690082 \h </w:instrText>
      </w:r>
      <w:r>
        <w:rPr>
          <w:noProof/>
        </w:rPr>
      </w:r>
      <w:r>
        <w:rPr>
          <w:noProof/>
        </w:rPr>
        <w:fldChar w:fldCharType="separate"/>
      </w:r>
      <w:r w:rsidR="001603E1">
        <w:rPr>
          <w:noProof/>
        </w:rPr>
        <w:t>53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noProof/>
          <w:lang w:val="en-IN" w:eastAsia="en-IN"/>
        </w:rPr>
        <w:t>Normal vs. Ordered Broadcast</w:t>
      </w:r>
      <w:r>
        <w:rPr>
          <w:noProof/>
        </w:rPr>
        <w:tab/>
      </w:r>
      <w:r>
        <w:rPr>
          <w:noProof/>
        </w:rPr>
        <w:fldChar w:fldCharType="begin"/>
      </w:r>
      <w:r>
        <w:rPr>
          <w:noProof/>
        </w:rPr>
        <w:instrText xml:space="preserve"> PAGEREF _Toc524690083 \h </w:instrText>
      </w:r>
      <w:r>
        <w:rPr>
          <w:noProof/>
        </w:rPr>
      </w:r>
      <w:r>
        <w:rPr>
          <w:noProof/>
        </w:rPr>
        <w:fldChar w:fldCharType="separate"/>
      </w:r>
      <w:r w:rsidR="001603E1">
        <w:rPr>
          <w:noProof/>
        </w:rPr>
        <w:t>54</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lang w:val="en-IN" w:eastAsia="en-IN"/>
        </w:rPr>
        <w:t></w:t>
      </w:r>
      <w:r>
        <w:rPr>
          <w:rFonts w:eastAsiaTheme="minorEastAsia"/>
          <w:noProof/>
          <w:lang w:val="en-IN" w:eastAsia="en-IN"/>
        </w:rPr>
        <w:tab/>
      </w:r>
      <w:r w:rsidRPr="00DA48C6">
        <w:rPr>
          <w:noProof/>
          <w:lang w:val="en-IN" w:eastAsia="en-IN"/>
        </w:rPr>
        <w:t>CONTENT PROVIDERS</w:t>
      </w:r>
      <w:r>
        <w:rPr>
          <w:noProof/>
        </w:rPr>
        <w:tab/>
      </w:r>
      <w:r>
        <w:rPr>
          <w:noProof/>
        </w:rPr>
        <w:fldChar w:fldCharType="begin"/>
      </w:r>
      <w:r>
        <w:rPr>
          <w:noProof/>
        </w:rPr>
        <w:instrText xml:space="preserve"> PAGEREF _Toc524690084 \h </w:instrText>
      </w:r>
      <w:r>
        <w:rPr>
          <w:noProof/>
        </w:rPr>
      </w:r>
      <w:r>
        <w:rPr>
          <w:noProof/>
        </w:rPr>
        <w:fldChar w:fldCharType="separate"/>
      </w:r>
      <w:r w:rsidR="001603E1">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Content Provides</w:t>
      </w:r>
      <w:r>
        <w:rPr>
          <w:noProof/>
        </w:rPr>
        <w:tab/>
      </w:r>
      <w:r>
        <w:rPr>
          <w:noProof/>
        </w:rPr>
        <w:fldChar w:fldCharType="begin"/>
      </w:r>
      <w:r>
        <w:rPr>
          <w:noProof/>
        </w:rPr>
        <w:instrText xml:space="preserve"> PAGEREF _Toc524690085 \h </w:instrText>
      </w:r>
      <w:r>
        <w:rPr>
          <w:noProof/>
        </w:rPr>
      </w:r>
      <w:r>
        <w:rPr>
          <w:noProof/>
        </w:rPr>
        <w:fldChar w:fldCharType="separate"/>
      </w:r>
      <w:r w:rsidR="001603E1">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Querying Native Content Provider</w:t>
      </w:r>
      <w:r>
        <w:rPr>
          <w:noProof/>
        </w:rPr>
        <w:tab/>
      </w:r>
      <w:r>
        <w:rPr>
          <w:noProof/>
        </w:rPr>
        <w:fldChar w:fldCharType="begin"/>
      </w:r>
      <w:r>
        <w:rPr>
          <w:noProof/>
        </w:rPr>
        <w:instrText xml:space="preserve"> PAGEREF _Toc524690086 \h </w:instrText>
      </w:r>
      <w:r>
        <w:rPr>
          <w:noProof/>
        </w:rPr>
      </w:r>
      <w:r>
        <w:rPr>
          <w:noProof/>
        </w:rPr>
        <w:fldChar w:fldCharType="separate"/>
      </w:r>
      <w:r w:rsidR="001603E1">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Implementing your own Content Provider</w:t>
      </w:r>
      <w:r>
        <w:rPr>
          <w:noProof/>
        </w:rPr>
        <w:tab/>
      </w:r>
      <w:r>
        <w:rPr>
          <w:noProof/>
        </w:rPr>
        <w:fldChar w:fldCharType="begin"/>
      </w:r>
      <w:r>
        <w:rPr>
          <w:noProof/>
        </w:rPr>
        <w:instrText xml:space="preserve"> PAGEREF _Toc524690087 \h </w:instrText>
      </w:r>
      <w:r>
        <w:rPr>
          <w:noProof/>
        </w:rPr>
      </w:r>
      <w:r>
        <w:rPr>
          <w:noProof/>
        </w:rPr>
        <w:fldChar w:fldCharType="separate"/>
      </w:r>
      <w:r w:rsidR="001603E1">
        <w:rPr>
          <w:noProof/>
        </w:rPr>
        <w:t>56</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ASYNCTASK</w:t>
      </w:r>
      <w:r>
        <w:rPr>
          <w:noProof/>
        </w:rPr>
        <w:tab/>
      </w:r>
      <w:r>
        <w:rPr>
          <w:noProof/>
        </w:rPr>
        <w:fldChar w:fldCharType="begin"/>
      </w:r>
      <w:r>
        <w:rPr>
          <w:noProof/>
        </w:rPr>
        <w:instrText xml:space="preserve"> PAGEREF _Toc524690088 \h </w:instrText>
      </w:r>
      <w:r>
        <w:rPr>
          <w:noProof/>
        </w:rPr>
      </w:r>
      <w:r>
        <w:rPr>
          <w:noProof/>
        </w:rPr>
        <w:fldChar w:fldCharType="separate"/>
      </w:r>
      <w:r w:rsidR="001603E1">
        <w:rPr>
          <w:noProof/>
        </w:rPr>
        <w:t>57</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DAY3</w:t>
      </w:r>
      <w:r>
        <w:rPr>
          <w:noProof/>
        </w:rPr>
        <w:tab/>
      </w:r>
      <w:r>
        <w:rPr>
          <w:noProof/>
        </w:rPr>
        <w:fldChar w:fldCharType="begin"/>
      </w:r>
      <w:r>
        <w:rPr>
          <w:noProof/>
        </w:rPr>
        <w:instrText xml:space="preserve"> PAGEREF _Toc524690089 \h </w:instrText>
      </w:r>
      <w:r>
        <w:rPr>
          <w:noProof/>
        </w:rPr>
      </w:r>
      <w:r>
        <w:rPr>
          <w:noProof/>
        </w:rPr>
        <w:fldChar w:fldCharType="separate"/>
      </w:r>
      <w:r w:rsidR="001603E1">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Notifications</w:t>
      </w:r>
      <w:r>
        <w:rPr>
          <w:noProof/>
        </w:rPr>
        <w:tab/>
      </w:r>
      <w:r>
        <w:rPr>
          <w:noProof/>
        </w:rPr>
        <w:fldChar w:fldCharType="begin"/>
      </w:r>
      <w:r>
        <w:rPr>
          <w:noProof/>
        </w:rPr>
        <w:instrText xml:space="preserve"> PAGEREF _Toc524690090 \h </w:instrText>
      </w:r>
      <w:r>
        <w:rPr>
          <w:noProof/>
        </w:rPr>
      </w:r>
      <w:r>
        <w:rPr>
          <w:noProof/>
        </w:rPr>
        <w:fldChar w:fldCharType="separate"/>
      </w:r>
      <w:r w:rsidR="001603E1">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Create and Send Notifications</w:t>
      </w:r>
      <w:r>
        <w:rPr>
          <w:noProof/>
        </w:rPr>
        <w:tab/>
      </w:r>
      <w:r>
        <w:rPr>
          <w:noProof/>
        </w:rPr>
        <w:fldChar w:fldCharType="begin"/>
      </w:r>
      <w:r>
        <w:rPr>
          <w:noProof/>
        </w:rPr>
        <w:instrText xml:space="preserve"> PAGEREF _Toc524690091 \h </w:instrText>
      </w:r>
      <w:r>
        <w:rPr>
          <w:noProof/>
        </w:rPr>
      </w:r>
      <w:r>
        <w:rPr>
          <w:noProof/>
        </w:rPr>
        <w:fldChar w:fldCharType="separate"/>
      </w:r>
      <w:r w:rsidR="001603E1">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Alert dialogs</w:t>
      </w:r>
      <w:r>
        <w:rPr>
          <w:noProof/>
        </w:rPr>
        <w:tab/>
      </w:r>
      <w:r>
        <w:rPr>
          <w:noProof/>
        </w:rPr>
        <w:fldChar w:fldCharType="begin"/>
      </w:r>
      <w:r>
        <w:rPr>
          <w:noProof/>
        </w:rPr>
        <w:instrText xml:space="preserve"> PAGEREF _Toc524690092 \h </w:instrText>
      </w:r>
      <w:r>
        <w:rPr>
          <w:noProof/>
        </w:rPr>
      </w:r>
      <w:r>
        <w:rPr>
          <w:noProof/>
        </w:rPr>
        <w:fldChar w:fldCharType="separate"/>
      </w:r>
      <w:r w:rsidR="001603E1">
        <w:rPr>
          <w:noProof/>
        </w:rPr>
        <w:t>60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3rd party libraries (Volley, Retrofit etc),</w:t>
      </w:r>
      <w:r>
        <w:rPr>
          <w:noProof/>
        </w:rPr>
        <w:tab/>
      </w:r>
      <w:r>
        <w:rPr>
          <w:noProof/>
        </w:rPr>
        <w:fldChar w:fldCharType="begin"/>
      </w:r>
      <w:r>
        <w:rPr>
          <w:noProof/>
        </w:rPr>
        <w:instrText xml:space="preserve"> PAGEREF _Toc524690093 \h </w:instrText>
      </w:r>
      <w:r>
        <w:rPr>
          <w:noProof/>
        </w:rPr>
      </w:r>
      <w:r>
        <w:rPr>
          <w:noProof/>
        </w:rPr>
        <w:fldChar w:fldCharType="separate"/>
      </w:r>
      <w:r w:rsidR="001603E1">
        <w:rPr>
          <w:noProof/>
        </w:rPr>
        <w:t>60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Push Notification</w:t>
      </w:r>
      <w:r>
        <w:rPr>
          <w:noProof/>
        </w:rPr>
        <w:tab/>
      </w:r>
      <w:r>
        <w:rPr>
          <w:noProof/>
        </w:rPr>
        <w:fldChar w:fldCharType="begin"/>
      </w:r>
      <w:r>
        <w:rPr>
          <w:noProof/>
        </w:rPr>
        <w:instrText xml:space="preserve"> PAGEREF _Toc524690094 \h </w:instrText>
      </w:r>
      <w:r>
        <w:rPr>
          <w:noProof/>
        </w:rPr>
      </w:r>
      <w:r>
        <w:rPr>
          <w:noProof/>
        </w:rPr>
        <w:fldChar w:fldCharType="separate"/>
      </w:r>
      <w:r w:rsidR="001603E1">
        <w:rPr>
          <w:noProof/>
        </w:rPr>
        <w:t>61</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lastRenderedPageBreak/>
        <w:t>Do your Self</w:t>
      </w:r>
      <w:r>
        <w:rPr>
          <w:noProof/>
        </w:rPr>
        <w:tab/>
      </w:r>
      <w:r>
        <w:rPr>
          <w:noProof/>
        </w:rPr>
        <w:fldChar w:fldCharType="begin"/>
      </w:r>
      <w:r>
        <w:rPr>
          <w:noProof/>
        </w:rPr>
        <w:instrText xml:space="preserve"> PAGEREF _Toc524690095 \h </w:instrText>
      </w:r>
      <w:r>
        <w:rPr>
          <w:noProof/>
        </w:rPr>
      </w:r>
      <w:r>
        <w:rPr>
          <w:noProof/>
        </w:rPr>
        <w:fldChar w:fldCharType="separate"/>
      </w:r>
      <w:r w:rsidR="001603E1">
        <w:rPr>
          <w:noProof/>
        </w:rPr>
        <w:t>62</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Launching App into Market space</w:t>
      </w:r>
      <w:r>
        <w:rPr>
          <w:noProof/>
        </w:rPr>
        <w:tab/>
      </w:r>
      <w:r>
        <w:rPr>
          <w:noProof/>
        </w:rPr>
        <w:fldChar w:fldCharType="begin"/>
      </w:r>
      <w:r>
        <w:rPr>
          <w:noProof/>
        </w:rPr>
        <w:instrText xml:space="preserve"> PAGEREF _Toc524690096 \h </w:instrText>
      </w:r>
      <w:r>
        <w:rPr>
          <w:noProof/>
        </w:rPr>
      </w:r>
      <w:r>
        <w:rPr>
          <w:noProof/>
        </w:rPr>
        <w:fldChar w:fldCharType="separate"/>
      </w:r>
      <w:r w:rsidR="001603E1">
        <w:rPr>
          <w:noProof/>
        </w:rPr>
        <w:t>62</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Useful Links</w:t>
      </w:r>
      <w:r>
        <w:rPr>
          <w:noProof/>
        </w:rPr>
        <w:tab/>
      </w:r>
      <w:r>
        <w:rPr>
          <w:noProof/>
        </w:rPr>
        <w:fldChar w:fldCharType="begin"/>
      </w:r>
      <w:r>
        <w:rPr>
          <w:noProof/>
        </w:rPr>
        <w:instrText xml:space="preserve"> PAGEREF _Toc524690097 \h </w:instrText>
      </w:r>
      <w:r>
        <w:rPr>
          <w:noProof/>
        </w:rPr>
      </w:r>
      <w:r>
        <w:rPr>
          <w:noProof/>
        </w:rPr>
        <w:fldChar w:fldCharType="separate"/>
      </w:r>
      <w:r w:rsidR="001603E1">
        <w:rPr>
          <w:noProof/>
        </w:rPr>
        <w:t>63</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Thanks</w:t>
      </w:r>
      <w:r>
        <w:rPr>
          <w:noProof/>
        </w:rPr>
        <w:tab/>
      </w:r>
      <w:r>
        <w:rPr>
          <w:noProof/>
        </w:rPr>
        <w:fldChar w:fldCharType="begin"/>
      </w:r>
      <w:r>
        <w:rPr>
          <w:noProof/>
        </w:rPr>
        <w:instrText xml:space="preserve"> PAGEREF _Toc524690098 \h </w:instrText>
      </w:r>
      <w:r>
        <w:rPr>
          <w:noProof/>
        </w:rPr>
      </w:r>
      <w:r>
        <w:rPr>
          <w:noProof/>
        </w:rPr>
        <w:fldChar w:fldCharType="separate"/>
      </w:r>
      <w:r w:rsidR="001603E1">
        <w:rPr>
          <w:noProof/>
        </w:rPr>
        <w:t>64</w:t>
      </w:r>
      <w:r>
        <w:rPr>
          <w:noProof/>
        </w:rPr>
        <w:fldChar w:fldCharType="end"/>
      </w:r>
    </w:p>
    <w:p w:rsidR="00184226" w:rsidRDefault="00723964" w:rsidP="00723964">
      <w:pPr>
        <w:rPr>
          <w:b/>
        </w:rPr>
      </w:pPr>
      <w:r w:rsidRPr="001A0C34">
        <w:rPr>
          <w:rFonts w:ascii="Trebuchet MS" w:hAnsi="Trebuchet MS"/>
        </w:rPr>
        <w:fldChar w:fldCharType="end"/>
      </w:r>
    </w:p>
    <w:p w:rsidR="00723964" w:rsidRDefault="00723964">
      <w:pPr>
        <w:rPr>
          <w:rFonts w:ascii="Helvetica" w:eastAsiaTheme="majorEastAsia" w:hAnsi="Helvetica" w:cstheme="majorBidi"/>
          <w:b/>
          <w:bCs/>
          <w:color w:val="333333"/>
          <w:sz w:val="26"/>
          <w:szCs w:val="26"/>
        </w:rPr>
      </w:pPr>
      <w:r>
        <w:rPr>
          <w:rFonts w:ascii="Helvetica" w:hAnsi="Helvetica"/>
          <w:color w:val="333333"/>
        </w:rPr>
        <w:br w:type="page"/>
      </w:r>
    </w:p>
    <w:p w:rsidR="00723964" w:rsidRPr="001A0C34" w:rsidRDefault="00723964" w:rsidP="00723964">
      <w:pPr>
        <w:pStyle w:val="Heading1"/>
        <w:keepLines w:val="0"/>
        <w:pageBreakBefore/>
        <w:tabs>
          <w:tab w:val="left" w:pos="720"/>
        </w:tabs>
        <w:suppressAutoHyphens/>
        <w:spacing w:before="240" w:after="160" w:line="240" w:lineRule="auto"/>
        <w:ind w:left="720" w:hanging="720"/>
        <w:jc w:val="both"/>
        <w:rPr>
          <w:rFonts w:ascii="Trebuchet MS" w:hAnsi="Trebuchet MS"/>
          <w:sz w:val="22"/>
          <w:szCs w:val="22"/>
          <w:lang w:val="en-GB"/>
        </w:rPr>
      </w:pPr>
      <w:bookmarkStart w:id="0" w:name="_Toc474928888"/>
      <w:bookmarkStart w:id="1" w:name="_Toc524690036"/>
      <w:r w:rsidRPr="001A0C34">
        <w:rPr>
          <w:rFonts w:ascii="Trebuchet MS" w:hAnsi="Trebuchet MS"/>
          <w:lang w:val="en-GB"/>
        </w:rPr>
        <w:lastRenderedPageBreak/>
        <w:t>References</w:t>
      </w:r>
      <w:bookmarkEnd w:id="0"/>
      <w:bookmarkEnd w:id="1"/>
    </w:p>
    <w:tbl>
      <w:tblPr>
        <w:tblW w:w="9410" w:type="dxa"/>
        <w:tblInd w:w="108" w:type="dxa"/>
        <w:tblLayout w:type="fixed"/>
        <w:tblLook w:val="0000" w:firstRow="0" w:lastRow="0" w:firstColumn="0" w:lastColumn="0" w:noHBand="0" w:noVBand="0"/>
      </w:tblPr>
      <w:tblGrid>
        <w:gridCol w:w="540"/>
        <w:gridCol w:w="4500"/>
        <w:gridCol w:w="776"/>
        <w:gridCol w:w="1384"/>
        <w:gridCol w:w="2210"/>
      </w:tblGrid>
      <w:tr w:rsidR="00723964" w:rsidRPr="001A0C34" w:rsidTr="00723964">
        <w:tc>
          <w:tcPr>
            <w:tcW w:w="540"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No.</w:t>
            </w:r>
          </w:p>
        </w:tc>
        <w:tc>
          <w:tcPr>
            <w:tcW w:w="4500"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Reference / Document</w:t>
            </w:r>
          </w:p>
        </w:tc>
        <w:tc>
          <w:tcPr>
            <w:tcW w:w="776"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Ver.</w:t>
            </w:r>
          </w:p>
        </w:tc>
        <w:tc>
          <w:tcPr>
            <w:tcW w:w="1384"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Date</w:t>
            </w:r>
          </w:p>
        </w:tc>
        <w:tc>
          <w:tcPr>
            <w:tcW w:w="2210" w:type="dxa"/>
            <w:tcBorders>
              <w:top w:val="single" w:sz="4" w:space="0" w:color="000000"/>
              <w:left w:val="single" w:sz="4" w:space="0" w:color="000000"/>
              <w:bottom w:val="single" w:sz="4" w:space="0" w:color="000000"/>
              <w:right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rPr>
            </w:pPr>
            <w:r w:rsidRPr="001A0C34">
              <w:rPr>
                <w:rFonts w:ascii="Trebuchet MS" w:hAnsi="Trebuchet MS"/>
                <w:sz w:val="22"/>
                <w:szCs w:val="22"/>
                <w:lang w:val="en-GB"/>
              </w:rPr>
              <w:t>Source</w:t>
            </w:r>
          </w:p>
        </w:tc>
      </w:tr>
      <w:tr w:rsidR="00723964" w:rsidRPr="001A0C34" w:rsidTr="00723964">
        <w:trPr>
          <w:trHeight w:val="575"/>
        </w:trPr>
        <w:tc>
          <w:tcPr>
            <w:tcW w:w="54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lang w:val="fr-FR"/>
              </w:rPr>
            </w:pPr>
            <w:r w:rsidRPr="001A0C34">
              <w:rPr>
                <w:rFonts w:ascii="Trebuchet MS" w:hAnsi="Trebuchet MS"/>
                <w:sz w:val="22"/>
                <w:szCs w:val="22"/>
                <w:lang w:val="en-GB"/>
              </w:rPr>
              <w:t>1</w:t>
            </w:r>
          </w:p>
        </w:tc>
        <w:tc>
          <w:tcPr>
            <w:tcW w:w="4500" w:type="dxa"/>
            <w:tcBorders>
              <w:top w:val="single" w:sz="4" w:space="0" w:color="000000"/>
              <w:left w:val="single" w:sz="4" w:space="0" w:color="000000"/>
              <w:bottom w:val="single" w:sz="4" w:space="0" w:color="000000"/>
            </w:tcBorders>
            <w:shd w:val="clear" w:color="auto" w:fill="auto"/>
            <w:vAlign w:val="center"/>
          </w:tcPr>
          <w:p w:rsidR="00723964" w:rsidRPr="001A0C34" w:rsidRDefault="00663868" w:rsidP="00B22745">
            <w:pPr>
              <w:rPr>
                <w:rFonts w:ascii="Trebuchet MS" w:hAnsi="Trebuchet MS"/>
                <w:lang w:val="fr-FR"/>
              </w:rPr>
            </w:pPr>
            <w:r>
              <w:rPr>
                <w:rFonts w:ascii="Trebuchet MS" w:hAnsi="Trebuchet MS"/>
                <w:lang w:val="fr-FR"/>
              </w:rPr>
              <w:t xml:space="preserve"> </w:t>
            </w:r>
          </w:p>
        </w:tc>
        <w:tc>
          <w:tcPr>
            <w:tcW w:w="776"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color w:val="000000"/>
                <w:sz w:val="22"/>
                <w:szCs w:val="22"/>
                <w:lang w:val="en-GB"/>
              </w:rPr>
            </w:pPr>
          </w:p>
        </w:tc>
        <w:tc>
          <w:tcPr>
            <w:tcW w:w="1384"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ind w:left="-118" w:right="-108" w:firstLine="10"/>
              <w:jc w:val="center"/>
              <w:rPr>
                <w:rFonts w:ascii="Trebuchet MS" w:hAnsi="Trebuchet MS"/>
                <w:sz w:val="22"/>
                <w:szCs w:val="22"/>
                <w:lang w:val="en-GB"/>
              </w:rPr>
            </w:pPr>
          </w:p>
        </w:tc>
        <w:tc>
          <w:tcPr>
            <w:tcW w:w="2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rPr>
            </w:pPr>
          </w:p>
        </w:tc>
      </w:tr>
      <w:tr w:rsidR="00723964" w:rsidRPr="001A0C34" w:rsidTr="00723964">
        <w:trPr>
          <w:trHeight w:val="575"/>
        </w:trPr>
        <w:tc>
          <w:tcPr>
            <w:tcW w:w="54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en-GB"/>
              </w:rPr>
            </w:pPr>
            <w:r>
              <w:rPr>
                <w:rFonts w:ascii="Trebuchet MS" w:hAnsi="Trebuchet MS"/>
                <w:sz w:val="22"/>
                <w:szCs w:val="22"/>
                <w:lang w:val="en-GB"/>
              </w:rPr>
              <w:t>2</w:t>
            </w:r>
          </w:p>
        </w:tc>
        <w:tc>
          <w:tcPr>
            <w:tcW w:w="450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rPr>
                <w:rFonts w:ascii="Trebuchet MS" w:hAnsi="Trebuchet MS"/>
                <w:lang w:val="fr-FR"/>
              </w:rPr>
            </w:pPr>
          </w:p>
        </w:tc>
        <w:tc>
          <w:tcPr>
            <w:tcW w:w="776"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fr-FR"/>
              </w:rPr>
            </w:pPr>
          </w:p>
        </w:tc>
        <w:tc>
          <w:tcPr>
            <w:tcW w:w="1384"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ind w:left="-118" w:right="-108" w:firstLine="10"/>
              <w:jc w:val="center"/>
              <w:rPr>
                <w:rFonts w:ascii="Trebuchet MS" w:hAnsi="Trebuchet MS"/>
                <w:color w:val="000000"/>
                <w:sz w:val="22"/>
                <w:szCs w:val="22"/>
                <w:lang w:val="en-GB"/>
              </w:rPr>
            </w:pPr>
          </w:p>
        </w:tc>
        <w:tc>
          <w:tcPr>
            <w:tcW w:w="2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en-GB"/>
              </w:rPr>
            </w:pPr>
          </w:p>
        </w:tc>
      </w:tr>
    </w:tbl>
    <w:p w:rsidR="00454FE2" w:rsidRPr="001A0C34" w:rsidRDefault="00454FE2" w:rsidP="00454FE2">
      <w:pPr>
        <w:pStyle w:val="Heading1"/>
        <w:keepLines w:val="0"/>
        <w:pageBreakBefore/>
        <w:tabs>
          <w:tab w:val="left" w:pos="720"/>
          <w:tab w:val="right" w:leader="dot" w:pos="9350"/>
        </w:tabs>
        <w:suppressAutoHyphens/>
        <w:spacing w:before="240" w:after="160" w:line="240" w:lineRule="auto"/>
        <w:ind w:left="720" w:hanging="720"/>
        <w:jc w:val="both"/>
        <w:rPr>
          <w:rFonts w:ascii="Trebuchet MS" w:hAnsi="Trebuchet MS"/>
          <w:lang w:val="en-GB"/>
        </w:rPr>
      </w:pPr>
      <w:bookmarkStart w:id="2" w:name="_Toc524690037"/>
      <w:bookmarkStart w:id="3" w:name="_Toc474928889"/>
      <w:bookmarkStart w:id="4" w:name="_Hlk523218000"/>
      <w:r w:rsidRPr="001A0C34">
        <w:rPr>
          <w:rFonts w:ascii="Trebuchet MS" w:hAnsi="Trebuchet MS"/>
          <w:lang w:val="en-GB"/>
        </w:rPr>
        <w:lastRenderedPageBreak/>
        <w:t>Revision History</w:t>
      </w:r>
      <w:bookmarkEnd w:id="2"/>
    </w:p>
    <w:tbl>
      <w:tblPr>
        <w:tblW w:w="9610" w:type="dxa"/>
        <w:tblInd w:w="-17" w:type="dxa"/>
        <w:tblLayout w:type="fixed"/>
        <w:tblLook w:val="0000" w:firstRow="0" w:lastRow="0" w:firstColumn="0" w:lastColumn="0" w:noHBand="0" w:noVBand="0"/>
      </w:tblPr>
      <w:tblGrid>
        <w:gridCol w:w="1025"/>
        <w:gridCol w:w="1786"/>
        <w:gridCol w:w="1578"/>
        <w:gridCol w:w="1199"/>
        <w:gridCol w:w="1230"/>
        <w:gridCol w:w="1379"/>
        <w:gridCol w:w="1413"/>
      </w:tblGrid>
      <w:tr w:rsidR="00D77A3A" w:rsidTr="00D47129">
        <w:trPr>
          <w:cantSplit/>
          <w:tblHeader/>
        </w:trPr>
        <w:tc>
          <w:tcPr>
            <w:tcW w:w="1025"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Version Number</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Brief description of change</w:t>
            </w:r>
          </w:p>
        </w:tc>
        <w:tc>
          <w:tcPr>
            <w:tcW w:w="1578"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Reference for change</w:t>
            </w:r>
          </w:p>
        </w:tc>
        <w:tc>
          <w:tcPr>
            <w:tcW w:w="1199"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Affected Section(s)</w:t>
            </w:r>
          </w:p>
        </w:tc>
        <w:tc>
          <w:tcPr>
            <w:tcW w:w="1230"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Effective Date</w:t>
            </w:r>
          </w:p>
        </w:tc>
        <w:tc>
          <w:tcPr>
            <w:tcW w:w="1379"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Reviewed By</w:t>
            </w:r>
          </w:p>
        </w:tc>
        <w:tc>
          <w:tcPr>
            <w:tcW w:w="1413"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rPr>
            </w:pPr>
            <w:r w:rsidRPr="001A0C34">
              <w:rPr>
                <w:rFonts w:ascii="Trebuchet MS" w:hAnsi="Trebuchet MS"/>
                <w:lang w:val="en-GB"/>
              </w:rPr>
              <w:t>Reviewed Date</w:t>
            </w:r>
          </w:p>
        </w:tc>
      </w:tr>
      <w:tr w:rsidR="00D77A3A"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b/>
                <w:bCs/>
                <w:lang w:val="en-GB"/>
              </w:rPr>
              <w:t>0.1</w:t>
            </w: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lang w:val="en-GB"/>
              </w:rPr>
              <w:t>Initial draft version</w:t>
            </w: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Pr>
                <w:rFonts w:ascii="Trebuchet MS" w:hAnsi="Trebuchet MS"/>
                <w:lang w:val="en-GB"/>
              </w:rPr>
              <w:t xml:space="preserve"> </w:t>
            </w: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lang w:val="en-GB"/>
              </w:rPr>
              <w:t>All</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Pr>
                <w:rFonts w:ascii="Trebuchet MS" w:hAnsi="Trebuchet MS"/>
                <w:lang w:val="en-GB"/>
              </w:rPr>
              <w:t>28 Aug. 18</w:t>
            </w: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sidRPr="00D47129">
              <w:rPr>
                <w:rFonts w:ascii="Trebuchet MS" w:hAnsi="Trebuchet MS"/>
                <w:b/>
                <w:bCs/>
                <w:lang w:val="en-GB"/>
              </w:rPr>
              <w:t>0.2</w:t>
            </w: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Pr>
                <w:rFonts w:ascii="Trebuchet MS" w:hAnsi="Trebuchet MS"/>
                <w:lang w:val="en-GB"/>
              </w:rPr>
              <w:t>Include the workshop section</w:t>
            </w: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Default="00314455" w:rsidP="00314455">
            <w:pPr>
              <w:pStyle w:val="TableText"/>
              <w:snapToGrid w:val="0"/>
              <w:rPr>
                <w:rFonts w:ascii="Trebuchet MS" w:hAnsi="Trebuchet MS"/>
                <w:lang w:val="en-GB"/>
              </w:rPr>
            </w:pPr>
            <w:r>
              <w:rPr>
                <w:rFonts w:ascii="Trebuchet MS" w:hAnsi="Trebuchet MS"/>
                <w:lang w:val="en-GB"/>
              </w:rPr>
              <w:t>Workshop</w:t>
            </w:r>
          </w:p>
          <w:p w:rsidR="00314455" w:rsidRPr="001A0C34" w:rsidRDefault="00314455" w:rsidP="00314455">
            <w:pPr>
              <w:pStyle w:val="TableText"/>
              <w:snapToGrid w:val="0"/>
              <w:rPr>
                <w:rFonts w:ascii="Trebuchet MS" w:hAnsi="Trebuchet MS"/>
                <w:lang w:val="en-GB"/>
              </w:rPr>
            </w:pPr>
            <w:r>
              <w:rPr>
                <w:rFonts w:ascii="Trebuchet MS" w:hAnsi="Trebuchet MS"/>
                <w:lang w:val="en-GB"/>
              </w:rPr>
              <w:t>Day1, Day2, Day3</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Pr>
                <w:rFonts w:ascii="Trebuchet MS" w:hAnsi="Trebuchet MS"/>
                <w:lang w:val="en-GB"/>
              </w:rPr>
              <w:t>12 Sep. 18</w:t>
            </w: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bl>
    <w:p w:rsidR="00454FE2" w:rsidRPr="001A0C34" w:rsidRDefault="00454FE2" w:rsidP="00454FE2">
      <w:pPr>
        <w:pStyle w:val="Bodytext0"/>
        <w:rPr>
          <w:rFonts w:ascii="Trebuchet MS" w:hAnsi="Trebuchet MS"/>
          <w:lang w:val="en-GB"/>
        </w:rPr>
      </w:pPr>
    </w:p>
    <w:p w:rsidR="00454FE2" w:rsidRPr="001A0C34" w:rsidRDefault="00454FE2" w:rsidP="00454FE2">
      <w:pPr>
        <w:pStyle w:val="Bodytext0"/>
        <w:rPr>
          <w:rFonts w:ascii="Trebuchet MS" w:hAnsi="Trebuchet MS"/>
          <w:lang w:val="en-GB"/>
        </w:rPr>
      </w:pPr>
    </w:p>
    <w:p w:rsidR="00454FE2" w:rsidRDefault="00454FE2">
      <w:pPr>
        <w:rPr>
          <w:rFonts w:ascii="Trebuchet MS" w:eastAsiaTheme="majorEastAsia" w:hAnsi="Trebuchet MS" w:cstheme="majorBidi"/>
          <w:b/>
          <w:bCs/>
          <w:color w:val="B38600" w:themeColor="accent2" w:themeShade="80"/>
          <w:sz w:val="28"/>
          <w:szCs w:val="28"/>
          <w:lang w:val="en-GB"/>
        </w:rPr>
      </w:pPr>
    </w:p>
    <w:p w:rsidR="00723964" w:rsidRDefault="00723964" w:rsidP="00723964">
      <w:pPr>
        <w:pStyle w:val="Heading1"/>
        <w:keepLines w:val="0"/>
        <w:pageBreakBefore/>
        <w:tabs>
          <w:tab w:val="left" w:pos="720"/>
          <w:tab w:val="right" w:leader="dot" w:pos="9350"/>
        </w:tabs>
        <w:suppressAutoHyphens/>
        <w:spacing w:before="240" w:after="160" w:line="240" w:lineRule="auto"/>
        <w:ind w:left="720" w:hanging="720"/>
        <w:jc w:val="both"/>
        <w:rPr>
          <w:rFonts w:ascii="Trebuchet MS" w:hAnsi="Trebuchet MS"/>
          <w:lang w:val="en-GB"/>
        </w:rPr>
      </w:pPr>
      <w:bookmarkStart w:id="5" w:name="_Toc524690038"/>
      <w:r w:rsidRPr="001A0C34">
        <w:rPr>
          <w:rFonts w:ascii="Trebuchet MS" w:hAnsi="Trebuchet MS"/>
          <w:lang w:val="en-GB"/>
        </w:rPr>
        <w:lastRenderedPageBreak/>
        <w:t>Introduction</w:t>
      </w:r>
      <w:bookmarkEnd w:id="3"/>
      <w:bookmarkEnd w:id="5"/>
    </w:p>
    <w:p w:rsidR="00454FE2" w:rsidRDefault="00DC69A8" w:rsidP="00454FE2">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This </w:t>
      </w:r>
      <w:r w:rsidR="00454FE2">
        <w:rPr>
          <w:rFonts w:ascii="Trebuchet MS" w:eastAsia="Times New Roman" w:hAnsi="Trebuchet MS" w:cs="Times New Roman"/>
          <w:color w:val="000000"/>
          <w:sz w:val="24"/>
          <w:szCs w:val="24"/>
          <w:lang w:val="en-IN" w:eastAsia="en-IN"/>
        </w:rPr>
        <w:t xml:space="preserve">document </w:t>
      </w:r>
      <w:r w:rsidR="00D56BE4">
        <w:rPr>
          <w:rFonts w:ascii="Trebuchet MS" w:eastAsia="Times New Roman" w:hAnsi="Trebuchet MS" w:cs="Times New Roman"/>
          <w:color w:val="000000"/>
          <w:sz w:val="24"/>
          <w:szCs w:val="24"/>
          <w:lang w:val="en-IN" w:eastAsia="en-IN"/>
        </w:rPr>
        <w:t>describes</w:t>
      </w:r>
      <w:r w:rsidR="00454FE2">
        <w:rPr>
          <w:rFonts w:ascii="Trebuchet MS" w:eastAsia="Times New Roman" w:hAnsi="Trebuchet MS" w:cs="Times New Roman"/>
          <w:color w:val="000000"/>
          <w:sz w:val="24"/>
          <w:szCs w:val="24"/>
          <w:lang w:val="en-IN" w:eastAsia="en-IN"/>
        </w:rPr>
        <w:t xml:space="preserve"> </w:t>
      </w:r>
      <w:r w:rsidRPr="00DC69A8">
        <w:rPr>
          <w:rFonts w:ascii="Trebuchet MS" w:eastAsia="Times New Roman" w:hAnsi="Trebuchet MS" w:cs="Times New Roman"/>
          <w:color w:val="000000"/>
          <w:sz w:val="24"/>
          <w:szCs w:val="24"/>
          <w:lang w:val="en-IN" w:eastAsia="en-IN"/>
        </w:rPr>
        <w:t>how to install the Android software development kit (SDK) and all the related</w:t>
      </w:r>
      <w:r w:rsidR="001D0373">
        <w:rPr>
          <w:rFonts w:ascii="Trebuchet MS" w:eastAsia="Times New Roman" w:hAnsi="Trebuchet MS" w:cs="Times New Roman"/>
          <w:color w:val="000000"/>
          <w:sz w:val="24"/>
          <w:szCs w:val="24"/>
          <w:lang w:val="en-IN" w:eastAsia="en-IN"/>
        </w:rPr>
        <w:t xml:space="preserve"> software you’re likely to need</w:t>
      </w:r>
      <w:r w:rsidRPr="00DC69A8">
        <w:rPr>
          <w:rFonts w:ascii="Trebuchet MS" w:eastAsia="Times New Roman" w:hAnsi="Trebuchet MS" w:cs="Times New Roman"/>
          <w:color w:val="000000"/>
          <w:sz w:val="24"/>
          <w:szCs w:val="24"/>
          <w:lang w:val="en-IN" w:eastAsia="en-IN"/>
        </w:rPr>
        <w:t xml:space="preserve"> </w:t>
      </w:r>
      <w:r w:rsidR="001D0373">
        <w:rPr>
          <w:rFonts w:ascii="Trebuchet MS" w:eastAsia="Times New Roman" w:hAnsi="Trebuchet MS" w:cs="Times New Roman"/>
          <w:color w:val="000000"/>
          <w:sz w:val="24"/>
          <w:szCs w:val="24"/>
          <w:lang w:val="en-IN" w:eastAsia="en-IN"/>
        </w:rPr>
        <w:t xml:space="preserve">and walk through with android basic </w:t>
      </w:r>
      <w:r w:rsidR="001D0373" w:rsidRPr="001D0373">
        <w:rPr>
          <w:rFonts w:ascii="Trebuchet MS" w:eastAsia="Times New Roman" w:hAnsi="Trebuchet MS" w:cs="Times New Roman"/>
          <w:b/>
          <w:color w:val="000000"/>
          <w:sz w:val="24"/>
          <w:szCs w:val="24"/>
          <w:lang w:val="en-IN" w:eastAsia="en-IN"/>
        </w:rPr>
        <w:t>COMPONENTS</w:t>
      </w:r>
      <w:r w:rsidR="001D0373">
        <w:rPr>
          <w:rFonts w:ascii="Trebuchet MS" w:eastAsia="Times New Roman" w:hAnsi="Trebuchet MS" w:cs="Times New Roman"/>
          <w:b/>
          <w:color w:val="000000"/>
          <w:sz w:val="24"/>
          <w:szCs w:val="24"/>
          <w:lang w:val="en-IN" w:eastAsia="en-IN"/>
        </w:rPr>
        <w:t>.</w:t>
      </w:r>
      <w:r w:rsidR="001D0373">
        <w:rPr>
          <w:rFonts w:ascii="Trebuchet MS" w:eastAsia="Times New Roman" w:hAnsi="Trebuchet MS" w:cs="Times New Roman"/>
          <w:color w:val="000000"/>
          <w:sz w:val="24"/>
          <w:szCs w:val="24"/>
          <w:lang w:val="en-IN" w:eastAsia="en-IN"/>
        </w:rPr>
        <w:t xml:space="preserve"> </w:t>
      </w:r>
      <w:r w:rsidRPr="00DC69A8">
        <w:rPr>
          <w:rFonts w:ascii="Trebuchet MS" w:eastAsia="Times New Roman" w:hAnsi="Trebuchet MS" w:cs="Times New Roman"/>
          <w:color w:val="000000"/>
          <w:sz w:val="24"/>
          <w:szCs w:val="24"/>
          <w:lang w:val="en-IN" w:eastAsia="en-IN"/>
        </w:rPr>
        <w:t>By the end, you’ll be able to run a program on an emulator</w:t>
      </w:r>
      <w:r w:rsidR="001D0373">
        <w:rPr>
          <w:rFonts w:ascii="Trebuchet MS" w:eastAsia="Times New Roman" w:hAnsi="Trebuchet MS" w:cs="Times New Roman"/>
          <w:color w:val="000000"/>
          <w:sz w:val="24"/>
          <w:szCs w:val="24"/>
          <w:lang w:val="en-IN" w:eastAsia="en-IN"/>
        </w:rPr>
        <w:t>/mobile device</w:t>
      </w:r>
      <w:r w:rsidRPr="00DC69A8">
        <w:rPr>
          <w:rFonts w:ascii="Trebuchet MS" w:eastAsia="Times New Roman" w:hAnsi="Trebuchet MS" w:cs="Times New Roman"/>
          <w:color w:val="000000"/>
          <w:sz w:val="24"/>
          <w:szCs w:val="24"/>
          <w:lang w:val="en-IN" w:eastAsia="en-IN"/>
        </w:rPr>
        <w:t xml:space="preserve">. </w:t>
      </w:r>
    </w:p>
    <w:p w:rsidR="00DC69A8" w:rsidRPr="00DC69A8" w:rsidRDefault="00DC69A8" w:rsidP="00454FE2">
      <w:pPr>
        <w:shd w:val="clear" w:color="auto" w:fill="FFFFFF"/>
        <w:spacing w:before="100" w:beforeAutospacing="1" w:after="100" w:afterAutospacing="1" w:line="240" w:lineRule="auto"/>
        <w:ind w:firstLine="72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Windows, Mac OS X, and Linux systems can all be used for Android application development. We will load the software, introduce you to the tools in the SDK, and point you to sources of example code.</w:t>
      </w:r>
    </w:p>
    <w:p w:rsidR="00DC69A8" w:rsidRPr="00DC69A8" w:rsidRDefault="00DC69A8" w:rsidP="00454FE2">
      <w:pPr>
        <w:shd w:val="clear" w:color="auto" w:fill="FFFFFF"/>
        <w:spacing w:before="100" w:beforeAutospacing="1" w:after="100" w:afterAutospacing="1" w:line="240" w:lineRule="auto"/>
        <w:ind w:firstLine="72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we refer to instructions available on various websites for installing and updating the tools you will use for creating Android programs. The most important place to find information and links to tools is the Android Developers site:</w:t>
      </w:r>
    </w:p>
    <w:tbl>
      <w:tblPr>
        <w:tblW w:w="8400" w:type="dxa"/>
        <w:tblBorders>
          <w:top w:val="single" w:sz="6" w:space="0" w:color="DDDDDD"/>
          <w:left w:val="single" w:sz="6" w:space="0" w:color="DDDDDD"/>
          <w:bottom w:val="single" w:sz="6" w:space="0" w:color="DDDDDD"/>
          <w:right w:val="single" w:sz="6" w:space="0" w:color="DDDDDD"/>
        </w:tblBorders>
        <w:shd w:val="clear" w:color="auto" w:fill="FFFFFF"/>
        <w:tblCellMar>
          <w:top w:w="150" w:type="dxa"/>
          <w:left w:w="150" w:type="dxa"/>
          <w:bottom w:w="150" w:type="dxa"/>
          <w:right w:w="150" w:type="dxa"/>
        </w:tblCellMar>
        <w:tblLook w:val="04A0" w:firstRow="1" w:lastRow="0" w:firstColumn="1" w:lastColumn="0" w:noHBand="0" w:noVBand="1"/>
        <w:tblDescription w:val="Simple list"/>
      </w:tblPr>
      <w:tblGrid>
        <w:gridCol w:w="8400"/>
      </w:tblGrid>
      <w:tr w:rsidR="00DC69A8" w:rsidTr="00DC69A8">
        <w:tc>
          <w:tcPr>
            <w:tcW w:w="0" w:type="auto"/>
            <w:tcBorders>
              <w:top w:val="nil"/>
              <w:left w:val="nil"/>
              <w:bottom w:val="nil"/>
              <w:right w:val="nil"/>
            </w:tcBorders>
            <w:shd w:val="clear" w:color="auto" w:fill="auto"/>
            <w:vAlign w:val="bottom"/>
            <w:hideMark/>
          </w:tcPr>
          <w:tbl>
            <w:tblPr>
              <w:tblStyle w:val="GridTable1Light-Accent2"/>
              <w:tblW w:w="0" w:type="auto"/>
              <w:tblLook w:val="04A0" w:firstRow="1" w:lastRow="0" w:firstColumn="1" w:lastColumn="0" w:noHBand="0" w:noVBand="1"/>
            </w:tblPr>
            <w:tblGrid>
              <w:gridCol w:w="8090"/>
            </w:tblGrid>
            <w:tr w:rsidR="00454FE2" w:rsidTr="0045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0" w:type="dxa"/>
                </w:tcPr>
                <w:p w:rsidR="00454FE2" w:rsidRPr="00454FE2" w:rsidRDefault="00554FEE" w:rsidP="00B22745">
                  <w:pPr>
                    <w:spacing w:line="396" w:lineRule="atLeast"/>
                    <w:rPr>
                      <w:rFonts w:ascii="Georgia" w:hAnsi="Georgia"/>
                      <w:b w:val="0"/>
                      <w:color w:val="333333"/>
                    </w:rPr>
                  </w:pPr>
                  <w:hyperlink r:id="rId14" w:history="1">
                    <w:r w:rsidR="00454FE2" w:rsidRPr="00454FE2">
                      <w:rPr>
                        <w:rStyle w:val="Hyperlink"/>
                        <w:rFonts w:ascii="Georgia" w:hAnsi="Georgia"/>
                        <w:b w:val="0"/>
                        <w:color w:val="070C0F"/>
                        <w:bdr w:val="none" w:sz="0" w:space="0" w:color="auto" w:frame="1"/>
                      </w:rPr>
                      <w:t>http://developer.android.com</w:t>
                    </w:r>
                  </w:hyperlink>
                </w:p>
                <w:p w:rsidR="00454FE2" w:rsidRDefault="00454FE2" w:rsidP="00B22745">
                  <w:pPr>
                    <w:spacing w:line="396" w:lineRule="atLeast"/>
                    <w:rPr>
                      <w:rFonts w:ascii="Georgia" w:hAnsi="Georgia"/>
                      <w:color w:val="333333"/>
                    </w:rPr>
                  </w:pPr>
                </w:p>
              </w:tc>
            </w:tr>
          </w:tbl>
          <w:p w:rsidR="00DC69A8" w:rsidRDefault="00DC69A8">
            <w:pPr>
              <w:spacing w:line="396" w:lineRule="atLeast"/>
              <w:rPr>
                <w:rFonts w:ascii="Georgia" w:hAnsi="Georgia"/>
                <w:color w:val="333333"/>
              </w:rPr>
            </w:pPr>
          </w:p>
        </w:tc>
      </w:tr>
    </w:tbl>
    <w:p w:rsidR="000C05F5" w:rsidRDefault="003429DD" w:rsidP="000C05F5">
      <w:pPr>
        <w:shd w:val="clear" w:color="auto" w:fill="FFFFFF"/>
        <w:spacing w:line="330" w:lineRule="atLeast"/>
        <w:ind w:firstLine="720"/>
        <w:textAlignment w:val="baseline"/>
        <w:rPr>
          <w:rFonts w:ascii="Arial" w:hAnsi="Arial" w:cs="Arial"/>
          <w:color w:val="646464"/>
          <w:sz w:val="21"/>
          <w:szCs w:val="21"/>
        </w:rPr>
      </w:pPr>
      <w:r>
        <w:rPr>
          <w:rFonts w:ascii="Trebuchet MS" w:eastAsia="Times New Roman" w:hAnsi="Trebuchet MS" w:cs="Times New Roman"/>
          <w:color w:val="000000"/>
          <w:sz w:val="24"/>
          <w:szCs w:val="24"/>
          <w:lang w:val="en-IN" w:eastAsia="en-IN"/>
        </w:rPr>
        <w:t xml:space="preserve">A </w:t>
      </w:r>
      <w:r w:rsidR="001D0373">
        <w:rPr>
          <w:rFonts w:ascii="Trebuchet MS" w:eastAsia="Times New Roman" w:hAnsi="Trebuchet MS" w:cs="Times New Roman"/>
          <w:color w:val="000000"/>
          <w:sz w:val="24"/>
          <w:szCs w:val="24"/>
          <w:lang w:val="en-IN" w:eastAsia="en-IN"/>
        </w:rPr>
        <w:t>three</w:t>
      </w:r>
      <w:r w:rsidR="00A44BB7">
        <w:rPr>
          <w:rFonts w:ascii="Trebuchet MS" w:eastAsia="Times New Roman" w:hAnsi="Trebuchet MS" w:cs="Times New Roman"/>
          <w:color w:val="000000"/>
          <w:sz w:val="24"/>
          <w:szCs w:val="24"/>
          <w:lang w:val="en-IN" w:eastAsia="en-IN"/>
        </w:rPr>
        <w:t>-day</w:t>
      </w:r>
      <w:r w:rsidR="000C05F5" w:rsidRPr="000C05F5">
        <w:rPr>
          <w:rFonts w:ascii="Trebuchet MS" w:eastAsia="Times New Roman" w:hAnsi="Trebuchet MS" w:cs="Times New Roman"/>
          <w:color w:val="000000"/>
          <w:sz w:val="24"/>
          <w:szCs w:val="24"/>
          <w:lang w:val="en-IN" w:eastAsia="en-IN"/>
        </w:rPr>
        <w:t xml:space="preserve"> program designed to enable Android application development on Mobile and Tablet platforms. During the workshop, you will be taken through the Android features and concepts. By end of the day, you will be aware of where to start and how to develop your own application.</w:t>
      </w:r>
      <w:r w:rsidR="000C05F5">
        <w:rPr>
          <w:rStyle w:val="apple-converted-space"/>
          <w:rFonts w:ascii="Arial" w:hAnsi="Arial" w:cs="Arial"/>
          <w:color w:val="646464"/>
          <w:sz w:val="21"/>
          <w:szCs w:val="21"/>
        </w:rPr>
        <w:t> </w:t>
      </w:r>
      <w:r w:rsidR="000C05F5">
        <w:rPr>
          <w:rFonts w:ascii="Arial" w:hAnsi="Arial" w:cs="Arial"/>
          <w:color w:val="646464"/>
          <w:sz w:val="21"/>
          <w:szCs w:val="21"/>
        </w:rPr>
        <w:br/>
      </w:r>
    </w:p>
    <w:p w:rsidR="000C05F5" w:rsidRDefault="000C05F5" w:rsidP="00F62948">
      <w:pPr>
        <w:pStyle w:val="Heading2"/>
        <w:shd w:val="clear" w:color="auto" w:fill="FFFFFF"/>
        <w:spacing w:line="288" w:lineRule="atLeast"/>
        <w:ind w:left="360"/>
        <w:rPr>
          <w:rFonts w:ascii="Arial" w:hAnsi="Arial" w:cs="Arial"/>
          <w:color w:val="3B3B3B"/>
          <w:sz w:val="21"/>
          <w:szCs w:val="21"/>
        </w:rPr>
      </w:pPr>
      <w:bookmarkStart w:id="6" w:name="_Toc524690039"/>
      <w:r w:rsidRPr="00F62948">
        <w:rPr>
          <w:rFonts w:ascii="Helvetica" w:hAnsi="Helvetica"/>
          <w:color w:val="333333"/>
        </w:rPr>
        <w:t>Topics Covered</w:t>
      </w:r>
      <w:bookmarkEnd w:id="6"/>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bookmarkStart w:id="7" w:name="_Hlk523305030"/>
      <w:r w:rsidRPr="000C05F5">
        <w:rPr>
          <w:rFonts w:ascii="Trebuchet MS" w:eastAsia="Times New Roman" w:hAnsi="Trebuchet MS" w:cs="Times New Roman"/>
          <w:color w:val="000000"/>
          <w:sz w:val="24"/>
          <w:szCs w:val="24"/>
          <w:lang w:val="en-IN" w:eastAsia="en-IN"/>
        </w:rPr>
        <w:t>Android Then &amp; Now!!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Understanding Android architecture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 xml:space="preserve">Android Building Blocks </w:t>
      </w:r>
      <w:r>
        <w:rPr>
          <w:rFonts w:ascii="Trebuchet MS" w:eastAsia="Times New Roman" w:hAnsi="Trebuchet MS" w:cs="Times New Roman"/>
          <w:color w:val="000000"/>
          <w:sz w:val="24"/>
          <w:szCs w:val="24"/>
          <w:lang w:val="en-IN" w:eastAsia="en-IN"/>
        </w:rPr>
        <w:t>–</w:t>
      </w:r>
      <w:r w:rsidRPr="000C05F5">
        <w:rPr>
          <w:rFonts w:ascii="Trebuchet MS" w:eastAsia="Times New Roman" w:hAnsi="Trebuchet MS" w:cs="Times New Roman"/>
          <w:color w:val="000000"/>
          <w:sz w:val="24"/>
          <w:szCs w:val="24"/>
          <w:lang w:val="en-IN" w:eastAsia="en-IN"/>
        </w:rPr>
        <w:t>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Debugging &amp; Testing tools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Android Installations &amp; Configurations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Writing an App - Live demo with a piece of code </w:t>
      </w:r>
    </w:p>
    <w:p w:rsidR="000C05F5" w:rsidRP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Launching App into Market space</w:t>
      </w: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8" w:name="_Toc524690040"/>
      <w:bookmarkEnd w:id="7"/>
      <w:r w:rsidRPr="00F62948">
        <w:rPr>
          <w:rFonts w:ascii="Helvetica" w:hAnsi="Helvetica"/>
          <w:color w:val="333333"/>
        </w:rPr>
        <w:t>Who should attend</w:t>
      </w:r>
      <w:bookmarkEnd w:id="8"/>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 xml:space="preserve">Professionals who want to upgrade </w:t>
      </w:r>
      <w:r>
        <w:rPr>
          <w:rFonts w:ascii="Trebuchet MS" w:eastAsia="Times New Roman" w:hAnsi="Trebuchet MS" w:cs="Times New Roman"/>
          <w:color w:val="000000"/>
          <w:sz w:val="24"/>
          <w:szCs w:val="24"/>
          <w:lang w:val="en-IN" w:eastAsia="en-IN"/>
        </w:rPr>
        <w:t>their skills.</w:t>
      </w:r>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Individuals who are planning to</w:t>
      </w:r>
      <w:r>
        <w:rPr>
          <w:rFonts w:ascii="Trebuchet MS" w:eastAsia="Times New Roman" w:hAnsi="Trebuchet MS" w:cs="Times New Roman"/>
          <w:color w:val="000000"/>
          <w:sz w:val="24"/>
          <w:szCs w:val="24"/>
          <w:lang w:val="en-IN" w:eastAsia="en-IN"/>
        </w:rPr>
        <w:t xml:space="preserve"> develop their own applications.</w:t>
      </w:r>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Enthusiasts who wants to know how Android Apps are developed and published</w:t>
      </w:r>
      <w:r w:rsidRPr="000C05F5">
        <w:rPr>
          <w:rFonts w:ascii="Arial" w:hAnsi="Arial" w:cs="Arial"/>
          <w:color w:val="646464"/>
          <w:sz w:val="21"/>
          <w:szCs w:val="21"/>
        </w:rPr>
        <w:br/>
      </w: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9" w:name="_Toc524690041"/>
      <w:r w:rsidRPr="00F62948">
        <w:rPr>
          <w:rFonts w:ascii="Helvetica" w:hAnsi="Helvetica"/>
          <w:color w:val="333333"/>
        </w:rPr>
        <w:t>Pre-requisites</w:t>
      </w:r>
      <w:bookmarkEnd w:id="9"/>
    </w:p>
    <w:p w:rsid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645128">
        <w:rPr>
          <w:rFonts w:ascii="Trebuchet MS" w:eastAsia="Times New Roman" w:hAnsi="Trebuchet MS" w:cs="Times New Roman"/>
          <w:color w:val="000000"/>
          <w:sz w:val="24"/>
          <w:szCs w:val="24"/>
          <w:lang w:val="en-IN" w:eastAsia="en-IN"/>
        </w:rPr>
        <w:t>Basic Java knowledge</w:t>
      </w:r>
      <w:r w:rsidRPr="00645128">
        <w:rPr>
          <w:rStyle w:val="apple-converted-space"/>
          <w:rFonts w:ascii="Arial" w:hAnsi="Arial" w:cs="Arial"/>
          <w:color w:val="646464"/>
          <w:sz w:val="21"/>
          <w:szCs w:val="21"/>
        </w:rPr>
        <w:t> </w:t>
      </w:r>
    </w:p>
    <w:p w:rsidR="00645128" w:rsidRDefault="00645128"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645128">
        <w:rPr>
          <w:rFonts w:ascii="Trebuchet MS" w:eastAsia="Times New Roman" w:hAnsi="Trebuchet MS" w:cs="Times New Roman"/>
          <w:color w:val="000000"/>
          <w:sz w:val="24"/>
          <w:szCs w:val="24"/>
          <w:lang w:val="en-IN" w:eastAsia="en-IN"/>
        </w:rPr>
        <w:lastRenderedPageBreak/>
        <w:t>Internet connection</w:t>
      </w:r>
    </w:p>
    <w:p w:rsidR="00280D15" w:rsidRPr="00280D15" w:rsidRDefault="00280D15" w:rsidP="00280D15">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10" w:name="_Toc524690042"/>
      <w:r w:rsidRPr="00F62948">
        <w:rPr>
          <w:rFonts w:ascii="Helvetica" w:hAnsi="Helvetica"/>
          <w:color w:val="333333"/>
        </w:rPr>
        <w:t>Key Takeaways</w:t>
      </w:r>
      <w:bookmarkEnd w:id="10"/>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You will be able to Develop Android Applications by your Own!!</w:t>
      </w:r>
    </w:p>
    <w:p w:rsidR="000C05F5" w:rsidRP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Motivation to become ANDROID Expert!!</w:t>
      </w:r>
    </w:p>
    <w:p w:rsidR="00DC69A8" w:rsidRPr="00DC69A8" w:rsidRDefault="00DC69A8" w:rsidP="00454FE2">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DC69A8" w:rsidRP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bookmarkEnd w:id="4"/>
    <w:p w:rsidR="005068BA" w:rsidRPr="00663868" w:rsidRDefault="00723964" w:rsidP="006638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r w:rsidRPr="00663868">
        <w:rPr>
          <w:rFonts w:ascii="Trebuchet MS" w:hAnsi="Trebuchet MS"/>
          <w:lang w:val="en-GB"/>
        </w:rPr>
        <w:lastRenderedPageBreak/>
        <w:t xml:space="preserve"> </w:t>
      </w:r>
      <w:bookmarkStart w:id="11" w:name="_Toc524690043"/>
      <w:r w:rsidR="007E13D5" w:rsidRPr="00663868">
        <w:rPr>
          <w:rFonts w:ascii="Trebuchet MS" w:hAnsi="Trebuchet MS"/>
          <w:lang w:val="en-GB"/>
        </w:rPr>
        <w:t>Android installation prerequisites:</w:t>
      </w:r>
      <w:bookmarkEnd w:id="11"/>
    </w:p>
    <w:p w:rsidR="005068BA" w:rsidRPr="005068BA" w:rsidRDefault="005068BA" w:rsidP="00723964">
      <w:pPr>
        <w:pStyle w:val="Heading2"/>
        <w:shd w:val="clear" w:color="auto" w:fill="FFFFFF"/>
        <w:spacing w:line="288" w:lineRule="atLeast"/>
        <w:ind w:left="360"/>
        <w:rPr>
          <w:rFonts w:ascii="Helvetica" w:hAnsi="Helvetica"/>
          <w:color w:val="333333"/>
        </w:rPr>
      </w:pPr>
      <w:bookmarkStart w:id="12" w:name="_Toc524690044"/>
      <w:r w:rsidRPr="00723964">
        <w:rPr>
          <w:rFonts w:ascii="Helvetica" w:hAnsi="Helvetica"/>
          <w:color w:val="333333"/>
        </w:rPr>
        <w:t>Windows OS</w:t>
      </w:r>
      <w:bookmarkEnd w:id="12"/>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Microsoft Windows 7/8/10 (32-bit or 64-bit)</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JDK 8</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For accelerated emulator: 64-bit operating system and Intel processor with support for Intel VT-x, Intel EM64T (Intel 64), and Execute Disable (XD) Bit functionality</w:t>
      </w:r>
    </w:p>
    <w:p w:rsidR="005068BA" w:rsidRPr="005068BA" w:rsidRDefault="005068BA" w:rsidP="00663868">
      <w:pPr>
        <w:pStyle w:val="Heading2"/>
        <w:shd w:val="clear" w:color="auto" w:fill="FFFFFF"/>
        <w:spacing w:line="288" w:lineRule="atLeast"/>
        <w:ind w:left="360"/>
        <w:rPr>
          <w:rFonts w:ascii="Helvetica" w:hAnsi="Helvetica"/>
          <w:color w:val="333333"/>
        </w:rPr>
      </w:pPr>
      <w:bookmarkStart w:id="13" w:name="_Toc524690045"/>
      <w:r w:rsidRPr="00663868">
        <w:rPr>
          <w:rFonts w:ascii="Helvetica" w:hAnsi="Helvetica"/>
          <w:color w:val="333333"/>
        </w:rPr>
        <w:t>Mac OS</w:t>
      </w:r>
      <w:bookmarkEnd w:id="13"/>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Mac OS X 10.8.5 or higher, up to 10.11.4 (El Capitan)</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3868">
        <w:rPr>
          <w:rFonts w:ascii="Trebuchet MS" w:eastAsia="Times New Roman" w:hAnsi="Trebuchet MS" w:cs="Times New Roman"/>
          <w:color w:val="000000"/>
          <w:sz w:val="24"/>
          <w:szCs w:val="24"/>
          <w:lang w:val="en-IN" w:eastAsia="en-IN"/>
        </w:rPr>
        <w:t>JDK 8</w:t>
      </w:r>
    </w:p>
    <w:p w:rsidR="005068BA" w:rsidRPr="005068BA" w:rsidRDefault="005068BA" w:rsidP="00663868">
      <w:pPr>
        <w:pStyle w:val="Heading2"/>
        <w:shd w:val="clear" w:color="auto" w:fill="FFFFFF"/>
        <w:spacing w:line="288" w:lineRule="atLeast"/>
        <w:ind w:left="360"/>
        <w:rPr>
          <w:rFonts w:ascii="Helvetica" w:eastAsia="Times New Roman" w:hAnsi="Helvetica" w:cs="Times New Roman"/>
          <w:color w:val="000000"/>
          <w:sz w:val="24"/>
          <w:szCs w:val="24"/>
          <w:lang w:val="en-IN" w:eastAsia="en-IN"/>
        </w:rPr>
      </w:pPr>
      <w:bookmarkStart w:id="14" w:name="_Toc524690046"/>
      <w:r w:rsidRPr="00663868">
        <w:rPr>
          <w:rFonts w:ascii="Helvetica" w:hAnsi="Helvetica"/>
          <w:color w:val="333333"/>
        </w:rPr>
        <w:t>Linux OS</w:t>
      </w:r>
      <w:bookmarkEnd w:id="14"/>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3868">
        <w:rPr>
          <w:rFonts w:ascii="Trebuchet MS" w:eastAsia="Times New Roman" w:hAnsi="Trebuchet MS" w:cs="Times New Roman"/>
          <w:color w:val="000000"/>
          <w:sz w:val="24"/>
          <w:szCs w:val="24"/>
          <w:lang w:val="en-IN" w:eastAsia="en-IN"/>
        </w:rPr>
        <w:t>GNOME or KDE desktop</w:t>
      </w:r>
      <w:r w:rsidRPr="005068BA">
        <w:rPr>
          <w:rFonts w:ascii="Trebuchet MS" w:eastAsia="Times New Roman" w:hAnsi="Trebuchet MS" w:cs="Times New Roman"/>
          <w:color w:val="000000"/>
          <w:sz w:val="24"/>
          <w:szCs w:val="24"/>
          <w:lang w:val="en-IN" w:eastAsia="en-IN"/>
        </w:rPr>
        <w:t>: Tested on Ubuntu 12.04, Precise Pangolin (64-bit distribution capable of running 32-bit applications)</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64-bit distribution capable of running 32-bit applications</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GNU C Library (</w:t>
      </w:r>
      <w:proofErr w:type="spellStart"/>
      <w:r w:rsidRPr="005068BA">
        <w:rPr>
          <w:rFonts w:ascii="Trebuchet MS" w:eastAsia="Times New Roman" w:hAnsi="Trebuchet MS" w:cs="Times New Roman"/>
          <w:color w:val="000000"/>
          <w:sz w:val="24"/>
          <w:szCs w:val="24"/>
          <w:lang w:val="en-IN" w:eastAsia="en-IN"/>
        </w:rPr>
        <w:t>glibc</w:t>
      </w:r>
      <w:proofErr w:type="spellEnd"/>
      <w:r w:rsidRPr="005068BA">
        <w:rPr>
          <w:rFonts w:ascii="Trebuchet MS" w:eastAsia="Times New Roman" w:hAnsi="Trebuchet MS" w:cs="Times New Roman"/>
          <w:color w:val="000000"/>
          <w:sz w:val="24"/>
          <w:szCs w:val="24"/>
          <w:lang w:val="en-IN" w:eastAsia="en-IN"/>
        </w:rPr>
        <w:t>) 2.11 or later</w:t>
      </w:r>
    </w:p>
    <w:p w:rsidR="00184226" w:rsidRPr="00663868"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184226" w:rsidRPr="00663868"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JDK 8</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For accelerated emulator: Intel processor with support for Intel VT-x, Intel EM64T (Intel 64), and Execute Disable (XD) Bit functionality, or AMD processor with support for AMD Virtualization (AMD-V)</w:t>
      </w:r>
    </w:p>
    <w:p w:rsidR="00DC69A8" w:rsidRDefault="00314455" w:rsidP="00DC69A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15" w:name="_Toc524690047"/>
      <w:r>
        <w:rPr>
          <w:rFonts w:ascii="Trebuchet MS" w:hAnsi="Trebuchet MS"/>
          <w:lang w:val="en-GB"/>
        </w:rPr>
        <w:lastRenderedPageBreak/>
        <w:t>D</w:t>
      </w:r>
      <w:r w:rsidR="00DC69A8" w:rsidRPr="00663868">
        <w:rPr>
          <w:rFonts w:ascii="Trebuchet MS" w:hAnsi="Trebuchet MS"/>
          <w:lang w:val="en-GB"/>
        </w:rPr>
        <w:t xml:space="preserve">ownload </w:t>
      </w:r>
      <w:r w:rsidR="00454FE2">
        <w:rPr>
          <w:rFonts w:ascii="Trebuchet MS" w:hAnsi="Trebuchet MS"/>
          <w:lang w:val="en-GB"/>
        </w:rPr>
        <w:t xml:space="preserve">and Install </w:t>
      </w:r>
      <w:r w:rsidR="00DC69A8">
        <w:rPr>
          <w:rFonts w:ascii="Trebuchet MS" w:hAnsi="Trebuchet MS"/>
          <w:lang w:val="en-GB"/>
        </w:rPr>
        <w:t>JAVA</w:t>
      </w:r>
      <w:bookmarkEnd w:id="15"/>
    </w:p>
    <w:p w:rsidR="00D56BE4" w:rsidRPr="00D56BE4" w:rsidRDefault="00D56BE4" w:rsidP="00D56BE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It is recommended, before you proceed with online installation you may want to disable your Internet firewall. In some cases, the default firewall settings are set to reject all automatic or online installations such as the Java online installation. If the firewall is not configured appropriately it may stall the download/install operation of Java under certain conditions. Refer to your specific Internet firewall manual for instructions on how to disable your Internet Firewall.</w:t>
      </w:r>
    </w:p>
    <w:p w:rsidR="00D56BE4" w:rsidRDefault="00D56BE4" w:rsidP="00D56BE4">
      <w:pPr>
        <w:pStyle w:val="NormalWeb"/>
        <w:spacing w:after="360" w:line="270" w:lineRule="atLeast"/>
        <w:textAlignment w:val="baseline"/>
        <w:rPr>
          <w:rFonts w:ascii="inherit" w:hAnsi="inherit"/>
          <w:color w:val="333333"/>
          <w:sz w:val="18"/>
          <w:szCs w:val="18"/>
          <w:bdr w:val="none" w:sz="0" w:space="0" w:color="auto" w:frame="1"/>
          <w:shd w:val="clear" w:color="auto" w:fill="FFFFFF"/>
        </w:rPr>
      </w:pPr>
      <w:r>
        <w:rPr>
          <w:rFonts w:ascii="inherit" w:hAnsi="inherit"/>
          <w:b/>
          <w:bCs/>
          <w:color w:val="333333"/>
          <w:sz w:val="18"/>
          <w:szCs w:val="18"/>
          <w:bdr w:val="none" w:sz="0" w:space="0" w:color="auto" w:frame="1"/>
          <w:shd w:val="clear" w:color="auto" w:fill="FFFFFF"/>
        </w:rPr>
        <w:t>Note</w:t>
      </w:r>
      <w:r>
        <w:rPr>
          <w:rFonts w:ascii="inherit" w:hAnsi="inherit"/>
          <w:color w:val="333333"/>
          <w:sz w:val="18"/>
          <w:szCs w:val="18"/>
          <w:bdr w:val="none" w:sz="0" w:space="0" w:color="auto" w:frame="1"/>
          <w:shd w:val="clear" w:color="auto" w:fill="FFFFFF"/>
        </w:rPr>
        <w:t>: Installing Java requires that you can gain administrator access to Windows on your computer.</w:t>
      </w:r>
    </w:p>
    <w:p w:rsidR="001A5849" w:rsidRDefault="001A5849" w:rsidP="001A5849">
      <w:pPr>
        <w:pStyle w:val="Heading2"/>
        <w:shd w:val="clear" w:color="auto" w:fill="FFFFFF"/>
        <w:spacing w:line="288" w:lineRule="atLeast"/>
        <w:ind w:left="360"/>
        <w:rPr>
          <w:rFonts w:ascii="Helvetica" w:hAnsi="Helvetica"/>
          <w:color w:val="333333"/>
        </w:rPr>
      </w:pPr>
      <w:bookmarkStart w:id="16" w:name="_Toc524690048"/>
      <w:r w:rsidRPr="00723964">
        <w:rPr>
          <w:rFonts w:ascii="Helvetica" w:hAnsi="Helvetica"/>
          <w:color w:val="333333"/>
        </w:rPr>
        <w:t>Windows OS</w:t>
      </w:r>
      <w:bookmarkEnd w:id="16"/>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Go to the </w:t>
      </w:r>
      <w:hyperlink r:id="rId15" w:history="1">
        <w:r w:rsidRPr="001A5849">
          <w:rPr>
            <w:rFonts w:ascii="Trebuchet MS" w:eastAsia="Times New Roman" w:hAnsi="Trebuchet MS" w:cs="Times New Roman"/>
            <w:color w:val="000000"/>
            <w:sz w:val="24"/>
            <w:szCs w:val="24"/>
            <w:lang w:val="en-IN" w:eastAsia="en-IN"/>
          </w:rPr>
          <w:t>Manual download</w:t>
        </w:r>
      </w:hyperlink>
      <w:r w:rsidRPr="00D56BE4">
        <w:rPr>
          <w:rFonts w:ascii="Trebuchet MS" w:eastAsia="Times New Roman" w:hAnsi="Trebuchet MS" w:cs="Times New Roman"/>
          <w:color w:val="000000"/>
          <w:sz w:val="24"/>
          <w:szCs w:val="24"/>
          <w:lang w:val="en-IN" w:eastAsia="en-IN"/>
        </w:rPr>
        <w:t> page</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r w:rsidRPr="00D56BE4">
        <w:rPr>
          <w:rFonts w:ascii="Trebuchet MS" w:eastAsia="Times New Roman" w:hAnsi="Trebuchet MS" w:cs="Times New Roman"/>
          <w:color w:val="000000"/>
          <w:sz w:val="24"/>
          <w:szCs w:val="24"/>
          <w:lang w:val="en-IN" w:eastAsia="en-IN"/>
        </w:rPr>
        <w:t>https://java.com/en/download/manual.jsp</w:t>
      </w:r>
      <w:r>
        <w:rPr>
          <w:rFonts w:ascii="Trebuchet MS" w:eastAsia="Times New Roman" w:hAnsi="Trebuchet MS" w:cs="Times New Roman"/>
          <w:color w:val="000000"/>
          <w:sz w:val="24"/>
          <w:szCs w:val="24"/>
          <w:lang w:val="en-IN" w:eastAsia="en-IN"/>
        </w:rPr>
        <w:t>)</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Click on Windows Online</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The File Download dialog box appears prompting you to run or save the download file </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To run the installer, click Run.</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To save the file for later installation, click Save. </w:t>
      </w:r>
      <w:r w:rsidRPr="00D56BE4">
        <w:rPr>
          <w:rFonts w:ascii="Trebuchet MS" w:eastAsia="Times New Roman" w:hAnsi="Trebuchet MS" w:cs="Times New Roman"/>
          <w:color w:val="000000"/>
          <w:sz w:val="24"/>
          <w:szCs w:val="24"/>
          <w:lang w:val="en-IN" w:eastAsia="en-IN"/>
        </w:rPr>
        <w:br/>
        <w:t>Choose the folder location and save the file to your local system. </w:t>
      </w:r>
      <w:r w:rsidRPr="00D56BE4">
        <w:rPr>
          <w:rFonts w:ascii="Trebuchet MS" w:eastAsia="Times New Roman" w:hAnsi="Trebuchet MS" w:cs="Times New Roman"/>
          <w:color w:val="000000"/>
          <w:sz w:val="24"/>
          <w:szCs w:val="24"/>
          <w:lang w:val="en-IN" w:eastAsia="en-IN"/>
        </w:rPr>
        <w:br/>
        <w:t>Tip: Save the file to a known location on your computer, for example, to your desktop.</w:t>
      </w:r>
      <w:r w:rsidRPr="00D56BE4">
        <w:rPr>
          <w:rFonts w:ascii="Trebuchet MS" w:eastAsia="Times New Roman" w:hAnsi="Trebuchet MS" w:cs="Times New Roman"/>
          <w:color w:val="000000"/>
          <w:sz w:val="24"/>
          <w:szCs w:val="24"/>
          <w:lang w:val="en-IN" w:eastAsia="en-IN"/>
        </w:rPr>
        <w:br/>
        <w:t>Double-click on the saved file to start the installation process.</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The installation process starts. Click the Install button to accept the license terms and to continue with the installation. </w:t>
      </w:r>
    </w:p>
    <w:p w:rsidR="00D56BE4" w:rsidRPr="00D56BE4"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D56BE4" w:rsidRPr="001A5849"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noProof/>
          <w:color w:val="000000"/>
          <w:sz w:val="24"/>
          <w:szCs w:val="24"/>
          <w:lang w:val="en-IN" w:eastAsia="en-IN"/>
        </w:rPr>
        <w:lastRenderedPageBreak/>
        <w:drawing>
          <wp:inline distT="0" distB="0" distL="0" distR="0">
            <wp:extent cx="3857625" cy="2914650"/>
            <wp:effectExtent l="0" t="0" r="9525" b="0"/>
            <wp:docPr id="29" name="Picture 29" descr="https://java.com/ga/images/en/java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java.com/ga/images/en/java_welco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r w:rsidRPr="001A5849">
        <w:rPr>
          <w:rFonts w:ascii="Trebuchet MS" w:eastAsia="Times New Roman" w:hAnsi="Trebuchet MS" w:cs="Times New Roman"/>
          <w:color w:val="000000"/>
          <w:sz w:val="24"/>
          <w:szCs w:val="24"/>
          <w:lang w:val="en-IN" w:eastAsia="en-IN"/>
        </w:rPr>
        <w:t> </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Oracle has partnered with companies that offer various products. The installer may present you with option to install these programs when you install Java. After ensuring that the desired programs are selected, click the Next button to continue the installation. </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A few brief dialogs confirm the last steps of the installation process; click Close on the last dialog. This will complete Java installation process. </w:t>
      </w:r>
    </w:p>
    <w:p w:rsidR="00D56BE4" w:rsidRPr="00D56BE4"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D56BE4" w:rsidRPr="001A5849" w:rsidRDefault="00D56BE4" w:rsidP="001A5849">
      <w:pPr>
        <w:spacing w:after="0" w:line="270" w:lineRule="atLeast"/>
        <w:ind w:left="720" w:right="360"/>
        <w:textAlignment w:val="baseline"/>
        <w:rPr>
          <w:rFonts w:ascii="Trebuchet MS" w:eastAsia="Times New Roman" w:hAnsi="Trebuchet MS" w:cs="Times New Roman"/>
          <w:color w:val="000000"/>
          <w:sz w:val="24"/>
          <w:szCs w:val="24"/>
          <w:lang w:val="en-IN" w:eastAsia="en-IN"/>
        </w:rPr>
      </w:pPr>
      <w:r w:rsidRPr="001A5849">
        <w:rPr>
          <w:noProof/>
          <w:lang w:val="en-IN" w:eastAsia="en-IN"/>
        </w:rPr>
        <w:drawing>
          <wp:inline distT="0" distB="0" distL="0" distR="0">
            <wp:extent cx="3857625" cy="2914650"/>
            <wp:effectExtent l="0" t="0" r="9525" b="0"/>
            <wp:docPr id="28" name="Picture 28" descr="https://java.com/ga/images/en/java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java.com/ga/images/en/java_finis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B766F" w:rsidRDefault="001A5849" w:rsidP="001B766F">
      <w:pPr>
        <w:pStyle w:val="Heading2"/>
        <w:shd w:val="clear" w:color="auto" w:fill="FFFFFF"/>
        <w:spacing w:line="288" w:lineRule="atLeast"/>
        <w:ind w:left="360"/>
        <w:rPr>
          <w:rFonts w:ascii="Helvetica" w:hAnsi="Helvetica"/>
          <w:color w:val="333333"/>
        </w:rPr>
      </w:pPr>
      <w:bookmarkStart w:id="17" w:name="_Toc524690049"/>
      <w:r w:rsidRPr="00663868">
        <w:rPr>
          <w:rFonts w:ascii="Helvetica" w:hAnsi="Helvetica"/>
          <w:color w:val="333333"/>
        </w:rPr>
        <w:lastRenderedPageBreak/>
        <w:t>Mac OS</w:t>
      </w:r>
      <w:bookmarkEnd w:id="17"/>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Download the jre-8u65-macosx-x64.pkg file. </w:t>
      </w:r>
      <w:r w:rsidRPr="001A5849">
        <w:rPr>
          <w:rFonts w:ascii="Trebuchet MS" w:eastAsia="Times New Roman" w:hAnsi="Trebuchet MS" w:cs="Times New Roman"/>
          <w:color w:val="000000"/>
          <w:sz w:val="24"/>
          <w:szCs w:val="24"/>
          <w:lang w:val="en-IN" w:eastAsia="en-IN"/>
        </w:rPr>
        <w:br/>
        <w:t>Review and agree to the terms of the license agreement before downloading the file.</w:t>
      </w:r>
    </w:p>
    <w:p w:rsid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Double-click </w:t>
      </w:r>
      <w:proofErr w:type="gramStart"/>
      <w:r>
        <w:rPr>
          <w:rFonts w:ascii="Trebuchet MS" w:eastAsia="Times New Roman" w:hAnsi="Trebuchet MS" w:cs="Times New Roman"/>
          <w:color w:val="000000"/>
          <w:sz w:val="24"/>
          <w:szCs w:val="24"/>
          <w:lang w:val="en-IN" w:eastAsia="en-IN"/>
        </w:rPr>
        <w:t xml:space="preserve">the </w:t>
      </w:r>
      <w:r w:rsidRPr="001A5849">
        <w:rPr>
          <w:rFonts w:ascii="Trebuchet MS" w:eastAsia="Times New Roman" w:hAnsi="Trebuchet MS" w:cs="Times New Roman"/>
          <w:color w:val="000000"/>
          <w:sz w:val="24"/>
          <w:szCs w:val="24"/>
          <w:lang w:val="en-IN" w:eastAsia="en-IN"/>
        </w:rPr>
        <w:t>.</w:t>
      </w:r>
      <w:proofErr w:type="spellStart"/>
      <w:r w:rsidRPr="001A5849">
        <w:rPr>
          <w:rFonts w:ascii="Trebuchet MS" w:eastAsia="Times New Roman" w:hAnsi="Trebuchet MS" w:cs="Times New Roman"/>
          <w:color w:val="000000"/>
          <w:sz w:val="24"/>
          <w:szCs w:val="24"/>
          <w:lang w:val="en-IN" w:eastAsia="en-IN"/>
        </w:rPr>
        <w:t>pkg</w:t>
      </w:r>
      <w:proofErr w:type="spellEnd"/>
      <w:proofErr w:type="gramEnd"/>
      <w:r w:rsidRPr="001A5849">
        <w:rPr>
          <w:rFonts w:ascii="Trebuchet MS" w:eastAsia="Times New Roman" w:hAnsi="Trebuchet MS" w:cs="Times New Roman"/>
          <w:color w:val="000000"/>
          <w:sz w:val="24"/>
          <w:szCs w:val="24"/>
          <w:lang w:val="en-IN" w:eastAsia="en-IN"/>
        </w:rPr>
        <w:t xml:space="preserve"> file to launch it</w:t>
      </w:r>
    </w:p>
    <w:p w:rsid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Double-click on the package icon to launch install Wizard</w:t>
      </w:r>
      <w:r w:rsidRPr="001A5849">
        <w:rPr>
          <w:rFonts w:ascii="Trebuchet MS" w:eastAsia="Times New Roman" w:hAnsi="Trebuchet MS" w:cs="Times New Roman"/>
          <w:color w:val="000000"/>
          <w:sz w:val="24"/>
          <w:szCs w:val="24"/>
          <w:lang w:val="en-IN" w:eastAsia="en-IN"/>
        </w:rPr>
        <w:br/>
      </w:r>
      <w:r w:rsidRPr="001A5849">
        <w:rPr>
          <w:rFonts w:ascii="Trebuchet MS" w:eastAsia="Times New Roman" w:hAnsi="Trebuchet MS" w:cs="Times New Roman"/>
          <w:color w:val="000000"/>
          <w:sz w:val="24"/>
          <w:szCs w:val="24"/>
          <w:lang w:val="en-IN" w:eastAsia="en-IN"/>
        </w:rPr>
        <w:br/>
      </w:r>
      <w:r w:rsidRPr="001A5849">
        <w:rPr>
          <w:rFonts w:ascii="inherit" w:hAnsi="inherit"/>
          <w:noProof/>
          <w:color w:val="333333"/>
          <w:sz w:val="18"/>
          <w:szCs w:val="18"/>
          <w:lang w:val="en-IN" w:eastAsia="en-IN"/>
        </w:rPr>
        <w:drawing>
          <wp:inline distT="0" distB="0" distL="0" distR="0">
            <wp:extent cx="3838575" cy="2762250"/>
            <wp:effectExtent l="0" t="0" r="9525" b="0"/>
            <wp:docPr id="35" name="Picture 35" descr="https://java.com/ga/images/en/mac_install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java.com/ga/images/en/mac_install_pack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2762250"/>
                    </a:xfrm>
                    <a:prstGeom prst="rect">
                      <a:avLst/>
                    </a:prstGeom>
                    <a:noFill/>
                    <a:ln>
                      <a:noFill/>
                    </a:ln>
                  </pic:spPr>
                </pic:pic>
              </a:graphicData>
            </a:graphic>
          </wp:inline>
        </w:drawing>
      </w:r>
    </w:p>
    <w:p w:rsidR="001A5849" w:rsidRDefault="001A5849"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lastRenderedPageBreak/>
        <w:t>The Install Wizard displays the Welcome to Java installation screen. Click Next</w:t>
      </w:r>
      <w:r w:rsidRPr="001A5849">
        <w:rPr>
          <w:rFonts w:ascii="Trebuchet MS" w:eastAsia="Times New Roman" w:hAnsi="Trebuchet MS" w:cs="Times New Roman"/>
          <w:color w:val="000000"/>
          <w:sz w:val="24"/>
          <w:szCs w:val="24"/>
          <w:lang w:val="en-IN" w:eastAsia="en-IN"/>
        </w:rPr>
        <w:br/>
      </w:r>
      <w:r w:rsidRPr="001A5849">
        <w:rPr>
          <w:rFonts w:ascii="inherit" w:eastAsia="Times New Roman" w:hAnsi="inherit" w:cs="Times New Roman"/>
          <w:color w:val="333333"/>
          <w:sz w:val="18"/>
          <w:szCs w:val="18"/>
          <w:lang w:val="en-IN" w:eastAsia="en-IN"/>
        </w:rPr>
        <w:br/>
      </w:r>
      <w:r w:rsidRPr="001A5849">
        <w:rPr>
          <w:noProof/>
          <w:lang w:val="en-IN" w:eastAsia="en-IN"/>
        </w:rPr>
        <w:drawing>
          <wp:inline distT="0" distB="0" distL="0" distR="0">
            <wp:extent cx="3810000" cy="3124200"/>
            <wp:effectExtent l="0" t="0" r="0" b="0"/>
            <wp:docPr id="34" name="Picture 34" descr="https://java.com/ga/images/en/mac_welcome_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java.com/ga/images/en/mac_welcome_inst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1A5849" w:rsidRPr="001A5849" w:rsidRDefault="001A5849" w:rsidP="001A5849">
      <w:pPr>
        <w:pStyle w:val="ListParagraph"/>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After the installation has completed, a confirmation screen appears. Click Close to finish the installation process.</w:t>
      </w:r>
      <w:r w:rsidRPr="001A5849">
        <w:rPr>
          <w:rFonts w:ascii="inherit" w:eastAsia="Times New Roman" w:hAnsi="inherit" w:cs="Times New Roman"/>
          <w:color w:val="333333"/>
          <w:sz w:val="18"/>
          <w:szCs w:val="18"/>
          <w:lang w:val="en-IN" w:eastAsia="en-IN"/>
        </w:rPr>
        <w:t> </w:t>
      </w:r>
      <w:r w:rsidRPr="001A5849">
        <w:rPr>
          <w:rFonts w:ascii="inherit" w:eastAsia="Times New Roman" w:hAnsi="inherit" w:cs="Times New Roman"/>
          <w:color w:val="333333"/>
          <w:sz w:val="18"/>
          <w:szCs w:val="18"/>
          <w:lang w:val="en-IN" w:eastAsia="en-IN"/>
        </w:rPr>
        <w:br/>
      </w:r>
      <w:r w:rsidRPr="001A5849">
        <w:rPr>
          <w:rFonts w:ascii="inherit" w:eastAsia="Times New Roman" w:hAnsi="inherit" w:cs="Times New Roman"/>
          <w:color w:val="333333"/>
          <w:sz w:val="18"/>
          <w:szCs w:val="18"/>
          <w:lang w:val="en-IN" w:eastAsia="en-IN"/>
        </w:rPr>
        <w:br/>
      </w:r>
      <w:r w:rsidRPr="001A5849">
        <w:rPr>
          <w:noProof/>
          <w:lang w:val="en-IN" w:eastAsia="en-IN"/>
        </w:rPr>
        <w:drawing>
          <wp:inline distT="0" distB="0" distL="0" distR="0">
            <wp:extent cx="3810000" cy="3124200"/>
            <wp:effectExtent l="0" t="0" r="0" b="0"/>
            <wp:docPr id="33" name="Picture 33" descr="https://java.com/ga/images/en/mac_install_comp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java.com/ga/images/en/mac_install_complet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5068BA" w:rsidRDefault="001A5849" w:rsidP="001A5849">
      <w:pPr>
        <w:pStyle w:val="Heading2"/>
        <w:shd w:val="clear" w:color="auto" w:fill="FFFFFF"/>
        <w:spacing w:line="288" w:lineRule="atLeast"/>
        <w:ind w:left="360"/>
        <w:rPr>
          <w:rFonts w:ascii="Helvetica" w:eastAsia="Times New Roman" w:hAnsi="Helvetica" w:cs="Times New Roman"/>
          <w:color w:val="000000"/>
          <w:sz w:val="24"/>
          <w:szCs w:val="24"/>
          <w:lang w:val="en-IN" w:eastAsia="en-IN"/>
        </w:rPr>
      </w:pPr>
      <w:bookmarkStart w:id="18" w:name="_Toc524690050"/>
      <w:r w:rsidRPr="00663868">
        <w:rPr>
          <w:rFonts w:ascii="Helvetica" w:hAnsi="Helvetica"/>
          <w:color w:val="333333"/>
        </w:rPr>
        <w:lastRenderedPageBreak/>
        <w:t>Linux OS</w:t>
      </w:r>
      <w:bookmarkEnd w:id="18"/>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Change to the directory in which you want to install. Type:</w:t>
      </w:r>
      <w:r w:rsidRPr="001A5849">
        <w:rPr>
          <w:rFonts w:ascii="Trebuchet MS" w:eastAsia="Times New Roman" w:hAnsi="Trebuchet MS" w:cs="Times New Roman"/>
          <w:color w:val="000000"/>
          <w:sz w:val="24"/>
          <w:szCs w:val="24"/>
          <w:lang w:val="en-IN" w:eastAsia="en-IN"/>
        </w:rPr>
        <w:br/>
        <w:t>cd </w:t>
      </w:r>
      <w:proofErr w:type="spellStart"/>
      <w:r w:rsidRPr="00B71D30">
        <w:rPr>
          <w:rFonts w:ascii="Trebuchet MS" w:eastAsia="Times New Roman" w:hAnsi="Trebuchet MS" w:cs="Times New Roman"/>
          <w:b/>
          <w:color w:val="000000"/>
          <w:sz w:val="24"/>
          <w:szCs w:val="24"/>
          <w:lang w:val="en-IN" w:eastAsia="en-IN"/>
        </w:rPr>
        <w:t>directory_path_name</w:t>
      </w:r>
      <w:proofErr w:type="spellEnd"/>
      <w:r w:rsidRPr="001A5849">
        <w:rPr>
          <w:rFonts w:ascii="Trebuchet MS" w:eastAsia="Times New Roman" w:hAnsi="Trebuchet MS" w:cs="Times New Roman"/>
          <w:color w:val="000000"/>
          <w:sz w:val="24"/>
          <w:szCs w:val="24"/>
          <w:lang w:val="en-IN" w:eastAsia="en-IN"/>
        </w:rPr>
        <w:br/>
        <w:t>For example, to install the software in the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 directory, Type:</w:t>
      </w:r>
      <w:r w:rsidRPr="001A5849">
        <w:rPr>
          <w:rFonts w:ascii="Trebuchet MS" w:eastAsia="Times New Roman" w:hAnsi="Trebuchet MS" w:cs="Times New Roman"/>
          <w:color w:val="000000"/>
          <w:sz w:val="24"/>
          <w:szCs w:val="24"/>
          <w:lang w:val="en-IN" w:eastAsia="en-IN"/>
        </w:rPr>
        <w:br/>
        <w:t>cd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w:t>
      </w: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Move </w:t>
      </w:r>
      <w:proofErr w:type="gramStart"/>
      <w:r w:rsidRPr="001A5849">
        <w:rPr>
          <w:rFonts w:ascii="Trebuchet MS" w:eastAsia="Times New Roman" w:hAnsi="Trebuchet MS" w:cs="Times New Roman"/>
          <w:color w:val="000000"/>
          <w:sz w:val="24"/>
          <w:szCs w:val="24"/>
          <w:lang w:val="en-IN" w:eastAsia="en-IN"/>
        </w:rPr>
        <w:t>the .</w:t>
      </w:r>
      <w:proofErr w:type="gramEnd"/>
      <w:r w:rsidRPr="001A5849">
        <w:rPr>
          <w:rFonts w:ascii="Trebuchet MS" w:eastAsia="Times New Roman" w:hAnsi="Trebuchet MS" w:cs="Times New Roman"/>
          <w:color w:val="000000"/>
          <w:sz w:val="24"/>
          <w:szCs w:val="24"/>
          <w:lang w:val="en-IN" w:eastAsia="en-IN"/>
        </w:rPr>
        <w:t>tar.gz archive binary to the current directory.</w:t>
      </w: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Unpack the </w:t>
      </w:r>
      <w:proofErr w:type="spellStart"/>
      <w:r w:rsidRPr="001A5849">
        <w:rPr>
          <w:rFonts w:ascii="Trebuchet MS" w:eastAsia="Times New Roman" w:hAnsi="Trebuchet MS" w:cs="Times New Roman"/>
          <w:color w:val="000000"/>
          <w:sz w:val="24"/>
          <w:szCs w:val="24"/>
          <w:lang w:val="en-IN" w:eastAsia="en-IN"/>
        </w:rPr>
        <w:t>tarball</w:t>
      </w:r>
      <w:proofErr w:type="spellEnd"/>
      <w:r w:rsidRPr="001A5849">
        <w:rPr>
          <w:rFonts w:ascii="Trebuchet MS" w:eastAsia="Times New Roman" w:hAnsi="Trebuchet MS" w:cs="Times New Roman"/>
          <w:color w:val="000000"/>
          <w:sz w:val="24"/>
          <w:szCs w:val="24"/>
          <w:lang w:val="en-IN" w:eastAsia="en-IN"/>
        </w:rPr>
        <w:t xml:space="preserve"> and install Java</w:t>
      </w:r>
      <w:r w:rsidRPr="001A5849">
        <w:rPr>
          <w:rFonts w:ascii="Trebuchet MS" w:eastAsia="Times New Roman" w:hAnsi="Trebuchet MS" w:cs="Times New Roman"/>
          <w:color w:val="000000"/>
          <w:sz w:val="24"/>
          <w:szCs w:val="24"/>
          <w:lang w:val="en-IN" w:eastAsia="en-IN"/>
        </w:rPr>
        <w:br/>
        <w:t xml:space="preserve">tar </w:t>
      </w:r>
      <w:proofErr w:type="spellStart"/>
      <w:r w:rsidRPr="001A5849">
        <w:rPr>
          <w:rFonts w:ascii="Trebuchet MS" w:eastAsia="Times New Roman" w:hAnsi="Trebuchet MS" w:cs="Times New Roman"/>
          <w:color w:val="000000"/>
          <w:sz w:val="24"/>
          <w:szCs w:val="24"/>
          <w:lang w:val="en-IN" w:eastAsia="en-IN"/>
        </w:rPr>
        <w:t>zxvf</w:t>
      </w:r>
      <w:proofErr w:type="spellEnd"/>
      <w:r w:rsidRPr="001A5849">
        <w:rPr>
          <w:rFonts w:ascii="Trebuchet MS" w:eastAsia="Times New Roman" w:hAnsi="Trebuchet MS" w:cs="Times New Roman"/>
          <w:color w:val="000000"/>
          <w:sz w:val="24"/>
          <w:szCs w:val="24"/>
          <w:lang w:val="en-IN" w:eastAsia="en-IN"/>
        </w:rPr>
        <w:t xml:space="preserve"> jre-8u73-linux-x64.tar.gz</w:t>
      </w:r>
      <w:r w:rsidRPr="001A5849">
        <w:rPr>
          <w:rFonts w:ascii="Trebuchet MS" w:eastAsia="Times New Roman" w:hAnsi="Trebuchet MS" w:cs="Times New Roman"/>
          <w:color w:val="000000"/>
          <w:sz w:val="24"/>
          <w:szCs w:val="24"/>
          <w:lang w:val="en-IN" w:eastAsia="en-IN"/>
        </w:rPr>
        <w:br/>
      </w:r>
      <w:r w:rsidRPr="001A5849">
        <w:rPr>
          <w:rFonts w:ascii="Trebuchet MS" w:eastAsia="Times New Roman" w:hAnsi="Trebuchet MS" w:cs="Times New Roman"/>
          <w:color w:val="000000"/>
          <w:sz w:val="24"/>
          <w:szCs w:val="24"/>
          <w:lang w:val="en-IN" w:eastAsia="en-IN"/>
        </w:rPr>
        <w:br/>
        <w:t>The Java files are installed in a directory called jre1.8.0_73 in the current directory. In this example, it is installed in the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/java/jre1.8.0_73 directory. When the installation has completed, you will see the word Done.</w:t>
      </w:r>
    </w:p>
    <w:p w:rsidR="001A5849" w:rsidRPr="001B766F"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Delete </w:t>
      </w:r>
      <w:proofErr w:type="gramStart"/>
      <w:r w:rsidRPr="001A5849">
        <w:rPr>
          <w:rFonts w:ascii="Trebuchet MS" w:eastAsia="Times New Roman" w:hAnsi="Trebuchet MS" w:cs="Times New Roman"/>
          <w:color w:val="000000"/>
          <w:sz w:val="24"/>
          <w:szCs w:val="24"/>
          <w:lang w:val="en-IN" w:eastAsia="en-IN"/>
        </w:rPr>
        <w:t>the .</w:t>
      </w:r>
      <w:proofErr w:type="gramEnd"/>
      <w:r w:rsidRPr="001A5849">
        <w:rPr>
          <w:rFonts w:ascii="Trebuchet MS" w:eastAsia="Times New Roman" w:hAnsi="Trebuchet MS" w:cs="Times New Roman"/>
          <w:color w:val="000000"/>
          <w:sz w:val="24"/>
          <w:szCs w:val="24"/>
          <w:lang w:val="en-IN" w:eastAsia="en-IN"/>
        </w:rPr>
        <w:t>tar.gz file if you want to save disk space.</w:t>
      </w:r>
    </w:p>
    <w:p w:rsidR="001A5849" w:rsidRP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5068BA" w:rsidRDefault="005068BA" w:rsidP="006638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19" w:name="_Toc524690051"/>
      <w:r w:rsidRPr="00663868">
        <w:rPr>
          <w:rFonts w:ascii="Trebuchet MS" w:hAnsi="Trebuchet MS"/>
          <w:lang w:val="en-GB"/>
        </w:rPr>
        <w:lastRenderedPageBreak/>
        <w:t xml:space="preserve">Download </w:t>
      </w:r>
      <w:r w:rsidR="005434D5">
        <w:rPr>
          <w:rFonts w:ascii="Trebuchet MS" w:hAnsi="Trebuchet MS"/>
          <w:lang w:val="en-GB"/>
        </w:rPr>
        <w:t xml:space="preserve">and Install </w:t>
      </w:r>
      <w:r w:rsidRPr="00663868">
        <w:rPr>
          <w:rFonts w:ascii="Trebuchet MS" w:hAnsi="Trebuchet MS"/>
          <w:lang w:val="en-GB"/>
        </w:rPr>
        <w:t>Android Studio</w:t>
      </w:r>
      <w:bookmarkEnd w:id="19"/>
    </w:p>
    <w:p w:rsidR="00D56BE4" w:rsidRDefault="005434D5" w:rsidP="005434D5">
      <w:pPr>
        <w:pStyle w:val="Heading2"/>
        <w:shd w:val="clear" w:color="auto" w:fill="FFFFFF"/>
        <w:spacing w:line="288" w:lineRule="atLeast"/>
        <w:ind w:left="360"/>
        <w:rPr>
          <w:rFonts w:ascii="Helvetica" w:hAnsi="Helvetica"/>
          <w:color w:val="333333"/>
        </w:rPr>
      </w:pPr>
      <w:bookmarkStart w:id="20" w:name="_Toc524690052"/>
      <w:r>
        <w:rPr>
          <w:rFonts w:ascii="Helvetica" w:hAnsi="Helvetica"/>
          <w:color w:val="333333"/>
        </w:rPr>
        <w:t>Download</w:t>
      </w:r>
      <w:r w:rsidRPr="00663868">
        <w:rPr>
          <w:rFonts w:ascii="Helvetica" w:hAnsi="Helvetica"/>
          <w:color w:val="333333"/>
        </w:rPr>
        <w:t xml:space="preserve"> Android Studio</w:t>
      </w:r>
      <w:bookmarkEnd w:id="20"/>
      <w:r w:rsidRPr="00663868">
        <w:rPr>
          <w:rFonts w:ascii="Helvetica" w:hAnsi="Helvetica"/>
          <w:color w:val="333333"/>
        </w:rPr>
        <w:t xml:space="preserve"> </w:t>
      </w:r>
    </w:p>
    <w:p w:rsidR="005434D5" w:rsidRPr="005434D5" w:rsidRDefault="005068BA" w:rsidP="005434D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5434D5">
        <w:rPr>
          <w:rFonts w:ascii="Trebuchet MS" w:eastAsia="Times New Roman" w:hAnsi="Trebuchet MS" w:cs="Times New Roman"/>
          <w:color w:val="000000"/>
          <w:sz w:val="24"/>
          <w:szCs w:val="24"/>
          <w:lang w:val="en-IN" w:eastAsia="en-IN"/>
        </w:rPr>
        <w:t>Google provides Android Studio for the Windows,</w:t>
      </w:r>
      <w:r w:rsidR="005434D5" w:rsidRPr="005434D5">
        <w:rPr>
          <w:rFonts w:ascii="Trebuchet MS" w:eastAsia="Times New Roman" w:hAnsi="Trebuchet MS" w:cs="Times New Roman"/>
          <w:color w:val="000000"/>
          <w:sz w:val="24"/>
          <w:szCs w:val="24"/>
          <w:lang w:val="en-IN" w:eastAsia="en-IN"/>
        </w:rPr>
        <w:t xml:space="preserve"> Mac OS X, and Linux platforms.</w:t>
      </w:r>
    </w:p>
    <w:p w:rsidR="007E13D5" w:rsidRPr="005068BA" w:rsidRDefault="005068BA" w:rsidP="00D56BE4">
      <w:pPr>
        <w:pStyle w:val="NormalWeb"/>
        <w:shd w:val="clear" w:color="auto" w:fill="FFFFFF"/>
        <w:spacing w:after="240"/>
        <w:ind w:firstLine="360"/>
      </w:pPr>
      <w:r w:rsidRPr="00DC69A8">
        <w:rPr>
          <w:rFonts w:ascii="Trebuchet MS" w:eastAsia="Times New Roman" w:hAnsi="Trebuchet MS"/>
          <w:color w:val="000000"/>
          <w:lang w:val="en-IN" w:eastAsia="en-IN"/>
        </w:rPr>
        <w:t>You can</w:t>
      </w:r>
      <w:r w:rsidRPr="005434D5">
        <w:rPr>
          <w:rFonts w:ascii="Trebuchet MS" w:eastAsia="Times New Roman" w:hAnsi="Trebuchet MS"/>
          <w:color w:val="000000"/>
          <w:lang w:val="en-IN" w:eastAsia="en-IN"/>
        </w:rPr>
        <w:t> </w:t>
      </w:r>
      <w:hyperlink r:id="rId21" w:tgtFrame="_blank" w:history="1">
        <w:r>
          <w:rPr>
            <w:rStyle w:val="Hyperlink"/>
            <w:rFonts w:ascii="Helvetica" w:hAnsi="Helvetica"/>
            <w:color w:val="508FB2"/>
          </w:rPr>
          <w:t>download this software</w:t>
        </w:r>
      </w:hyperlink>
      <w:r>
        <w:rPr>
          <w:rStyle w:val="apple-converted-space"/>
          <w:rFonts w:ascii="Helvetica" w:hAnsi="Helvetica"/>
          <w:color w:val="000000"/>
        </w:rPr>
        <w:t> </w:t>
      </w:r>
      <w:r w:rsidRPr="00DC69A8">
        <w:rPr>
          <w:rFonts w:ascii="Trebuchet MS" w:eastAsia="Times New Roman" w:hAnsi="Trebuchet MS"/>
          <w:color w:val="000000"/>
          <w:lang w:val="en-IN" w:eastAsia="en-IN"/>
        </w:rPr>
        <w:t>from the Android Studio homepage.</w:t>
      </w:r>
      <w:r w:rsidRPr="005434D5">
        <w:rPr>
          <w:rFonts w:ascii="Trebuchet MS" w:eastAsia="Times New Roman" w:hAnsi="Trebuchet MS"/>
          <w:color w:val="000000"/>
          <w:lang w:val="en-IN" w:eastAsia="en-IN"/>
        </w:rPr>
        <w:t xml:space="preserve"> </w:t>
      </w:r>
    </w:p>
    <w:p w:rsidR="00663868" w:rsidRDefault="007E13D5" w:rsidP="00663868">
      <w:pPr>
        <w:pStyle w:val="Heading2"/>
        <w:shd w:val="clear" w:color="auto" w:fill="FFFFFF"/>
        <w:spacing w:line="288" w:lineRule="atLeast"/>
        <w:ind w:left="360"/>
        <w:rPr>
          <w:rFonts w:ascii="Helvetica" w:hAnsi="Helvetica"/>
          <w:color w:val="333333"/>
        </w:rPr>
      </w:pPr>
      <w:bookmarkStart w:id="21" w:name="_Toc524690053"/>
      <w:r w:rsidRPr="00663868">
        <w:rPr>
          <w:rFonts w:ascii="Helvetica" w:hAnsi="Helvetica"/>
          <w:color w:val="333333"/>
        </w:rPr>
        <w:t>Installing Android Studio</w:t>
      </w:r>
      <w:bookmarkEnd w:id="21"/>
      <w:r w:rsidRPr="00663868">
        <w:rPr>
          <w:rFonts w:ascii="Helvetica" w:hAnsi="Helvetica"/>
          <w:color w:val="333333"/>
        </w:rPr>
        <w:t xml:space="preserve"> </w:t>
      </w:r>
    </w:p>
    <w:p w:rsidR="005068BA" w:rsidRPr="00DC69A8" w:rsidRDefault="005068BA"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Installing Android Studio on 64-bit </w:t>
      </w:r>
      <w:r w:rsidR="0001799E">
        <w:rPr>
          <w:rFonts w:ascii="Trebuchet MS" w:eastAsia="Times New Roman" w:hAnsi="Trebuchet MS" w:cs="Times New Roman"/>
          <w:color w:val="000000"/>
          <w:sz w:val="24"/>
          <w:szCs w:val="24"/>
          <w:lang w:val="en-IN" w:eastAsia="en-IN"/>
        </w:rPr>
        <w:t xml:space="preserve">or 32-bit </w:t>
      </w:r>
      <w:r w:rsidRPr="00DC69A8">
        <w:rPr>
          <w:rFonts w:ascii="Trebuchet MS" w:eastAsia="Times New Roman" w:hAnsi="Trebuchet MS" w:cs="Times New Roman"/>
          <w:color w:val="000000"/>
          <w:sz w:val="24"/>
          <w:szCs w:val="24"/>
          <w:lang w:val="en-IN" w:eastAsia="en-IN"/>
        </w:rPr>
        <w:t>Windows 8.1</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launched android-studio-bundle-143.2821654-windows.exe to start the installation process. The installer responded by presenting the Android Studio Setup dialog box shown in Figure 1.</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23" name="Picture 23" descr="The installer presents the Android Studio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staller presents the Android Studio Setup dialog 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1. Set up Android Studio</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Clicking Next took me to the following dialog box, which gives you the option to decline installing the Android SDK (included with the installer) and an Android Virtual Device (AVD).</w:t>
      </w:r>
    </w:p>
    <w:p w:rsidR="00184226" w:rsidRDefault="00184226" w:rsidP="00184226">
      <w:pPr>
        <w:ind w:left="2160"/>
        <w:rPr>
          <w:rFonts w:ascii="Times New Roman" w:hAnsi="Times New Roman"/>
        </w:rPr>
      </w:pPr>
      <w:r>
        <w:rPr>
          <w:noProof/>
        </w:rPr>
        <w:lastRenderedPageBreak/>
        <w:drawing>
          <wp:inline distT="0" distB="0" distL="0" distR="0">
            <wp:extent cx="3571875" cy="2809875"/>
            <wp:effectExtent l="0" t="0" r="9525" b="9525"/>
            <wp:docPr id="21" name="Picture 21"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studiop1 fig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2. Do you want to install the Android SDK and AVD?</w:t>
      </w:r>
    </w:p>
    <w:p w:rsidR="00184226" w:rsidRPr="00DC69A8" w:rsidRDefault="0001799E"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You</w:t>
      </w:r>
      <w:r w:rsidR="00184226" w:rsidRPr="00DC69A8">
        <w:rPr>
          <w:rFonts w:ascii="Trebuchet MS" w:eastAsia="Times New Roman" w:hAnsi="Trebuchet MS" w:cs="Times New Roman"/>
          <w:color w:val="000000"/>
          <w:sz w:val="24"/>
          <w:szCs w:val="24"/>
          <w:lang w:val="en-IN" w:eastAsia="en-IN"/>
        </w:rPr>
        <w:t xml:space="preserve"> chose to keep the default settings. After clicking Next, you'll be taken to the license agreement dialog box. Accept the license to continue the installation.</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19" name="Picture 19" descr="Accept the license agreement to continu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 the license agreement to continue install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3. Accept the license agreement to continue installation</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The next dialog box invites you to change the installation locations for Android Studio and the Android SDK.</w:t>
      </w:r>
    </w:p>
    <w:p w:rsidR="00184226" w:rsidRDefault="00184226" w:rsidP="00184226">
      <w:pPr>
        <w:ind w:left="1440"/>
        <w:rPr>
          <w:rFonts w:ascii="Times New Roman" w:hAnsi="Times New Roman"/>
        </w:rPr>
      </w:pPr>
      <w:r>
        <w:rPr>
          <w:noProof/>
        </w:rPr>
        <w:drawing>
          <wp:inline distT="0" distB="0" distL="0" distR="0">
            <wp:extent cx="3571875" cy="2800350"/>
            <wp:effectExtent l="0" t="0" r="9525" b="0"/>
            <wp:docPr id="18" name="Picture 18" descr="Set the Android Studio and Android SDK installation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the Android Studio and Android SDK installation loc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4. Set the Android Studio and Android SDK installation locations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Change the location or accept the default locations and click Next.</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installer defaults to creating a shortcut for launching this program, or you can choose to decline. I recommend that you create the shortcut, then click the Install button to begin installation.</w:t>
      </w:r>
    </w:p>
    <w:p w:rsidR="00184226" w:rsidRDefault="00184226" w:rsidP="00184226">
      <w:pPr>
        <w:ind w:left="1440"/>
        <w:rPr>
          <w:rFonts w:ascii="Times New Roman" w:hAnsi="Times New Roman"/>
        </w:rPr>
      </w:pPr>
      <w:r>
        <w:rPr>
          <w:noProof/>
        </w:rPr>
        <w:lastRenderedPageBreak/>
        <w:drawing>
          <wp:inline distT="0" distB="0" distL="0" distR="0">
            <wp:extent cx="3571875" cy="2819400"/>
            <wp:effectExtent l="0" t="0" r="9525" b="0"/>
            <wp:docPr id="17" name="Picture 17"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 the installer create a new shortcut for Android Studio or cancel shortcut cre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5. Create a new shortcut for Android Studio</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resulting dialog box shows the progress of installing Android Studio and the Android SDK. Clicking the Show Details button will let you view detailed information about the installation progress.</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dialog box will inform you when installation has finished. When you click Next, you should see the following:</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16" name="Picture 16"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studiop1 fig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ind w:left="720"/>
        <w:jc w:val="center"/>
        <w:rPr>
          <w:rFonts w:ascii="Helvetica" w:hAnsi="Helvetica"/>
          <w:color w:val="666666"/>
        </w:rPr>
      </w:pPr>
      <w:r>
        <w:rPr>
          <w:rFonts w:ascii="Helvetica" w:hAnsi="Helvetica"/>
          <w:color w:val="666666"/>
        </w:rPr>
        <w:lastRenderedPageBreak/>
        <w:t>Figure 6. Leave the Start Android Studio check box checked to run this software</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To complete your installation, leave the Start Android Studio box checked and click Finish.</w:t>
      </w:r>
    </w:p>
    <w:p w:rsidR="00184226" w:rsidRDefault="00184226" w:rsidP="00184226">
      <w:pPr>
        <w:pStyle w:val="Heading2"/>
        <w:shd w:val="clear" w:color="auto" w:fill="FFFFFF"/>
        <w:spacing w:line="288" w:lineRule="atLeast"/>
        <w:rPr>
          <w:rFonts w:ascii="Helvetica" w:hAnsi="Helvetica"/>
          <w:color w:val="333333"/>
        </w:rPr>
      </w:pPr>
      <w:bookmarkStart w:id="22" w:name="_Toc524690054"/>
      <w:r>
        <w:rPr>
          <w:rFonts w:ascii="Helvetica" w:hAnsi="Helvetica"/>
          <w:color w:val="333333"/>
        </w:rPr>
        <w:t>Running Android Studio</w:t>
      </w:r>
      <w:bookmarkEnd w:id="22"/>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Android Studio presents a splash screen when it starts running:</w:t>
      </w:r>
    </w:p>
    <w:p w:rsidR="00184226" w:rsidRDefault="00184226" w:rsidP="00E96E89">
      <w:pPr>
        <w:ind w:left="2160"/>
        <w:rPr>
          <w:rFonts w:ascii="Times New Roman" w:hAnsi="Times New Roman"/>
        </w:rPr>
      </w:pPr>
      <w:r>
        <w:rPr>
          <w:noProof/>
        </w:rPr>
        <w:drawing>
          <wp:inline distT="0" distB="0" distL="0" distR="0">
            <wp:extent cx="3571875" cy="2724150"/>
            <wp:effectExtent l="0" t="0" r="9525" b="0"/>
            <wp:docPr id="14" name="Picture 14"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studiop1 fig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rsidR="00184226" w:rsidRDefault="00184226" w:rsidP="00B71D30">
      <w:pPr>
        <w:pStyle w:val="NormalWeb"/>
        <w:spacing w:after="0"/>
        <w:ind w:left="2160" w:firstLine="720"/>
        <w:rPr>
          <w:rFonts w:ascii="Helvetica" w:hAnsi="Helvetica"/>
          <w:color w:val="666666"/>
        </w:rPr>
      </w:pPr>
      <w:r>
        <w:rPr>
          <w:rFonts w:ascii="Helvetica" w:hAnsi="Helvetica"/>
          <w:color w:val="666666"/>
        </w:rPr>
        <w:t>Figure 7. Android Studio's start screen</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On your first run, you'll be asked to respond to several configuration-oriented dialog boxes. The first dialog box focuses on importing settings from any previously installed version of Android Studio.</w:t>
      </w:r>
    </w:p>
    <w:p w:rsidR="00184226" w:rsidRDefault="00184226" w:rsidP="00E96E89">
      <w:pPr>
        <w:ind w:left="2160"/>
        <w:rPr>
          <w:rFonts w:ascii="Times New Roman" w:hAnsi="Times New Roman"/>
        </w:rPr>
      </w:pPr>
      <w:r>
        <w:rPr>
          <w:noProof/>
        </w:rPr>
        <w:drawing>
          <wp:inline distT="0" distB="0" distL="0" distR="0">
            <wp:extent cx="3571875" cy="1543050"/>
            <wp:effectExtent l="0" t="0" r="9525" b="0"/>
            <wp:docPr id="13" name="Picture 13"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 settings from a previously installed version of Android Studio or keep the default 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154305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8. Import settings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If you're like me, and don't have a previously installed version, you can just keep the default setting and click OK. Android Studio will respond with a slightly enhanced version of the splash screen, followed by the Android Studio Setup Wizard dialog box:</w:t>
      </w:r>
    </w:p>
    <w:p w:rsidR="00184226" w:rsidRDefault="00184226" w:rsidP="00E96E89">
      <w:pPr>
        <w:ind w:left="1440"/>
        <w:rPr>
          <w:rFonts w:ascii="Times New Roman" w:hAnsi="Times New Roman"/>
        </w:rPr>
      </w:pPr>
      <w:r>
        <w:rPr>
          <w:noProof/>
        </w:rPr>
        <w:drawing>
          <wp:inline distT="0" distB="0" distL="0" distR="0">
            <wp:extent cx="4563911" cy="3467100"/>
            <wp:effectExtent l="0" t="0" r="8255" b="0"/>
            <wp:docPr id="11" name="Picture 11"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studiop1 fig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961" cy="3473975"/>
                    </a:xfrm>
                    <a:prstGeom prst="rect">
                      <a:avLst/>
                    </a:prstGeom>
                    <a:noFill/>
                    <a:ln>
                      <a:noFill/>
                    </a:ln>
                  </pic:spPr>
                </pic:pic>
              </a:graphicData>
            </a:graphic>
          </wp:inline>
        </w:drawing>
      </w:r>
    </w:p>
    <w:p w:rsidR="00184226" w:rsidRDefault="00184226" w:rsidP="00B71D30">
      <w:pPr>
        <w:pStyle w:val="NormalWeb"/>
        <w:spacing w:after="0"/>
        <w:ind w:left="720"/>
        <w:jc w:val="center"/>
        <w:rPr>
          <w:rFonts w:ascii="Helvetica" w:hAnsi="Helvetica"/>
          <w:color w:val="666666"/>
        </w:rPr>
      </w:pPr>
      <w:r>
        <w:rPr>
          <w:rFonts w:ascii="Helvetica" w:hAnsi="Helvetica"/>
          <w:color w:val="666666"/>
        </w:rPr>
        <w:t>Figure 9. Validate your Android SDK and development environment setup</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When you click Next, the setup wizard invites you to select an installation type for your SDK components. For </w:t>
      </w:r>
      <w:proofErr w:type="gramStart"/>
      <w:r w:rsidRPr="00DC69A8">
        <w:rPr>
          <w:rFonts w:ascii="Trebuchet MS" w:eastAsia="Times New Roman" w:hAnsi="Trebuchet MS" w:cs="Times New Roman"/>
          <w:color w:val="000000"/>
          <w:sz w:val="24"/>
          <w:szCs w:val="24"/>
          <w:lang w:val="en-IN" w:eastAsia="en-IN"/>
        </w:rPr>
        <w:t>now</w:t>
      </w:r>
      <w:proofErr w:type="gramEnd"/>
      <w:r w:rsidRPr="00DC69A8">
        <w:rPr>
          <w:rFonts w:ascii="Trebuchet MS" w:eastAsia="Times New Roman" w:hAnsi="Trebuchet MS" w:cs="Times New Roman"/>
          <w:color w:val="000000"/>
          <w:sz w:val="24"/>
          <w:szCs w:val="24"/>
          <w:lang w:val="en-IN" w:eastAsia="en-IN"/>
        </w:rPr>
        <w:t xml:space="preserve"> I recommend you keep the default standard setting.</w:t>
      </w:r>
    </w:p>
    <w:p w:rsidR="00184226" w:rsidRDefault="00184226" w:rsidP="00E96E89">
      <w:pPr>
        <w:ind w:left="1440"/>
        <w:rPr>
          <w:rFonts w:ascii="Times New Roman" w:hAnsi="Times New Roman"/>
        </w:rPr>
      </w:pPr>
      <w:r>
        <w:rPr>
          <w:noProof/>
        </w:rPr>
        <w:lastRenderedPageBreak/>
        <w:drawing>
          <wp:inline distT="0" distB="0" distL="0" distR="0">
            <wp:extent cx="4837484" cy="3667125"/>
            <wp:effectExtent l="0" t="0" r="1270" b="0"/>
            <wp:docPr id="10" name="Picture 10"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studiop1 fig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9545" cy="3668687"/>
                    </a:xfrm>
                    <a:prstGeom prst="rect">
                      <a:avLst/>
                    </a:prstGeom>
                    <a:noFill/>
                    <a:ln>
                      <a:noFill/>
                    </a:ln>
                  </pic:spPr>
                </pic:pic>
              </a:graphicData>
            </a:graphic>
          </wp:inline>
        </w:drawing>
      </w:r>
    </w:p>
    <w:p w:rsidR="00184226" w:rsidRDefault="00184226" w:rsidP="00B71D30">
      <w:pPr>
        <w:pStyle w:val="NormalWeb"/>
        <w:spacing w:after="0"/>
        <w:ind w:left="1440"/>
        <w:jc w:val="center"/>
        <w:rPr>
          <w:rFonts w:ascii="Helvetica" w:hAnsi="Helvetica"/>
          <w:color w:val="666666"/>
        </w:rPr>
      </w:pPr>
      <w:r>
        <w:rPr>
          <w:rFonts w:ascii="Helvetica" w:hAnsi="Helvetica"/>
          <w:color w:val="666666"/>
        </w:rPr>
        <w:t>Figure 10. Choose an installation type</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Click Next and verify your settings, then click Finish to continue.</w:t>
      </w:r>
    </w:p>
    <w:p w:rsidR="00184226" w:rsidRDefault="00184226" w:rsidP="00E96E89">
      <w:pPr>
        <w:ind w:left="1440"/>
        <w:rPr>
          <w:rFonts w:ascii="Times New Roman" w:hAnsi="Times New Roman"/>
        </w:rPr>
      </w:pPr>
      <w:r>
        <w:rPr>
          <w:noProof/>
        </w:rPr>
        <w:lastRenderedPageBreak/>
        <w:drawing>
          <wp:inline distT="0" distB="0" distL="0" distR="0">
            <wp:extent cx="4791075" cy="3624216"/>
            <wp:effectExtent l="0" t="0" r="0" b="0"/>
            <wp:docPr id="9" name="Picture 9"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various settings before installation of SDK compon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3214" cy="3625834"/>
                    </a:xfrm>
                    <a:prstGeom prst="rect">
                      <a:avLst/>
                    </a:prstGeom>
                    <a:noFill/>
                    <a:ln>
                      <a:noFill/>
                    </a:ln>
                  </pic:spPr>
                </pic:pic>
              </a:graphicData>
            </a:graphic>
          </wp:inline>
        </w:drawing>
      </w:r>
    </w:p>
    <w:p w:rsidR="00184226" w:rsidRDefault="00184226" w:rsidP="00943138">
      <w:pPr>
        <w:pStyle w:val="NormalWeb"/>
        <w:spacing w:after="0"/>
        <w:jc w:val="center"/>
        <w:rPr>
          <w:rFonts w:ascii="Helvetica" w:hAnsi="Helvetica"/>
          <w:color w:val="666666"/>
        </w:rPr>
      </w:pPr>
      <w:r>
        <w:rPr>
          <w:rFonts w:ascii="Helvetica" w:hAnsi="Helvetica"/>
          <w:color w:val="666666"/>
        </w:rPr>
        <w:t>Figure 11. Review settings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wizard will download and unzip various components. Click Show Details if you want to see more information about the archives being downloaded and their contents.</w:t>
      </w:r>
    </w:p>
    <w:p w:rsidR="00184226" w:rsidRDefault="00184226" w:rsidP="00184226">
      <w:pPr>
        <w:ind w:left="1440"/>
        <w:rPr>
          <w:rFonts w:ascii="Times New Roman" w:hAnsi="Times New Roman"/>
        </w:rPr>
      </w:pPr>
      <w:r>
        <w:rPr>
          <w:noProof/>
        </w:rPr>
        <w:lastRenderedPageBreak/>
        <w:drawing>
          <wp:inline distT="0" distB="0" distL="0" distR="0">
            <wp:extent cx="5124450" cy="3352800"/>
            <wp:effectExtent l="0" t="0" r="0" b="0"/>
            <wp:docPr id="8" name="Picture 8"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studiop1 fig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352800"/>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12. The wizard downloads and unzips Android Studio components</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If your computer isn't Intel based, you might get an unpleasant surprise after the components have completely downloaded and unzipped:</w:t>
      </w:r>
    </w:p>
    <w:p w:rsidR="00184226" w:rsidRDefault="00184226" w:rsidP="00184226">
      <w:pPr>
        <w:ind w:left="1440"/>
        <w:rPr>
          <w:rFonts w:ascii="Times New Roman" w:hAnsi="Times New Roman"/>
        </w:rPr>
      </w:pPr>
      <w:r>
        <w:rPr>
          <w:noProof/>
        </w:rPr>
        <w:drawing>
          <wp:inline distT="0" distB="0" distL="0" distR="0">
            <wp:extent cx="3571875" cy="2524125"/>
            <wp:effectExtent l="0" t="0" r="9525" b="9525"/>
            <wp:docPr id="7" name="Picture 7" descr="androidstudiop1 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studiop1 fig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13. Intel-based hardware acceleration is unavailable</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Your options are to either put up with the slow emulator or use an Android device to speed up development. I'll discuss the latter option later in the tutorial.</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Finally, click Finish to complete the wizard. You should see the Welcome to Android Studio dialog box:</w:t>
      </w:r>
    </w:p>
    <w:p w:rsidR="00184226" w:rsidRDefault="00184226" w:rsidP="00E96E89">
      <w:pPr>
        <w:ind w:left="1440"/>
        <w:rPr>
          <w:rFonts w:ascii="Times New Roman" w:hAnsi="Times New Roman"/>
        </w:rPr>
      </w:pPr>
      <w:r>
        <w:rPr>
          <w:noProof/>
        </w:rPr>
        <w:drawing>
          <wp:inline distT="0" distB="0" distL="0" distR="0">
            <wp:extent cx="4933950" cy="3453765"/>
            <wp:effectExtent l="0" t="0" r="0" b="0"/>
            <wp:docPr id="4" name="Picture 4" descr="Create a new Android Studio project, work with an existing Android Studio projec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 new Android Studio project, work with an existing Android Studio project, and m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440" cy="3458308"/>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14. Welcome to Android Studio </w:t>
      </w:r>
    </w:p>
    <w:p w:rsidR="00184226" w:rsidRDefault="00184226" w:rsidP="00184226">
      <w:pPr>
        <w:pStyle w:val="NormalWeb"/>
        <w:shd w:val="clear" w:color="auto" w:fill="FFFFFF"/>
        <w:spacing w:after="240"/>
        <w:rPr>
          <w:rFonts w:ascii="Helvetica" w:hAnsi="Helvetica"/>
          <w:color w:val="000000"/>
        </w:rPr>
      </w:pPr>
    </w:p>
    <w:p w:rsidR="007E13D5"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You'll use this dialog to start up a new Android Studio project, work with an existing project, and more. You can access it anytime by double-clicking the Android Studio shortcut on your desktop.</w:t>
      </w:r>
    </w:p>
    <w:p w:rsid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p w:rsidR="00DC69A8" w:rsidRP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p w:rsidR="007E13D5" w:rsidRDefault="007E13D5" w:rsidP="007E13D5"/>
    <w:p w:rsidR="007E13D5" w:rsidRDefault="007E13D5" w:rsidP="007E13D5"/>
    <w:p w:rsidR="007E13D5" w:rsidRDefault="007E13D5" w:rsidP="007E13D5"/>
    <w:p w:rsidR="00F62948" w:rsidRDefault="00A44BB7" w:rsidP="00A44BB7">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23" w:name="_Toc524690055"/>
      <w:r>
        <w:rPr>
          <w:rFonts w:ascii="Trebuchet MS" w:hAnsi="Trebuchet MS"/>
          <w:lang w:val="en-GB"/>
        </w:rPr>
        <w:lastRenderedPageBreak/>
        <w:t>W</w:t>
      </w:r>
      <w:r w:rsidRPr="00A44BB7">
        <w:rPr>
          <w:rFonts w:ascii="Trebuchet MS" w:hAnsi="Trebuchet MS"/>
          <w:lang w:val="en-GB"/>
        </w:rPr>
        <w:t>orkshop</w:t>
      </w:r>
      <w:bookmarkEnd w:id="23"/>
    </w:p>
    <w:p w:rsidR="007F69AC" w:rsidRDefault="00B27768" w:rsidP="00B27768">
      <w:pPr>
        <w:pStyle w:val="Heading2"/>
        <w:shd w:val="clear" w:color="auto" w:fill="FFFFFF"/>
        <w:spacing w:line="288" w:lineRule="atLeast"/>
        <w:ind w:left="360"/>
        <w:rPr>
          <w:rFonts w:ascii="Helvetica" w:hAnsi="Helvetica"/>
          <w:color w:val="333333"/>
        </w:rPr>
      </w:pPr>
      <w:bookmarkStart w:id="24" w:name="_Toc524690056"/>
      <w:r>
        <w:rPr>
          <w:rFonts w:ascii="Helvetica" w:hAnsi="Helvetica"/>
          <w:color w:val="333333"/>
        </w:rPr>
        <w:t>Workshop Schedule</w:t>
      </w:r>
      <w:bookmarkEnd w:id="24"/>
    </w:p>
    <w:p w:rsidR="00E9020E" w:rsidRPr="00E9020E" w:rsidRDefault="00E9020E" w:rsidP="00E9020E"/>
    <w:tbl>
      <w:tblPr>
        <w:tblW w:w="10220" w:type="dxa"/>
        <w:shd w:val="clear" w:color="auto" w:fill="FFFFFF"/>
        <w:tblCellMar>
          <w:left w:w="0" w:type="dxa"/>
          <w:right w:w="0" w:type="dxa"/>
        </w:tblCellMar>
        <w:tblLook w:val="04A0" w:firstRow="1" w:lastRow="0" w:firstColumn="1" w:lastColumn="0" w:noHBand="0" w:noVBand="1"/>
      </w:tblPr>
      <w:tblGrid>
        <w:gridCol w:w="1677"/>
        <w:gridCol w:w="2445"/>
        <w:gridCol w:w="1070"/>
        <w:gridCol w:w="1989"/>
        <w:gridCol w:w="1070"/>
        <w:gridCol w:w="1969"/>
      </w:tblGrid>
      <w:tr w:rsidR="00E17A6A" w:rsidRPr="00E17A6A" w:rsidTr="00E9020E">
        <w:trPr>
          <w:trHeight w:val="1777"/>
        </w:trPr>
        <w:tc>
          <w:tcPr>
            <w:tcW w:w="167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Day</w:t>
            </w:r>
          </w:p>
        </w:tc>
        <w:tc>
          <w:tcPr>
            <w:tcW w:w="24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9:30 AM to 11:00 AM</w:t>
            </w:r>
            <w:r w:rsidRPr="00E17A6A">
              <w:rPr>
                <w:rFonts w:ascii="Helvetica" w:eastAsia="Times New Roman" w:hAnsi="Helvetica" w:cs="Helvetica"/>
                <w:b/>
                <w:bCs/>
                <w:color w:val="000000"/>
                <w:sz w:val="24"/>
                <w:szCs w:val="24"/>
                <w:lang w:val="en-IN" w:eastAsia="en-IN"/>
              </w:rPr>
              <w:br/>
              <w:t>Introduction to concepts, aspects, topics</w:t>
            </w:r>
          </w:p>
        </w:tc>
        <w:tc>
          <w:tcPr>
            <w:tcW w:w="10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11:00 AM to 11:15 AM</w:t>
            </w:r>
          </w:p>
        </w:tc>
        <w:tc>
          <w:tcPr>
            <w:tcW w:w="19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11:15 AM to 12:45 PM</w:t>
            </w:r>
            <w:r w:rsidRPr="00E17A6A">
              <w:rPr>
                <w:rFonts w:ascii="Helvetica" w:eastAsia="Times New Roman" w:hAnsi="Helvetica" w:cs="Helvetica"/>
                <w:b/>
                <w:bCs/>
                <w:color w:val="000000"/>
                <w:sz w:val="24"/>
                <w:szCs w:val="24"/>
                <w:lang w:val="en-IN" w:eastAsia="en-IN"/>
              </w:rPr>
              <w:br/>
              <w:t>Insights through code snippets</w:t>
            </w:r>
          </w:p>
        </w:tc>
        <w:tc>
          <w:tcPr>
            <w:tcW w:w="10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12:45 PM to 1:30 PM</w:t>
            </w:r>
          </w:p>
        </w:tc>
        <w:tc>
          <w:tcPr>
            <w:tcW w:w="196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1:30 PM to 4:30 PM</w:t>
            </w:r>
            <w:r w:rsidRPr="00E17A6A">
              <w:rPr>
                <w:rFonts w:ascii="Helvetica" w:eastAsia="Times New Roman" w:hAnsi="Helvetica" w:cs="Helvetica"/>
                <w:b/>
                <w:bCs/>
                <w:color w:val="000000"/>
                <w:sz w:val="24"/>
                <w:szCs w:val="24"/>
                <w:lang w:val="en-IN" w:eastAsia="en-IN"/>
              </w:rPr>
              <w:br/>
              <w:t>Lab session</w:t>
            </w:r>
          </w:p>
        </w:tc>
      </w:tr>
      <w:tr w:rsidR="00E17A6A" w:rsidRPr="00E17A6A" w:rsidTr="00E9020E">
        <w:trPr>
          <w:trHeight w:val="1201"/>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1</w:t>
            </w:r>
            <w:r w:rsidRPr="00E17A6A">
              <w:rPr>
                <w:rFonts w:ascii="Helvetica" w:eastAsia="Times New Roman" w:hAnsi="Helvetica" w:cs="Helvetica"/>
                <w:color w:val="000000"/>
                <w:sz w:val="24"/>
                <w:szCs w:val="24"/>
                <w:lang w:val="en-IN" w:eastAsia="en-IN"/>
              </w:rPr>
              <w:br/>
              <w:t>Wednesday </w:t>
            </w:r>
            <w:r w:rsidRPr="00E17A6A">
              <w:rPr>
                <w:rFonts w:ascii="Helvetica" w:eastAsia="Times New Roman" w:hAnsi="Helvetica" w:cs="Helvetica"/>
                <w:color w:val="000000"/>
                <w:sz w:val="24"/>
                <w:szCs w:val="24"/>
                <w:lang w:val="en-IN" w:eastAsia="en-IN"/>
              </w:rPr>
              <w:br/>
              <w:t>05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Android Architecture, Android app building blocks / components, </w:t>
            </w:r>
            <w:bookmarkStart w:id="25" w:name="_Hlk523392040"/>
            <w:r w:rsidRPr="00E17A6A">
              <w:rPr>
                <w:rFonts w:ascii="Helvetica" w:eastAsia="Times New Roman" w:hAnsi="Helvetica" w:cs="Helvetica"/>
                <w:color w:val="000000"/>
                <w:sz w:val="24"/>
                <w:szCs w:val="24"/>
                <w:lang w:val="en-IN" w:eastAsia="en-IN"/>
              </w:rPr>
              <w:t>Android project folder structure</w:t>
            </w:r>
            <w:bookmarkEnd w:id="25"/>
            <w:r w:rsidRPr="00E17A6A">
              <w:rPr>
                <w:rFonts w:ascii="Helvetica" w:eastAsia="Times New Roman" w:hAnsi="Helvetica" w:cs="Helvetica"/>
                <w:color w:val="000000"/>
                <w:sz w:val="24"/>
                <w:szCs w:val="24"/>
                <w:lang w:val="en-IN" w:eastAsia="en-IN"/>
              </w:rPr>
              <w:t>, Localization (supporting multiple languages in user interface screen)</w:t>
            </w:r>
          </w:p>
        </w:tc>
        <w:tc>
          <w:tcPr>
            <w:tcW w:w="1070"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Tea Break</w:t>
            </w: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Activity, Fragments</w:t>
            </w:r>
            <w:r w:rsidRPr="00E17A6A">
              <w:rPr>
                <w:rFonts w:ascii="Helvetica" w:eastAsia="Times New Roman" w:hAnsi="Helvetica" w:cs="Helvetica"/>
                <w:color w:val="000000"/>
                <w:sz w:val="24"/>
                <w:szCs w:val="24"/>
                <w:lang w:val="en-IN" w:eastAsia="en-IN"/>
              </w:rPr>
              <w:br/>
              <w:t>Layout XML</w:t>
            </w:r>
            <w:r w:rsidRPr="00E17A6A">
              <w:rPr>
                <w:rFonts w:ascii="Helvetica" w:eastAsia="Times New Roman" w:hAnsi="Helvetica" w:cs="Helvetica"/>
                <w:color w:val="000000"/>
                <w:sz w:val="24"/>
                <w:szCs w:val="24"/>
                <w:lang w:val="en-IN" w:eastAsia="en-IN"/>
              </w:rPr>
              <w:br/>
              <w:t>Android Manifest XML</w:t>
            </w:r>
            <w:r w:rsidRPr="00E17A6A">
              <w:rPr>
                <w:rFonts w:ascii="Helvetica" w:eastAsia="Times New Roman" w:hAnsi="Helvetica" w:cs="Helvetica"/>
                <w:color w:val="000000"/>
                <w:sz w:val="24"/>
                <w:szCs w:val="24"/>
                <w:lang w:val="en-IN" w:eastAsia="en-IN"/>
              </w:rPr>
              <w:br/>
              <w:t>'res' folder details</w:t>
            </w:r>
          </w:p>
        </w:tc>
        <w:tc>
          <w:tcPr>
            <w:tcW w:w="1070"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Lunch Break</w:t>
            </w: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Developing an app that has Activity / Fragments, using UI Layout XML and declaring activity in the Manifest XML file.</w:t>
            </w:r>
          </w:p>
        </w:tc>
      </w:tr>
      <w:tr w:rsidR="00E17A6A" w:rsidRPr="00E17A6A" w:rsidTr="00E9020E">
        <w:trPr>
          <w:trHeight w:val="1502"/>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2</w:t>
            </w:r>
            <w:r w:rsidRPr="00E17A6A">
              <w:rPr>
                <w:rFonts w:ascii="Helvetica" w:eastAsia="Times New Roman" w:hAnsi="Helvetica" w:cs="Helvetica"/>
                <w:color w:val="000000"/>
                <w:sz w:val="24"/>
                <w:szCs w:val="24"/>
                <w:lang w:val="en-IN" w:eastAsia="en-IN"/>
              </w:rPr>
              <w:br/>
              <w:t>Thursday</w:t>
            </w:r>
            <w:r w:rsidRPr="00E17A6A">
              <w:rPr>
                <w:rFonts w:ascii="Helvetica" w:eastAsia="Times New Roman" w:hAnsi="Helvetica" w:cs="Helvetica"/>
                <w:color w:val="000000"/>
                <w:sz w:val="24"/>
                <w:szCs w:val="24"/>
                <w:lang w:val="en-IN" w:eastAsia="en-IN"/>
              </w:rPr>
              <w:br/>
              <w:t>06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Android components - Service, Broadcast Receiver, Content Provider with local database and additional items - </w:t>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 Intents</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Service,</w:t>
            </w:r>
            <w:r w:rsidRPr="00E17A6A">
              <w:rPr>
                <w:rFonts w:ascii="Helvetica" w:eastAsia="Times New Roman" w:hAnsi="Helvetica" w:cs="Helvetica"/>
                <w:color w:val="000000"/>
                <w:sz w:val="24"/>
                <w:szCs w:val="24"/>
                <w:lang w:val="en-IN" w:eastAsia="en-IN"/>
              </w:rPr>
              <w:br/>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w:t>
            </w:r>
            <w:r w:rsidRPr="00E17A6A">
              <w:rPr>
                <w:rFonts w:ascii="Helvetica" w:eastAsia="Times New Roman" w:hAnsi="Helvetica" w:cs="Helvetica"/>
                <w:color w:val="000000"/>
                <w:sz w:val="24"/>
                <w:szCs w:val="24"/>
                <w:lang w:val="en-IN" w:eastAsia="en-IN"/>
              </w:rPr>
              <w:br/>
              <w:t>Intents,</w:t>
            </w:r>
            <w:r w:rsidRPr="00E17A6A">
              <w:rPr>
                <w:rFonts w:ascii="Helvetica" w:eastAsia="Times New Roman" w:hAnsi="Helvetica" w:cs="Helvetica"/>
                <w:color w:val="000000"/>
                <w:sz w:val="24"/>
                <w:szCs w:val="24"/>
                <w:lang w:val="en-IN" w:eastAsia="en-IN"/>
              </w:rPr>
              <w:br/>
              <w:t>Broadcast Receiver,</w:t>
            </w:r>
            <w:r w:rsidRPr="00E17A6A">
              <w:rPr>
                <w:rFonts w:ascii="Helvetica" w:eastAsia="Times New Roman" w:hAnsi="Helvetica" w:cs="Helvetica"/>
                <w:color w:val="000000"/>
                <w:sz w:val="24"/>
                <w:szCs w:val="24"/>
                <w:lang w:val="en-IN" w:eastAsia="en-IN"/>
              </w:rPr>
              <w:br/>
              <w:t>Content Provider</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Developing an app that uses the Service, </w:t>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 Intents, Broadcast Receiver, Content Provider</w:t>
            </w:r>
          </w:p>
        </w:tc>
      </w:tr>
      <w:tr w:rsidR="00E17A6A" w:rsidRPr="00E17A6A" w:rsidTr="00E9020E">
        <w:trPr>
          <w:trHeight w:val="1201"/>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3</w:t>
            </w:r>
            <w:r w:rsidRPr="00E17A6A">
              <w:rPr>
                <w:rFonts w:ascii="Helvetica" w:eastAsia="Times New Roman" w:hAnsi="Helvetica" w:cs="Helvetica"/>
                <w:color w:val="000000"/>
                <w:sz w:val="24"/>
                <w:szCs w:val="24"/>
                <w:lang w:val="en-IN" w:eastAsia="en-IN"/>
              </w:rPr>
              <w:br/>
              <w:t>Friday</w:t>
            </w:r>
            <w:r w:rsidRPr="00E17A6A">
              <w:rPr>
                <w:rFonts w:ascii="Helvetica" w:eastAsia="Times New Roman" w:hAnsi="Helvetica" w:cs="Helvetica"/>
                <w:color w:val="000000"/>
                <w:sz w:val="24"/>
                <w:szCs w:val="24"/>
                <w:lang w:val="en-IN" w:eastAsia="en-IN"/>
              </w:rPr>
              <w:br/>
              <w:t>07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Additional items - </w:t>
            </w:r>
            <w:bookmarkStart w:id="26" w:name="_Hlk524534826"/>
            <w:r w:rsidRPr="00E17A6A">
              <w:rPr>
                <w:rFonts w:ascii="Helvetica" w:eastAsia="Times New Roman" w:hAnsi="Helvetica" w:cs="Helvetica"/>
                <w:color w:val="000000"/>
                <w:sz w:val="24"/>
                <w:szCs w:val="24"/>
                <w:lang w:val="en-IN" w:eastAsia="en-IN"/>
              </w:rPr>
              <w:t>Notifications, Alert dialogs, custom list view, about 3rd party libraries (Volley, Retrofit etc), About Android SDK Tools, About Push Notification</w:t>
            </w:r>
            <w:bookmarkEnd w:id="26"/>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Local notification,</w:t>
            </w:r>
            <w:r w:rsidRPr="00E17A6A">
              <w:rPr>
                <w:rFonts w:ascii="Helvetica" w:eastAsia="Times New Roman" w:hAnsi="Helvetica" w:cs="Helvetica"/>
                <w:color w:val="000000"/>
                <w:sz w:val="24"/>
                <w:szCs w:val="24"/>
                <w:lang w:val="en-IN" w:eastAsia="en-IN"/>
              </w:rPr>
              <w:br/>
              <w:t>Alert dialog,</w:t>
            </w:r>
            <w:r w:rsidRPr="00E17A6A">
              <w:rPr>
                <w:rFonts w:ascii="Helvetica" w:eastAsia="Times New Roman" w:hAnsi="Helvetica" w:cs="Helvetica"/>
                <w:color w:val="000000"/>
                <w:sz w:val="24"/>
                <w:szCs w:val="24"/>
                <w:lang w:val="en-IN" w:eastAsia="en-IN"/>
              </w:rPr>
              <w:br/>
              <w:t>Custom list view</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 an app having the Alert dialog, Local Notificati</w:t>
            </w:r>
            <w:r w:rsidR="00E9020E">
              <w:rPr>
                <w:rFonts w:ascii="Helvetica" w:eastAsia="Times New Roman" w:hAnsi="Helvetica" w:cs="Helvetica"/>
                <w:color w:val="000000"/>
                <w:sz w:val="24"/>
                <w:szCs w:val="24"/>
                <w:lang w:val="en-IN" w:eastAsia="en-IN"/>
              </w:rPr>
              <w:t>on</w:t>
            </w:r>
          </w:p>
        </w:tc>
      </w:tr>
    </w:tbl>
    <w:p w:rsidR="000D3636" w:rsidRPr="000D3636" w:rsidRDefault="000D3636" w:rsidP="000D3636">
      <w:pPr>
        <w:pStyle w:val="Heading1"/>
        <w:keepLines w:val="0"/>
        <w:pageBreakBefore/>
        <w:tabs>
          <w:tab w:val="left" w:pos="720"/>
        </w:tabs>
        <w:suppressAutoHyphens/>
        <w:spacing w:before="240" w:after="160" w:line="240" w:lineRule="auto"/>
        <w:ind w:left="720" w:hanging="720"/>
        <w:jc w:val="both"/>
        <w:rPr>
          <w:rFonts w:ascii="Helvetica" w:hAnsi="Helvetica"/>
          <w:b w:val="0"/>
          <w:color w:val="333333"/>
        </w:rPr>
      </w:pPr>
      <w:bookmarkStart w:id="27" w:name="_Toc524690057"/>
      <w:bookmarkStart w:id="28" w:name="_Hlk523736526"/>
      <w:r w:rsidRPr="000D3636">
        <w:rPr>
          <w:rFonts w:ascii="Trebuchet MS" w:hAnsi="Trebuchet MS"/>
          <w:lang w:val="en-GB"/>
        </w:rPr>
        <w:lastRenderedPageBreak/>
        <w:t>DAY1</w:t>
      </w:r>
      <w:bookmarkEnd w:id="27"/>
    </w:p>
    <w:p w:rsidR="00A814D1" w:rsidRDefault="00A814D1" w:rsidP="000D3636">
      <w:pPr>
        <w:pStyle w:val="Heading2"/>
        <w:shd w:val="clear" w:color="auto" w:fill="FFFFFF"/>
        <w:spacing w:line="288" w:lineRule="atLeast"/>
        <w:ind w:left="360" w:firstLine="360"/>
        <w:rPr>
          <w:rFonts w:ascii="Helvetica" w:hAnsi="Helvetica"/>
          <w:color w:val="333333"/>
        </w:rPr>
      </w:pPr>
      <w:bookmarkStart w:id="29" w:name="_Toc524690058"/>
      <w:bookmarkEnd w:id="28"/>
      <w:r w:rsidRPr="00A44BB7">
        <w:rPr>
          <w:rFonts w:ascii="Helvetica" w:hAnsi="Helvetica"/>
          <w:color w:val="333333"/>
        </w:rPr>
        <w:t>Android architecture</w:t>
      </w:r>
      <w:bookmarkEnd w:id="29"/>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 operating system is a stack of software components which is roughly divided into five sections and four main layers as shown below in the architecture diagram.</w:t>
      </w:r>
    </w:p>
    <w:p w:rsidR="00131354" w:rsidRDefault="00131354" w:rsidP="00131354">
      <w:pPr>
        <w:pStyle w:val="NormalWeb"/>
        <w:spacing w:after="144" w:line="360" w:lineRule="atLeast"/>
        <w:ind w:left="48" w:right="48"/>
        <w:jc w:val="both"/>
        <w:rPr>
          <w:rFonts w:ascii="Verdana" w:hAnsi="Verdana"/>
          <w:color w:val="000000"/>
        </w:rPr>
      </w:pPr>
      <w:r>
        <w:rPr>
          <w:noProof/>
        </w:rPr>
        <w:drawing>
          <wp:inline distT="0" distB="0" distL="0" distR="0" wp14:anchorId="0900D8ED" wp14:editId="008E9F51">
            <wp:extent cx="5524500" cy="3724275"/>
            <wp:effectExtent l="0" t="0" r="0" b="9525"/>
            <wp:docPr id="2" name="Picture 2" descr="Image result for 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roid archite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3724275"/>
                    </a:xfrm>
                    <a:prstGeom prst="rect">
                      <a:avLst/>
                    </a:prstGeom>
                    <a:noFill/>
                    <a:ln>
                      <a:noFill/>
                    </a:ln>
                  </pic:spPr>
                </pic:pic>
              </a:graphicData>
            </a:graphic>
          </wp:inline>
        </w:drawing>
      </w:r>
    </w:p>
    <w:p w:rsidR="00131354" w:rsidRDefault="00131354" w:rsidP="00131354">
      <w:pPr>
        <w:pStyle w:val="NormalWeb"/>
        <w:spacing w:after="0"/>
        <w:ind w:left="1440"/>
        <w:rPr>
          <w:rFonts w:ascii="Helvetica" w:hAnsi="Helvetica"/>
          <w:color w:val="666666"/>
        </w:rPr>
      </w:pPr>
      <w:r>
        <w:rPr>
          <w:rFonts w:ascii="Helvetica" w:hAnsi="Helvetica"/>
          <w:color w:val="666666"/>
        </w:rPr>
        <w:t xml:space="preserve">Figure 14. </w:t>
      </w:r>
      <w:r w:rsidRPr="00131354">
        <w:rPr>
          <w:rFonts w:ascii="Helvetica" w:hAnsi="Helvetica"/>
          <w:color w:val="666666"/>
        </w:rPr>
        <w:t>Android architecture</w:t>
      </w:r>
      <w:r>
        <w:rPr>
          <w:rFonts w:ascii="Helvetica" w:hAnsi="Helvetica"/>
          <w:color w:val="666666"/>
        </w:rPr>
        <w:t xml:space="preserve"> </w:t>
      </w:r>
      <w:proofErr w:type="spellStart"/>
      <w:r>
        <w:rPr>
          <w:rFonts w:ascii="Helvetica" w:hAnsi="Helvetica"/>
          <w:color w:val="666666"/>
        </w:rPr>
        <w:t>digram</w:t>
      </w:r>
      <w:proofErr w:type="spellEnd"/>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Linux kernel</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At the bottom of the layers is Linux - Linux 3.6 with approximately 115 patches. This provides a level of abstraction between the device hardware and it contains all the essential hardware drivers like camera, keypad, display etc. Also, the kernel handles all the things that Linux is </w:t>
      </w:r>
      <w:proofErr w:type="gramStart"/>
      <w:r w:rsidRPr="00131354">
        <w:rPr>
          <w:rFonts w:ascii="Trebuchet MS" w:eastAsia="Times New Roman" w:hAnsi="Trebuchet MS" w:cs="Times New Roman"/>
          <w:color w:val="000000"/>
          <w:sz w:val="24"/>
          <w:szCs w:val="24"/>
          <w:lang w:val="en-IN" w:eastAsia="en-IN"/>
        </w:rPr>
        <w:t>really good</w:t>
      </w:r>
      <w:proofErr w:type="gramEnd"/>
      <w:r w:rsidRPr="00131354">
        <w:rPr>
          <w:rFonts w:ascii="Trebuchet MS" w:eastAsia="Times New Roman" w:hAnsi="Trebuchet MS" w:cs="Times New Roman"/>
          <w:color w:val="000000"/>
          <w:sz w:val="24"/>
          <w:szCs w:val="24"/>
          <w:lang w:val="en-IN" w:eastAsia="en-IN"/>
        </w:rPr>
        <w:t xml:space="preserve"> at such as networking and a vast array of device drivers, which take the pain out of interfacing to peripheral hardware.</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Libraries</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On top of Linux kernel there is a set of libraries including open-source Web browser engine </w:t>
      </w:r>
      <w:proofErr w:type="spellStart"/>
      <w:r w:rsidRPr="00131354">
        <w:rPr>
          <w:rFonts w:ascii="Trebuchet MS" w:eastAsia="Times New Roman" w:hAnsi="Trebuchet MS" w:cs="Times New Roman"/>
          <w:color w:val="000000"/>
          <w:sz w:val="24"/>
          <w:szCs w:val="24"/>
          <w:lang w:val="en-IN" w:eastAsia="en-IN"/>
        </w:rPr>
        <w:t>WebKit</w:t>
      </w:r>
      <w:proofErr w:type="spellEnd"/>
      <w:r w:rsidRPr="00131354">
        <w:rPr>
          <w:rFonts w:ascii="Trebuchet MS" w:eastAsia="Times New Roman" w:hAnsi="Trebuchet MS" w:cs="Times New Roman"/>
          <w:color w:val="000000"/>
          <w:sz w:val="24"/>
          <w:szCs w:val="24"/>
          <w:lang w:val="en-IN" w:eastAsia="en-IN"/>
        </w:rPr>
        <w:t xml:space="preserve">, well known library </w:t>
      </w:r>
      <w:proofErr w:type="spellStart"/>
      <w:r w:rsidRPr="00131354">
        <w:rPr>
          <w:rFonts w:ascii="Trebuchet MS" w:eastAsia="Times New Roman" w:hAnsi="Trebuchet MS" w:cs="Times New Roman"/>
          <w:color w:val="000000"/>
          <w:sz w:val="24"/>
          <w:szCs w:val="24"/>
          <w:lang w:val="en-IN" w:eastAsia="en-IN"/>
        </w:rPr>
        <w:t>libc</w:t>
      </w:r>
      <w:proofErr w:type="spellEnd"/>
      <w:r w:rsidRPr="00131354">
        <w:rPr>
          <w:rFonts w:ascii="Trebuchet MS" w:eastAsia="Times New Roman" w:hAnsi="Trebuchet MS" w:cs="Times New Roman"/>
          <w:color w:val="000000"/>
          <w:sz w:val="24"/>
          <w:szCs w:val="24"/>
          <w:lang w:val="en-IN" w:eastAsia="en-IN"/>
        </w:rPr>
        <w:t xml:space="preserve">, SQLite database which is a useful repository for </w:t>
      </w:r>
      <w:r w:rsidRPr="00131354">
        <w:rPr>
          <w:rFonts w:ascii="Trebuchet MS" w:eastAsia="Times New Roman" w:hAnsi="Trebuchet MS" w:cs="Times New Roman"/>
          <w:color w:val="000000"/>
          <w:sz w:val="24"/>
          <w:szCs w:val="24"/>
          <w:lang w:val="en-IN" w:eastAsia="en-IN"/>
        </w:rPr>
        <w:lastRenderedPageBreak/>
        <w:t>storage and sharing of application data, libraries to play and record audio and video, SSL libraries responsible for Internet security etc.</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Android Libraries</w:t>
      </w:r>
    </w:p>
    <w:p w:rsidR="007F69AC" w:rsidRDefault="00131354" w:rsidP="00D11ED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r w:rsidR="007F69AC">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2161"/>
        <w:gridCol w:w="6829"/>
      </w:tblGrid>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131354">
              <w:rPr>
                <w:rFonts w:ascii="Trebuchet MS" w:eastAsia="Times New Roman" w:hAnsi="Trebuchet MS" w:cs="Times New Roman"/>
                <w:color w:val="000000"/>
                <w:sz w:val="24"/>
                <w:szCs w:val="24"/>
                <w:lang w:val="en-IN" w:eastAsia="en-IN"/>
              </w:rPr>
              <w:t>android.app</w:t>
            </w:r>
            <w:proofErr w:type="spell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7F69AC">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access to the application model and is the cornerstone of all Android applications.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android.content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Facilitates content access, publishing and messaging between applications and application components.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android.database</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Used to access data published by content providers and includes SQLite database management classes.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android.opengl</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Java interface to the OpenGL ES 3D graphics rendering API</w:t>
            </w:r>
            <w:r>
              <w:rPr>
                <w:rFonts w:ascii="Trebuchet MS" w:eastAsia="Times New Roman" w:hAnsi="Trebuchet MS" w:cs="Times New Roman"/>
                <w:color w:val="000000"/>
                <w:sz w:val="24"/>
                <w:szCs w:val="24"/>
                <w:lang w:val="en-IN" w:eastAsia="en-IN"/>
              </w:rPr>
              <w:t>.</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android.os</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applications with access to standard operating system services including messages, system services and inter-process communication.</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131354">
              <w:rPr>
                <w:rFonts w:ascii="Trebuchet MS" w:eastAsia="Times New Roman" w:hAnsi="Trebuchet MS" w:cs="Times New Roman"/>
                <w:color w:val="000000"/>
                <w:sz w:val="24"/>
                <w:szCs w:val="24"/>
                <w:lang w:val="en-IN" w:eastAsia="en-IN"/>
              </w:rPr>
              <w:t>android.text</w:t>
            </w:r>
            <w:proofErr w:type="spell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Used to render and manipulate text on a device display.</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android.view</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fundamental building blocks of application user interfaces.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android.widget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rich collection of pre-built user interface components such as buttons, labels, list views, layout managers, radio buttons etc.</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android.webkit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set of classes intended to allow web-browsing capabilities to be built into applications.</w:t>
            </w:r>
          </w:p>
        </w:tc>
      </w:tr>
    </w:tbl>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Having covered the Java-based core libraries in the Android runtime, it is now time to turn our attention to the C/C++ based libraries contained in this layer of the Android software stack.</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Android Runtime</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This is the third section of the architecture and available on the second layer from the bottom. This section provides a key component called</w:t>
      </w:r>
      <w:r w:rsidRPr="00131354">
        <w:rPr>
          <w:rFonts w:ascii="Trebuchet MS" w:eastAsia="Times New Roman" w:hAnsi="Trebuchet MS" w:cs="Times New Roman"/>
          <w:sz w:val="24"/>
          <w:szCs w:val="24"/>
          <w:lang w:val="en-IN" w:eastAsia="en-IN"/>
        </w:rPr>
        <w:t> </w:t>
      </w:r>
      <w:r w:rsidRPr="00131354">
        <w:rPr>
          <w:rFonts w:ascii="Trebuchet MS" w:eastAsia="Times New Roman" w:hAnsi="Trebuchet MS" w:cs="Times New Roman"/>
          <w:color w:val="000000"/>
          <w:sz w:val="24"/>
          <w:szCs w:val="24"/>
          <w:lang w:val="en-IN" w:eastAsia="en-IN"/>
        </w:rPr>
        <w:t>Dalvik Virtual Machine</w:t>
      </w:r>
      <w:r w:rsidRPr="00131354">
        <w:rPr>
          <w:rFonts w:ascii="Trebuchet MS" w:eastAsia="Times New Roman" w:hAnsi="Trebuchet MS" w:cs="Times New Roman"/>
          <w:sz w:val="24"/>
          <w:szCs w:val="24"/>
          <w:lang w:val="en-IN" w:eastAsia="en-IN"/>
        </w:rPr>
        <w:t> </w:t>
      </w:r>
      <w:r w:rsidRPr="00131354">
        <w:rPr>
          <w:rFonts w:ascii="Trebuchet MS" w:eastAsia="Times New Roman" w:hAnsi="Trebuchet MS" w:cs="Times New Roman"/>
          <w:color w:val="000000"/>
          <w:sz w:val="24"/>
          <w:szCs w:val="24"/>
          <w:lang w:val="en-IN" w:eastAsia="en-IN"/>
        </w:rPr>
        <w:t>which is a kind of Java Virtual Machine specially designed and optimized for Android.</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lastRenderedPageBreak/>
        <w:t>The Dalvik VM makes use of Linux core features like memory management and multi-threading, which is intrinsic in the Java language. The Dalvik VM enables every Android application to run in its own process, with its own instance of the Dalvik virtual machine.</w:t>
      </w:r>
    </w:p>
    <w:p w:rsid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Android runtime also provides a set of core libraries which enable Android application developers to write Android applications using standard Java programming language.</w:t>
      </w:r>
    </w:p>
    <w:p w:rsidR="0001799E" w:rsidRPr="00131354" w:rsidRDefault="0001799E"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01799E">
        <w:rPr>
          <w:rFonts w:ascii="Trebuchet MS" w:eastAsia="Times New Roman" w:hAnsi="Trebuchet MS" w:cs="Times New Roman"/>
          <w:b/>
          <w:color w:val="000000"/>
          <w:sz w:val="24"/>
          <w:szCs w:val="24"/>
          <w:lang w:val="en-IN" w:eastAsia="en-IN"/>
        </w:rPr>
        <w:t>Note</w:t>
      </w:r>
      <w:r w:rsidRPr="0001799E">
        <w:rPr>
          <w:rFonts w:ascii="Trebuchet MS" w:eastAsia="Times New Roman" w:hAnsi="Trebuchet MS" w:cs="Times New Roman"/>
          <w:color w:val="000000"/>
          <w:sz w:val="24"/>
          <w:szCs w:val="24"/>
          <w:lang w:val="en-IN" w:eastAsia="en-IN"/>
        </w:rPr>
        <w:t>: Android Lollipop, Google has replaced DVM with ART because ART is faster than DVM</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Application Framework</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The Application Framework layer provides many higher-level services to applications in the form of Java classes. Application developers </w:t>
      </w:r>
      <w:proofErr w:type="gramStart"/>
      <w:r w:rsidRPr="00131354">
        <w:rPr>
          <w:rFonts w:ascii="Trebuchet MS" w:eastAsia="Times New Roman" w:hAnsi="Trebuchet MS" w:cs="Times New Roman"/>
          <w:color w:val="000000"/>
          <w:sz w:val="24"/>
          <w:szCs w:val="24"/>
          <w:lang w:val="en-IN" w:eastAsia="en-IN"/>
        </w:rPr>
        <w:t>are allowed to</w:t>
      </w:r>
      <w:proofErr w:type="gramEnd"/>
      <w:r w:rsidRPr="00131354">
        <w:rPr>
          <w:rFonts w:ascii="Trebuchet MS" w:eastAsia="Times New Roman" w:hAnsi="Trebuchet MS" w:cs="Times New Roman"/>
          <w:color w:val="000000"/>
          <w:sz w:val="24"/>
          <w:szCs w:val="24"/>
          <w:lang w:val="en-IN" w:eastAsia="en-IN"/>
        </w:rPr>
        <w:t xml:space="preserve"> make use of these services in their applications.</w:t>
      </w:r>
    </w:p>
    <w:p w:rsid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The Android framework includes the following key services </w:t>
      </w:r>
      <w:r w:rsidR="007F69AC">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2329"/>
        <w:gridCol w:w="6661"/>
      </w:tblGrid>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Activity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Controls all aspects of the application lifecycle and activity stack.</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Content Providers</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Allows applications to publish and share data with other applications.</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Resource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Provides access to non-code embedded resources such as strings, </w:t>
            </w:r>
            <w:proofErr w:type="spellStart"/>
            <w:r w:rsidRPr="00131354">
              <w:rPr>
                <w:rFonts w:ascii="Trebuchet MS" w:eastAsia="Times New Roman" w:hAnsi="Trebuchet MS" w:cs="Times New Roman"/>
                <w:color w:val="000000"/>
                <w:sz w:val="24"/>
                <w:szCs w:val="24"/>
                <w:lang w:val="en-IN" w:eastAsia="en-IN"/>
              </w:rPr>
              <w:t>color</w:t>
            </w:r>
            <w:proofErr w:type="spellEnd"/>
            <w:r w:rsidRPr="00131354">
              <w:rPr>
                <w:rFonts w:ascii="Trebuchet MS" w:eastAsia="Times New Roman" w:hAnsi="Trebuchet MS" w:cs="Times New Roman"/>
                <w:color w:val="000000"/>
                <w:sz w:val="24"/>
                <w:szCs w:val="24"/>
                <w:lang w:val="en-IN" w:eastAsia="en-IN"/>
              </w:rPr>
              <w:t xml:space="preserve"> settings and user interface layouts.</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Notifications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Allows applications to display alerts and notifications to the user.</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View System</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 extensible set of views used to create application user interfaces.</w:t>
            </w:r>
          </w:p>
        </w:tc>
      </w:tr>
    </w:tbl>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Applications</w:t>
      </w:r>
    </w:p>
    <w:p w:rsidR="00131354" w:rsidRDefault="00131354" w:rsidP="00B27768">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You will find all the Android application at the top layer. You will write your application to be installed on this layer only. Examples of such applications are Contacts Books, Browser, Games etc.</w:t>
      </w:r>
    </w:p>
    <w:p w:rsidR="00B27768" w:rsidRDefault="00B27768">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br w:type="page"/>
      </w:r>
    </w:p>
    <w:p w:rsidR="00B27768" w:rsidRPr="00B27768" w:rsidRDefault="00B27768" w:rsidP="00B27768">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B27768" w:rsidRDefault="00B27768" w:rsidP="00B27768">
      <w:pPr>
        <w:pStyle w:val="Heading2"/>
        <w:shd w:val="clear" w:color="auto" w:fill="FFFFFF"/>
        <w:spacing w:line="288" w:lineRule="atLeast"/>
        <w:ind w:left="360"/>
        <w:rPr>
          <w:rFonts w:ascii="Helvetica" w:hAnsi="Helvetica"/>
          <w:color w:val="333333"/>
        </w:rPr>
      </w:pPr>
      <w:bookmarkStart w:id="30" w:name="_Toc524690059"/>
      <w:r>
        <w:rPr>
          <w:rFonts w:ascii="Helvetica" w:hAnsi="Helvetica"/>
          <w:color w:val="333333"/>
        </w:rPr>
        <w:t>Android Building Blocks (Android Components)</w:t>
      </w:r>
      <w:r w:rsidR="000D3636">
        <w:rPr>
          <w:rFonts w:ascii="Helvetica" w:hAnsi="Helvetica"/>
          <w:color w:val="333333"/>
        </w:rPr>
        <w:t xml:space="preserve"> - Introduction</w:t>
      </w:r>
      <w:bookmarkEnd w:id="30"/>
    </w:p>
    <w:p w:rsidR="00B27768" w:rsidRPr="00B27768" w:rsidRDefault="00B27768" w:rsidP="0088585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B27768">
        <w:rPr>
          <w:rFonts w:ascii="Trebuchet MS" w:eastAsia="Times New Roman" w:hAnsi="Trebuchet MS" w:cs="Times New Roman"/>
          <w:color w:val="000000"/>
          <w:sz w:val="24"/>
          <w:szCs w:val="24"/>
          <w:lang w:val="en-IN" w:eastAsia="en-IN"/>
        </w:rPr>
        <w:t>Application components are the essential building blocks of an Android application. These components are loosely coupled by the application manifest file</w:t>
      </w:r>
      <w:r w:rsidRPr="00885857">
        <w:rPr>
          <w:rFonts w:ascii="Trebuchet MS" w:eastAsia="Times New Roman" w:hAnsi="Trebuchet MS" w:cs="Times New Roman"/>
          <w:color w:val="000000"/>
          <w:sz w:val="24"/>
          <w:szCs w:val="24"/>
          <w:lang w:val="en-IN" w:eastAsia="en-IN"/>
        </w:rPr>
        <w:t> </w:t>
      </w:r>
      <w:r w:rsidRPr="00B27768">
        <w:rPr>
          <w:rFonts w:ascii="Trebuchet MS" w:eastAsia="Times New Roman" w:hAnsi="Trebuchet MS" w:cs="Times New Roman"/>
          <w:color w:val="000000"/>
          <w:sz w:val="24"/>
          <w:szCs w:val="24"/>
          <w:lang w:val="en-IN" w:eastAsia="en-IN"/>
        </w:rPr>
        <w:t>AndroidManifest.xml</w:t>
      </w:r>
      <w:r w:rsidRPr="00885857">
        <w:rPr>
          <w:rFonts w:ascii="Trebuchet MS" w:eastAsia="Times New Roman" w:hAnsi="Trebuchet MS" w:cs="Times New Roman"/>
          <w:color w:val="000000"/>
          <w:sz w:val="24"/>
          <w:szCs w:val="24"/>
          <w:lang w:val="en-IN" w:eastAsia="en-IN"/>
        </w:rPr>
        <w:t> </w:t>
      </w:r>
      <w:r w:rsidRPr="00B27768">
        <w:rPr>
          <w:rFonts w:ascii="Trebuchet MS" w:eastAsia="Times New Roman" w:hAnsi="Trebuchet MS" w:cs="Times New Roman"/>
          <w:color w:val="000000"/>
          <w:sz w:val="24"/>
          <w:szCs w:val="24"/>
          <w:lang w:val="en-IN" w:eastAsia="en-IN"/>
        </w:rPr>
        <w:t>that describes each component of the application and how they interact.</w:t>
      </w:r>
    </w:p>
    <w:p w:rsidR="008C2647" w:rsidRDefault="00B27768" w:rsidP="00955369">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B27768">
        <w:rPr>
          <w:rFonts w:ascii="Trebuchet MS" w:eastAsia="Times New Roman" w:hAnsi="Trebuchet MS" w:cs="Times New Roman"/>
          <w:color w:val="000000"/>
          <w:sz w:val="24"/>
          <w:szCs w:val="24"/>
          <w:lang w:val="en-IN" w:eastAsia="en-IN"/>
        </w:rPr>
        <w:t xml:space="preserve">There are following four main components that can be used within an Android application </w:t>
      </w:r>
      <w:r w:rsidR="008C2647">
        <w:rPr>
          <w:rFonts w:ascii="Trebuchet MS" w:eastAsia="Times New Roman" w:hAnsi="Trebuchet MS" w:cs="Times New Roman"/>
          <w:color w:val="000000"/>
          <w:sz w:val="24"/>
          <w:szCs w:val="24"/>
          <w:lang w:val="en-IN" w:eastAsia="en-IN"/>
        </w:rPr>
        <w:t>–</w:t>
      </w:r>
    </w:p>
    <w:tbl>
      <w:tblPr>
        <w:tblStyle w:val="TableGrid"/>
        <w:tblW w:w="9983" w:type="dxa"/>
        <w:tblInd w:w="360" w:type="dxa"/>
        <w:tblLook w:val="04A0" w:firstRow="1" w:lastRow="0" w:firstColumn="1" w:lastColumn="0" w:noHBand="0" w:noVBand="1"/>
      </w:tblPr>
      <w:tblGrid>
        <w:gridCol w:w="2045"/>
        <w:gridCol w:w="7938"/>
      </w:tblGrid>
      <w:tr w:rsidR="008C2647" w:rsidTr="001F783E">
        <w:tc>
          <w:tcPr>
            <w:tcW w:w="2045"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Activities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dictate the UI and handle the user interaction to the smart phone screen.</w:t>
            </w:r>
          </w:p>
        </w:tc>
      </w:tr>
      <w:tr w:rsidR="008C2647" w:rsidTr="001F783E">
        <w:tc>
          <w:tcPr>
            <w:tcW w:w="2045"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Services</w:t>
            </w:r>
          </w:p>
        </w:tc>
        <w:tc>
          <w:tcPr>
            <w:tcW w:w="7938"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background processing associated with an application.</w:t>
            </w:r>
          </w:p>
        </w:tc>
      </w:tr>
      <w:tr w:rsidR="008C2647" w:rsidTr="001F783E">
        <w:tc>
          <w:tcPr>
            <w:tcW w:w="2045" w:type="dxa"/>
            <w:vAlign w:val="center"/>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Broadcast Receivers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communication between Android OS and applications.</w:t>
            </w:r>
          </w:p>
        </w:tc>
      </w:tr>
      <w:tr w:rsidR="008C2647" w:rsidTr="001F783E">
        <w:tc>
          <w:tcPr>
            <w:tcW w:w="2045" w:type="dxa"/>
            <w:vAlign w:val="center"/>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Content Providers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data and database management issues.</w:t>
            </w:r>
          </w:p>
        </w:tc>
      </w:tr>
    </w:tbl>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1" w:name="_Toc524690060"/>
      <w:r w:rsidRPr="00885857">
        <w:rPr>
          <w:rFonts w:ascii="Helvetica" w:hAnsi="Helvetica"/>
          <w:color w:val="333333"/>
        </w:rPr>
        <w:t>Activities</w:t>
      </w:r>
      <w:bookmarkEnd w:id="31"/>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An activity represents a single screen with a user interface,</w:t>
      </w:r>
      <w:r w:rsidR="008C2647">
        <w:rPr>
          <w:rFonts w:ascii="Trebuchet MS" w:eastAsia="Times New Roman" w:hAnsi="Trebuchet MS" w:cs="Times New Roman"/>
          <w:color w:val="000000"/>
          <w:sz w:val="24"/>
          <w:szCs w:val="24"/>
          <w:lang w:val="en-IN" w:eastAsia="en-IN"/>
        </w:rPr>
        <w:t xml:space="preserve"> </w:t>
      </w:r>
      <w:r w:rsidRPr="008C2647">
        <w:rPr>
          <w:rFonts w:ascii="Trebuchet MS" w:eastAsia="Times New Roman" w:hAnsi="Trebuchet MS" w:cs="Times New Roman"/>
          <w:color w:val="000000"/>
          <w:sz w:val="24"/>
          <w:szCs w:val="24"/>
          <w:lang w:val="en-IN" w:eastAsia="en-IN"/>
        </w:rPr>
        <w:t>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An activity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Activity</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as follows −</w:t>
      </w:r>
    </w:p>
    <w:p w:rsidR="00B27768" w:rsidRPr="00885857" w:rsidRDefault="00B27768" w:rsidP="00885857">
      <w:pPr>
        <w:pStyle w:val="HTMLPreformatted"/>
        <w:pBdr>
          <w:top w:val="single" w:sz="6" w:space="4" w:color="D6D6D6"/>
          <w:left w:val="single" w:sz="6" w:space="0"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MainActivity</w:t>
      </w:r>
      <w:proofErr w:type="spellEnd"/>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Activity</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0" w:color="D6D6D6"/>
          <w:bottom w:val="single" w:sz="6" w:space="4" w:color="D6D6D6"/>
          <w:right w:val="single" w:sz="6" w:space="4" w:color="D6D6D6"/>
        </w:pBdr>
        <w:shd w:val="clear" w:color="auto" w:fill="EEEEEE"/>
        <w:spacing w:before="225" w:after="150" w:line="240" w:lineRule="atLeast"/>
        <w:ind w:left="720"/>
        <w:rPr>
          <w:rFonts w:ascii="Trebuchet MS" w:hAnsi="Trebuchet MS"/>
          <w:color w:val="313131"/>
          <w:sz w:val="24"/>
          <w:szCs w:val="24"/>
        </w:rPr>
      </w:pPr>
      <w:r w:rsidRPr="00885857">
        <w:rPr>
          <w:rStyle w:val="pun"/>
          <w:rFonts w:ascii="Trebuchet MS" w:hAnsi="Trebuchet MS"/>
          <w:color w:val="666600"/>
          <w:sz w:val="24"/>
          <w:szCs w:val="24"/>
        </w:rPr>
        <w:t>}</w:t>
      </w: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2" w:name="_Toc524690061"/>
      <w:r w:rsidRPr="00885857">
        <w:rPr>
          <w:rFonts w:ascii="Helvetica" w:hAnsi="Helvetica"/>
          <w:color w:val="333333"/>
        </w:rPr>
        <w:t>Services</w:t>
      </w:r>
      <w:bookmarkEnd w:id="32"/>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service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Service</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as follows −</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lastRenderedPageBreak/>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MyService</w:t>
      </w:r>
      <w:proofErr w:type="spellEnd"/>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Service</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Trebuchet MS" w:hAnsi="Trebuchet MS"/>
          <w:color w:val="313131"/>
          <w:sz w:val="24"/>
          <w:szCs w:val="24"/>
        </w:rPr>
      </w:pPr>
      <w:r w:rsidRPr="00885857">
        <w:rPr>
          <w:rStyle w:val="pun"/>
          <w:rFonts w:ascii="Trebuchet MS" w:hAnsi="Trebuchet MS"/>
          <w:color w:val="666600"/>
          <w:sz w:val="24"/>
          <w:szCs w:val="24"/>
        </w:rPr>
        <w:t>}</w:t>
      </w: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3" w:name="_Toc524690062"/>
      <w:r w:rsidRPr="00885857">
        <w:rPr>
          <w:rFonts w:ascii="Helvetica" w:hAnsi="Helvetica"/>
          <w:color w:val="333333"/>
        </w:rPr>
        <w:t>Broadcast Receivers</w:t>
      </w:r>
      <w:bookmarkEnd w:id="33"/>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broadcast receiver is implemented as a subclass of</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b/>
          <w:color w:val="000000"/>
          <w:sz w:val="24"/>
          <w:szCs w:val="24"/>
          <w:lang w:val="en-IN" w:eastAsia="en-IN"/>
        </w:rPr>
        <w:t>BroadcastReceiver</w:t>
      </w:r>
      <w:proofErr w:type="spellEnd"/>
      <w:r w:rsidR="008C2647">
        <w:rPr>
          <w:rFonts w:ascii="Trebuchet MS" w:eastAsia="Times New Roman" w:hAnsi="Trebuchet MS" w:cs="Times New Roman"/>
          <w:b/>
          <w:color w:val="000000"/>
          <w:sz w:val="24"/>
          <w:szCs w:val="24"/>
          <w:lang w:val="en-IN" w:eastAsia="en-IN"/>
        </w:rPr>
        <w:t xml:space="preserve"> </w:t>
      </w:r>
      <w:r w:rsidRPr="008C2647">
        <w:rPr>
          <w:rFonts w:ascii="Trebuchet MS" w:eastAsia="Times New Roman" w:hAnsi="Trebuchet MS" w:cs="Times New Roman"/>
          <w:color w:val="000000"/>
          <w:sz w:val="24"/>
          <w:szCs w:val="24"/>
          <w:lang w:val="en-IN" w:eastAsia="en-IN"/>
        </w:rPr>
        <w:t>class and each message is broadcaster as an</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Intent</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object.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MyReceiver</w:t>
      </w:r>
      <w:proofErr w:type="spellEnd"/>
      <w:r w:rsidR="008C2647"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008C2647"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BroadcastReceiver</w:t>
      </w:r>
      <w:proofErr w:type="spellEnd"/>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void</w:t>
      </w:r>
      <w:r w:rsidRPr="00885857">
        <w:rPr>
          <w:rStyle w:val="pln"/>
          <w:rFonts w:ascii="Trebuchet MS" w:hAnsi="Trebuchet MS"/>
          <w:color w:val="313131"/>
          <w:sz w:val="24"/>
          <w:szCs w:val="24"/>
        </w:rPr>
        <w:t xml:space="preserve"> </w:t>
      </w:r>
      <w:proofErr w:type="spellStart"/>
      <w:r w:rsidRPr="00885857">
        <w:rPr>
          <w:rStyle w:val="pln"/>
          <w:rFonts w:ascii="Trebuchet MS" w:hAnsi="Trebuchet MS"/>
          <w:color w:val="313131"/>
          <w:sz w:val="24"/>
          <w:szCs w:val="24"/>
        </w:rPr>
        <w:t>onReceive</w:t>
      </w:r>
      <w:proofErr w:type="spellEnd"/>
      <w:r w:rsidRPr="00885857">
        <w:rPr>
          <w:rStyle w:val="pun"/>
          <w:rFonts w:ascii="Trebuchet MS" w:hAnsi="Trebuchet MS"/>
          <w:color w:val="666600"/>
          <w:sz w:val="24"/>
          <w:szCs w:val="24"/>
        </w:rPr>
        <w:t>(</w:t>
      </w:r>
      <w:proofErr w:type="spellStart"/>
      <w:proofErr w:type="gramStart"/>
      <w:r w:rsidRPr="00885857">
        <w:rPr>
          <w:rStyle w:val="pln"/>
          <w:rFonts w:ascii="Trebuchet MS" w:hAnsi="Trebuchet MS"/>
          <w:color w:val="313131"/>
          <w:sz w:val="24"/>
          <w:szCs w:val="24"/>
        </w:rPr>
        <w:t>context</w:t>
      </w:r>
      <w:r w:rsidRPr="00885857">
        <w:rPr>
          <w:rStyle w:val="pun"/>
          <w:rFonts w:ascii="Trebuchet MS" w:hAnsi="Trebuchet MS"/>
          <w:color w:val="666600"/>
          <w:sz w:val="24"/>
          <w:szCs w:val="24"/>
        </w:rPr>
        <w:t>,</w:t>
      </w:r>
      <w:r w:rsidRPr="00885857">
        <w:rPr>
          <w:rStyle w:val="pln"/>
          <w:rFonts w:ascii="Trebuchet MS" w:hAnsi="Trebuchet MS"/>
          <w:color w:val="313131"/>
          <w:sz w:val="24"/>
          <w:szCs w:val="24"/>
        </w:rPr>
        <w:t>intent</w:t>
      </w:r>
      <w:proofErr w:type="spellEnd"/>
      <w:proofErr w:type="gramEnd"/>
      <w:r w:rsidRPr="00885857">
        <w:rPr>
          <w:rStyle w:val="pun"/>
          <w:rFonts w:ascii="Trebuchet MS" w:hAnsi="Trebuchet MS"/>
          <w:color w:val="666600"/>
          <w:sz w:val="24"/>
          <w:szCs w:val="24"/>
        </w:rPr>
        <w:t>){}</w:t>
      </w:r>
    </w:p>
    <w:p w:rsidR="00B27768"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Monaco" w:hAnsi="Monaco"/>
          <w:color w:val="313131"/>
        </w:rPr>
      </w:pPr>
      <w:r w:rsidRPr="00885857">
        <w:rPr>
          <w:rStyle w:val="pun"/>
          <w:rFonts w:ascii="Trebuchet MS" w:hAnsi="Trebuchet MS"/>
          <w:color w:val="666600"/>
          <w:sz w:val="24"/>
          <w:szCs w:val="24"/>
        </w:rPr>
        <w:t>}</w:t>
      </w:r>
    </w:p>
    <w:p w:rsidR="00885857" w:rsidRPr="00246AA3" w:rsidRDefault="00885857" w:rsidP="00246AA3">
      <w:pPr>
        <w:pStyle w:val="NormalWeb"/>
        <w:rPr>
          <w:rFonts w:ascii="Trebuchet MS" w:eastAsia="Times New Roman" w:hAnsi="Trebuchet MS"/>
          <w:iCs/>
          <w:color w:val="000000"/>
          <w:lang w:val="en-IN" w:eastAsia="en-IN"/>
        </w:rPr>
      </w:pP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4" w:name="_Toc524690063"/>
      <w:r w:rsidRPr="00885857">
        <w:rPr>
          <w:rFonts w:ascii="Helvetica" w:hAnsi="Helvetica"/>
          <w:color w:val="333333"/>
        </w:rPr>
        <w:t>Content Providers</w:t>
      </w:r>
      <w:bookmarkEnd w:id="34"/>
    </w:p>
    <w:p w:rsidR="00B27768" w:rsidRPr="008C2647" w:rsidRDefault="00B27768" w:rsidP="0088585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content provider component supplies data from one application to others on request. Such requests are handled by the methods of the</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color w:val="000000"/>
          <w:sz w:val="24"/>
          <w:szCs w:val="24"/>
          <w:lang w:val="en-IN" w:eastAsia="en-IN"/>
        </w:rPr>
        <w:t>ContentResolverclass</w:t>
      </w:r>
      <w:proofErr w:type="spellEnd"/>
      <w:r w:rsidRPr="008C2647">
        <w:rPr>
          <w:rFonts w:ascii="Trebuchet MS" w:eastAsia="Times New Roman" w:hAnsi="Trebuchet MS" w:cs="Times New Roman"/>
          <w:color w:val="000000"/>
          <w:sz w:val="24"/>
          <w:szCs w:val="24"/>
          <w:lang w:val="en-IN" w:eastAsia="en-IN"/>
        </w:rPr>
        <w:t>. The data may be stored in the file system, the database or somewhere else entirely.</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content provider is implemented as a subclass of</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b/>
          <w:color w:val="000000"/>
          <w:sz w:val="24"/>
          <w:szCs w:val="24"/>
          <w:lang w:val="en-IN" w:eastAsia="en-IN"/>
        </w:rPr>
        <w:t>ContentProvider</w:t>
      </w:r>
      <w:proofErr w:type="spellEnd"/>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and must implement a standard set of APIs that enable other applications to perform transactions.</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MyContentProvider</w:t>
      </w:r>
      <w:proofErr w:type="spellEnd"/>
      <w:r w:rsidRPr="00885857">
        <w:rPr>
          <w:rStyle w:val="pln"/>
          <w:rFonts w:ascii="Trebuchet MS" w:hAnsi="Trebuchet MS"/>
          <w:color w:val="313131"/>
          <w:sz w:val="24"/>
          <w:szCs w:val="24"/>
        </w:rPr>
        <w:t xml:space="preserve"> </w:t>
      </w:r>
      <w:proofErr w:type="gramStart"/>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ContentProvider</w:t>
      </w:r>
      <w:proofErr w:type="spellEnd"/>
      <w:proofErr w:type="gramEnd"/>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void</w:t>
      </w:r>
      <w:r w:rsidRPr="00885857">
        <w:rPr>
          <w:rStyle w:val="pln"/>
          <w:rFonts w:ascii="Trebuchet MS" w:hAnsi="Trebuchet MS"/>
          <w:color w:val="313131"/>
          <w:sz w:val="24"/>
          <w:szCs w:val="24"/>
        </w:rPr>
        <w:t xml:space="preserve"> </w:t>
      </w:r>
      <w:proofErr w:type="spellStart"/>
      <w:proofErr w:type="gramStart"/>
      <w:r w:rsidRPr="00885857">
        <w:rPr>
          <w:rStyle w:val="pln"/>
          <w:rFonts w:ascii="Trebuchet MS" w:hAnsi="Trebuchet MS"/>
          <w:color w:val="313131"/>
          <w:sz w:val="24"/>
          <w:szCs w:val="24"/>
        </w:rPr>
        <w:t>onCreate</w:t>
      </w:r>
      <w:proofErr w:type="spellEnd"/>
      <w:r w:rsidRPr="00885857">
        <w:rPr>
          <w:rStyle w:val="pun"/>
          <w:rFonts w:ascii="Trebuchet MS" w:hAnsi="Trebuchet MS"/>
          <w:color w:val="666600"/>
          <w:sz w:val="24"/>
          <w:szCs w:val="24"/>
        </w:rPr>
        <w:t>(</w:t>
      </w:r>
      <w:proofErr w:type="gramEnd"/>
      <w:r w:rsidRPr="00885857">
        <w:rPr>
          <w:rStyle w:val="pun"/>
          <w:rFonts w:ascii="Trebuchet MS" w:hAnsi="Trebuchet MS"/>
          <w:color w:val="666600"/>
          <w:sz w:val="24"/>
          <w:szCs w:val="24"/>
        </w:rPr>
        <w:t>){}</w:t>
      </w:r>
    </w:p>
    <w:p w:rsidR="00B27768"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Monaco" w:hAnsi="Monaco"/>
          <w:color w:val="313131"/>
        </w:rPr>
      </w:pPr>
      <w:r w:rsidRPr="00885857">
        <w:rPr>
          <w:rStyle w:val="pun"/>
          <w:rFonts w:ascii="Trebuchet MS" w:hAnsi="Trebuchet MS"/>
          <w:color w:val="666600"/>
          <w:sz w:val="24"/>
          <w:szCs w:val="24"/>
        </w:rPr>
        <w:t>}</w:t>
      </w:r>
    </w:p>
    <w:p w:rsidR="00955369" w:rsidRPr="008C2647" w:rsidRDefault="00B27768" w:rsidP="00A42EAF">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We will go through these tags in detail while covering application components in individual chapters.</w:t>
      </w:r>
    </w:p>
    <w:p w:rsidR="00E365CF" w:rsidRDefault="00E365CF" w:rsidP="00E365CF">
      <w:pPr>
        <w:pStyle w:val="Heading2"/>
        <w:shd w:val="clear" w:color="auto" w:fill="FFFFFF"/>
        <w:spacing w:line="288" w:lineRule="atLeast"/>
        <w:ind w:left="360"/>
        <w:rPr>
          <w:rFonts w:ascii="Helvetica" w:hAnsi="Helvetica"/>
          <w:color w:val="333333"/>
        </w:rPr>
      </w:pPr>
      <w:bookmarkStart w:id="35" w:name="_Toc524690064"/>
      <w:r w:rsidRPr="00B27768">
        <w:rPr>
          <w:rFonts w:ascii="Helvetica" w:hAnsi="Helvetica"/>
          <w:color w:val="333333"/>
        </w:rPr>
        <w:lastRenderedPageBreak/>
        <w:t>Android project folder structure</w:t>
      </w:r>
      <w:bookmarkEnd w:id="35"/>
      <w:r w:rsidRPr="00B27768">
        <w:rPr>
          <w:rFonts w:ascii="Helvetica" w:hAnsi="Helvetica"/>
          <w:color w:val="333333"/>
        </w:rPr>
        <w:t xml:space="preserve"> </w:t>
      </w:r>
    </w:p>
    <w:p w:rsidR="00E365CF" w:rsidRPr="00E365CF" w:rsidRDefault="00E365CF" w:rsidP="00D01DB4">
      <w:pPr>
        <w:pStyle w:val="Heading2"/>
        <w:numPr>
          <w:ilvl w:val="0"/>
          <w:numId w:val="16"/>
        </w:numPr>
        <w:shd w:val="clear" w:color="auto" w:fill="FFFFFF"/>
        <w:spacing w:line="288" w:lineRule="atLeast"/>
        <w:rPr>
          <w:rFonts w:ascii="Helvetica" w:hAnsi="Helvetica"/>
          <w:color w:val="333333"/>
        </w:rPr>
      </w:pPr>
      <w:bookmarkStart w:id="36" w:name="_Toc524690065"/>
      <w:bookmarkStart w:id="37" w:name="_Hlk523410661"/>
      <w:r w:rsidRPr="00E365CF">
        <w:rPr>
          <w:rFonts w:ascii="Trebuchet MS" w:eastAsia="Times New Roman" w:hAnsi="Trebuchet MS" w:cs="Times New Roman"/>
          <w:color w:val="000000"/>
          <w:sz w:val="24"/>
          <w:szCs w:val="24"/>
          <w:lang w:val="en-IN" w:eastAsia="en-IN"/>
        </w:rPr>
        <w:t>app folder</w:t>
      </w:r>
      <w:bookmarkEnd w:id="36"/>
    </w:p>
    <w:bookmarkEnd w:id="37"/>
    <w:p w:rsidR="00955369" w:rsidRDefault="004D7DB5" w:rsidP="004D7DB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4D7DB5">
        <w:rPr>
          <w:rFonts w:ascii="Trebuchet MS" w:eastAsia="Times New Roman" w:hAnsi="Trebuchet MS" w:cs="Times New Roman"/>
          <w:color w:val="000000"/>
          <w:sz w:val="24"/>
          <w:szCs w:val="24"/>
          <w:lang w:val="en-IN" w:eastAsia="en-IN"/>
        </w:rPr>
        <w:t>Once created, the project files contain various folders and files about project settings as well as your Android Application module.</w:t>
      </w:r>
    </w:p>
    <w:p w:rsidR="004D7DB5" w:rsidRDefault="004D7DB5" w:rsidP="004D7DB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4D7DB5" w:rsidRDefault="00D11ED7" w:rsidP="00D11ED7">
      <w:pPr>
        <w:shd w:val="clear" w:color="auto" w:fill="FFFFFF"/>
        <w:spacing w:before="100" w:beforeAutospacing="1" w:after="100" w:afterAutospacing="1" w:line="240" w:lineRule="auto"/>
        <w:ind w:left="2160" w:firstLine="360"/>
        <w:rPr>
          <w:rFonts w:ascii="Trebuchet MS" w:eastAsia="Times New Roman" w:hAnsi="Trebuchet MS" w:cs="Times New Roman"/>
          <w:color w:val="000000"/>
          <w:sz w:val="24"/>
          <w:szCs w:val="24"/>
          <w:lang w:val="en-IN" w:eastAsia="en-IN"/>
        </w:rPr>
      </w:pPr>
      <w:r>
        <w:rPr>
          <w:noProof/>
        </w:rPr>
        <w:drawing>
          <wp:inline distT="0" distB="0" distL="0" distR="0">
            <wp:extent cx="2857500" cy="3543300"/>
            <wp:effectExtent l="0" t="0" r="0" b="0"/>
            <wp:docPr id="20" name="Picture 20" descr="https://cdn-images-1.medium.com/max/800/1*7HPcMIu90tbDkDZNz3QR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7HPcMIu90tbDkDZNz3QRz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3543300"/>
                    </a:xfrm>
                    <a:prstGeom prst="rect">
                      <a:avLst/>
                    </a:prstGeom>
                    <a:noFill/>
                    <a:ln>
                      <a:noFill/>
                    </a:ln>
                  </pic:spPr>
                </pic:pic>
              </a:graphicData>
            </a:graphic>
          </wp:inline>
        </w:drawing>
      </w:r>
    </w:p>
    <w:p w:rsidR="00D11ED7" w:rsidRDefault="00D11ED7" w:rsidP="00D11ED7">
      <w:pPr>
        <w:pStyle w:val="NormalWeb"/>
        <w:spacing w:after="0"/>
        <w:ind w:left="1440"/>
        <w:rPr>
          <w:rFonts w:ascii="Helvetica" w:hAnsi="Helvetica"/>
          <w:color w:val="666666"/>
        </w:rPr>
      </w:pPr>
      <w:r>
        <w:rPr>
          <w:rFonts w:ascii="Helvetica" w:hAnsi="Helvetica"/>
          <w:color w:val="666666"/>
        </w:rPr>
        <w:t xml:space="preserve">Figure 15. </w:t>
      </w:r>
      <w:r w:rsidRPr="00D11ED7">
        <w:rPr>
          <w:rFonts w:ascii="Helvetica" w:hAnsi="Helvetica"/>
          <w:color w:val="666666"/>
        </w:rPr>
        <w:t>Top-level view of Android project in Android Studio</w:t>
      </w:r>
    </w:p>
    <w:p w:rsidR="00D11ED7" w:rsidRPr="00D11ED7" w:rsidRDefault="00D11ED7" w:rsidP="00D11ED7">
      <w:pPr>
        <w:pStyle w:val="NormalWeb"/>
        <w:spacing w:after="0"/>
        <w:ind w:left="1440"/>
        <w:rPr>
          <w:rFonts w:ascii="Trebuchet MS" w:eastAsia="Times New Roman" w:hAnsi="Trebuchet MS"/>
          <w:color w:val="000000"/>
          <w:lang w:val="en-IN" w:eastAsia="en-IN"/>
        </w:rPr>
      </w:pPr>
    </w:p>
    <w:tbl>
      <w:tblPr>
        <w:tblStyle w:val="TableGrid"/>
        <w:tblW w:w="0" w:type="auto"/>
        <w:tblInd w:w="1080" w:type="dxa"/>
        <w:tblLook w:val="04A0" w:firstRow="1" w:lastRow="0" w:firstColumn="1" w:lastColumn="0" w:noHBand="0" w:noVBand="1"/>
      </w:tblPr>
      <w:tblGrid>
        <w:gridCol w:w="2034"/>
        <w:gridCol w:w="6236"/>
      </w:tblGrid>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gramStart"/>
            <w:r>
              <w:rPr>
                <w:rFonts w:ascii="Trebuchet MS" w:eastAsia="Times New Roman" w:hAnsi="Trebuchet MS" w:cs="Times New Roman"/>
                <w:color w:val="000000"/>
                <w:sz w:val="24"/>
                <w:szCs w:val="24"/>
                <w:lang w:val="en-IN" w:eastAsia="en-IN"/>
              </w:rPr>
              <w:t>.</w:t>
            </w:r>
            <w:r w:rsidRPr="00FB6421">
              <w:rPr>
                <w:rFonts w:ascii="Trebuchet MS" w:eastAsia="Times New Roman" w:hAnsi="Trebuchet MS" w:cs="Times New Roman"/>
                <w:color w:val="000000"/>
                <w:sz w:val="24"/>
                <w:szCs w:val="24"/>
                <w:lang w:val="en-IN" w:eastAsia="en-IN"/>
              </w:rPr>
              <w:t>idea</w:t>
            </w:r>
            <w:proofErr w:type="gramEnd"/>
            <w:r w:rsidRPr="00FB6421">
              <w:rPr>
                <w:rFonts w:ascii="Trebuchet MS" w:eastAsia="Times New Roman" w:hAnsi="Trebuchet MS" w:cs="Times New Roman"/>
                <w:color w:val="000000"/>
                <w:sz w:val="24"/>
                <w:szCs w:val="24"/>
                <w:lang w:val="en-IN" w:eastAsia="en-IN"/>
              </w:rPr>
              <w:t xml:space="preserve"> directory</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contains </w:t>
            </w:r>
            <w:proofErr w:type="spellStart"/>
            <w:r w:rsidRPr="00FB6421">
              <w:rPr>
                <w:rFonts w:ascii="Trebuchet MS" w:eastAsia="Times New Roman" w:hAnsi="Trebuchet MS" w:cs="Times New Roman"/>
                <w:color w:val="000000"/>
                <w:sz w:val="24"/>
                <w:szCs w:val="24"/>
                <w:lang w:val="en-IN" w:eastAsia="en-IN"/>
              </w:rPr>
              <w:t>Intellij</w:t>
            </w:r>
            <w:proofErr w:type="spellEnd"/>
            <w:r w:rsidRPr="00FB6421">
              <w:rPr>
                <w:rFonts w:ascii="Trebuchet MS" w:eastAsia="Times New Roman" w:hAnsi="Trebuchet MS" w:cs="Times New Roman"/>
                <w:color w:val="000000"/>
                <w:sz w:val="24"/>
                <w:szCs w:val="24"/>
                <w:lang w:val="en-IN" w:eastAsia="en-IN"/>
              </w:rPr>
              <w:t xml:space="preserve"> IDEA settings.</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gramStart"/>
            <w:r w:rsidRPr="003B5F66">
              <w:rPr>
                <w:rFonts w:ascii="Trebuchet MS" w:eastAsia="Times New Roman" w:hAnsi="Trebuchet MS" w:cs="Times New Roman"/>
                <w:color w:val="000000"/>
                <w:sz w:val="24"/>
                <w:szCs w:val="24"/>
                <w:lang w:val="en-IN" w:eastAsia="en-IN"/>
              </w:rPr>
              <w:t>.</w:t>
            </w:r>
            <w:proofErr w:type="spellStart"/>
            <w:r w:rsidRPr="003B5F66">
              <w:rPr>
                <w:rFonts w:ascii="Trebuchet MS" w:eastAsia="Times New Roman" w:hAnsi="Trebuchet MS" w:cs="Times New Roman"/>
                <w:color w:val="000000"/>
                <w:sz w:val="24"/>
                <w:szCs w:val="24"/>
                <w:lang w:val="en-IN" w:eastAsia="en-IN"/>
              </w:rPr>
              <w:t>gitignore</w:t>
            </w:r>
            <w:proofErr w:type="spellEnd"/>
            <w:proofErr w:type="gramEnd"/>
            <w:r w:rsidRPr="003B5F66">
              <w:rPr>
                <w:rFonts w:ascii="Trebuchet MS" w:eastAsia="Times New Roman" w:hAnsi="Trebuchet MS" w:cs="Times New Roman"/>
                <w:color w:val="000000"/>
                <w:sz w:val="24"/>
                <w:szCs w:val="24"/>
                <w:lang w:val="en-IN" w:eastAsia="en-IN"/>
              </w:rPr>
              <w:t> file</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specifies which files/directories to be ignored by Git</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3B5F66">
              <w:rPr>
                <w:rFonts w:ascii="Trebuchet MS" w:eastAsia="Times New Roman" w:hAnsi="Trebuchet MS" w:cs="Times New Roman"/>
                <w:color w:val="000000"/>
                <w:sz w:val="24"/>
                <w:szCs w:val="24"/>
                <w:lang w:val="en-IN" w:eastAsia="en-IN"/>
              </w:rPr>
              <w:t>gradle</w:t>
            </w:r>
            <w:proofErr w:type="spell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directory contains </w:t>
            </w:r>
            <w:proofErr w:type="spellStart"/>
            <w:r w:rsidRPr="00FB6421">
              <w:rPr>
                <w:rFonts w:ascii="Trebuchet MS" w:eastAsia="Times New Roman" w:hAnsi="Trebuchet MS" w:cs="Times New Roman"/>
                <w:color w:val="000000"/>
                <w:sz w:val="24"/>
                <w:szCs w:val="24"/>
                <w:lang w:val="en-IN" w:eastAsia="en-IN"/>
              </w:rPr>
              <w:t>gradle</w:t>
            </w:r>
            <w:proofErr w:type="spellEnd"/>
            <w:r w:rsidRPr="00FB6421">
              <w:rPr>
                <w:rFonts w:ascii="Trebuchet MS" w:eastAsia="Times New Roman" w:hAnsi="Trebuchet MS" w:cs="Times New Roman"/>
                <w:color w:val="000000"/>
                <w:sz w:val="24"/>
                <w:szCs w:val="24"/>
                <w:lang w:val="en-IN" w:eastAsia="en-IN"/>
              </w:rPr>
              <w:t>-wrapper files.</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3B5F66">
              <w:rPr>
                <w:rFonts w:ascii="Trebuchet MS" w:eastAsia="Times New Roman" w:hAnsi="Trebuchet MS" w:cs="Times New Roman"/>
                <w:color w:val="000000"/>
                <w:sz w:val="24"/>
                <w:szCs w:val="24"/>
                <w:lang w:val="en-IN" w:eastAsia="en-IN"/>
              </w:rPr>
              <w:t>build.gradle</w:t>
            </w:r>
            <w:proofErr w:type="spellEnd"/>
            <w:proofErr w:type="gram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 xml:space="preserve">allows you to customise properties for build system such as setting location of your </w:t>
            </w:r>
            <w:proofErr w:type="spellStart"/>
            <w:r w:rsidRPr="003B5F66">
              <w:rPr>
                <w:rFonts w:ascii="Trebuchet MS" w:eastAsia="Times New Roman" w:hAnsi="Trebuchet MS" w:cs="Times New Roman"/>
                <w:color w:val="000000"/>
                <w:sz w:val="24"/>
                <w:szCs w:val="24"/>
                <w:lang w:val="en-IN" w:eastAsia="en-IN"/>
              </w:rPr>
              <w:t>keystore</w:t>
            </w:r>
            <w:proofErr w:type="spellEnd"/>
            <w:r w:rsidRPr="003B5F66">
              <w:rPr>
                <w:rFonts w:ascii="Trebuchet MS" w:eastAsia="Times New Roman" w:hAnsi="Trebuchet MS" w:cs="Times New Roman"/>
                <w:color w:val="000000"/>
                <w:sz w:val="24"/>
                <w:szCs w:val="24"/>
                <w:lang w:val="en-IN" w:eastAsia="en-IN"/>
              </w:rPr>
              <w:t xml:space="preserve"> used for signing the app-</w:t>
            </w:r>
            <w:proofErr w:type="spellStart"/>
            <w:r w:rsidRPr="003B5F66">
              <w:rPr>
                <w:rFonts w:ascii="Trebuchet MS" w:eastAsia="Times New Roman" w:hAnsi="Trebuchet MS" w:cs="Times New Roman"/>
                <w:color w:val="000000"/>
                <w:sz w:val="24"/>
                <w:szCs w:val="24"/>
                <w:lang w:val="en-IN" w:eastAsia="en-IN"/>
              </w:rPr>
              <w:t>release.apk</w:t>
            </w:r>
            <w:proofErr w:type="spellEnd"/>
            <w:r w:rsidRPr="003B5F66">
              <w:rPr>
                <w:rFonts w:ascii="Trebuchet MS" w:eastAsia="Times New Roman" w:hAnsi="Trebuchet MS" w:cs="Times New Roman"/>
                <w:color w:val="000000"/>
                <w:sz w:val="24"/>
                <w:szCs w:val="24"/>
                <w:lang w:val="en-IN" w:eastAsia="en-IN"/>
              </w:rPr>
              <w:t>.</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3B5F66">
              <w:rPr>
                <w:rFonts w:ascii="Trebuchet MS" w:eastAsia="Times New Roman" w:hAnsi="Trebuchet MS" w:cs="Times New Roman"/>
                <w:color w:val="000000"/>
                <w:sz w:val="24"/>
                <w:szCs w:val="24"/>
                <w:lang w:val="en-IN" w:eastAsia="en-IN"/>
              </w:rPr>
              <w:t>settings.gradle</w:t>
            </w:r>
            <w:proofErr w:type="spellEnd"/>
            <w:proofErr w:type="gram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tells sub-projects for </w:t>
            </w:r>
            <w:proofErr w:type="spellStart"/>
            <w:r w:rsidRPr="00FB6421">
              <w:rPr>
                <w:rFonts w:ascii="Trebuchet MS" w:eastAsia="Times New Roman" w:hAnsi="Trebuchet MS" w:cs="Times New Roman"/>
                <w:color w:val="000000"/>
                <w:sz w:val="24"/>
                <w:szCs w:val="24"/>
                <w:lang w:val="en-IN" w:eastAsia="en-IN"/>
              </w:rPr>
              <w:t>gradle</w:t>
            </w:r>
            <w:proofErr w:type="spellEnd"/>
            <w:r w:rsidRPr="00FB6421">
              <w:rPr>
                <w:rFonts w:ascii="Trebuchet MS" w:eastAsia="Times New Roman" w:hAnsi="Trebuchet MS" w:cs="Times New Roman"/>
                <w:color w:val="000000"/>
                <w:sz w:val="24"/>
                <w:szCs w:val="24"/>
                <w:lang w:val="en-IN" w:eastAsia="en-IN"/>
              </w:rPr>
              <w:t xml:space="preserve"> to build.</w:t>
            </w:r>
          </w:p>
        </w:tc>
      </w:tr>
    </w:tbl>
    <w:p w:rsidR="00E365CF" w:rsidRPr="00E365CF" w:rsidRDefault="00E365CF" w:rsidP="00D01DB4">
      <w:pPr>
        <w:pStyle w:val="Heading2"/>
        <w:numPr>
          <w:ilvl w:val="0"/>
          <w:numId w:val="16"/>
        </w:numPr>
        <w:shd w:val="clear" w:color="auto" w:fill="FFFFFF"/>
        <w:spacing w:line="288" w:lineRule="atLeast"/>
        <w:rPr>
          <w:rFonts w:ascii="Helvetica" w:hAnsi="Helvetica"/>
          <w:color w:val="333333"/>
        </w:rPr>
      </w:pPr>
      <w:bookmarkStart w:id="38" w:name="_Toc524690066"/>
      <w:r w:rsidRPr="00E365CF">
        <w:rPr>
          <w:rFonts w:ascii="Trebuchet MS" w:eastAsia="Times New Roman" w:hAnsi="Trebuchet MS" w:cs="Times New Roman"/>
          <w:color w:val="000000"/>
          <w:sz w:val="24"/>
          <w:szCs w:val="24"/>
          <w:lang w:val="en-IN" w:eastAsia="en-IN"/>
        </w:rPr>
        <w:t>Closer look inside your app folder</w:t>
      </w:r>
      <w:bookmarkEnd w:id="38"/>
    </w:p>
    <w:p w:rsidR="00E365CF" w:rsidRDefault="00E365CF" w:rsidP="00C12585">
      <w:pPr>
        <w:pStyle w:val="ListParagraph"/>
        <w:shd w:val="clear" w:color="auto" w:fill="FFFFFF"/>
        <w:spacing w:before="100" w:beforeAutospacing="1" w:after="100" w:afterAutospacing="1" w:line="240" w:lineRule="auto"/>
        <w:ind w:left="1080"/>
        <w:rPr>
          <w:rFonts w:ascii="Trebuchet MS" w:eastAsia="Times New Roman" w:hAnsi="Trebuchet MS" w:cs="Times New Roman"/>
          <w:b/>
          <w:color w:val="000000"/>
          <w:sz w:val="24"/>
          <w:szCs w:val="24"/>
          <w:lang w:val="en-IN" w:eastAsia="en-IN"/>
        </w:rPr>
      </w:pPr>
    </w:p>
    <w:p w:rsidR="00D11ED7" w:rsidRDefault="00D11ED7" w:rsidP="00D11ED7">
      <w:pPr>
        <w:ind w:left="2160"/>
      </w:pPr>
      <w:r>
        <w:rPr>
          <w:noProof/>
        </w:rPr>
        <w:lastRenderedPageBreak/>
        <w:drawing>
          <wp:inline distT="0" distB="0" distL="0" distR="0">
            <wp:extent cx="2857500" cy="4371975"/>
            <wp:effectExtent l="0" t="0" r="0" b="9525"/>
            <wp:docPr id="36" name="Picture 36" descr="https://cdn-images-1.medium.com/max/800/1*ASUkWTnLsvjfc3Tw3Bmz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ASUkWTnLsvjfc3Tw3BmzL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371975"/>
                    </a:xfrm>
                    <a:prstGeom prst="rect">
                      <a:avLst/>
                    </a:prstGeom>
                    <a:noFill/>
                    <a:ln>
                      <a:noFill/>
                    </a:ln>
                  </pic:spPr>
                </pic:pic>
              </a:graphicData>
            </a:graphic>
          </wp:inline>
        </w:drawing>
      </w:r>
    </w:p>
    <w:p w:rsidR="00D11ED7" w:rsidRDefault="00D11ED7" w:rsidP="00D11ED7">
      <w:pPr>
        <w:pStyle w:val="NormalWeb"/>
        <w:spacing w:after="0"/>
        <w:ind w:left="1440"/>
        <w:rPr>
          <w:rFonts w:ascii="Helvetica" w:hAnsi="Helvetica"/>
          <w:color w:val="666666"/>
        </w:rPr>
      </w:pPr>
      <w:r>
        <w:rPr>
          <w:rFonts w:ascii="Helvetica" w:hAnsi="Helvetica"/>
          <w:color w:val="666666"/>
        </w:rPr>
        <w:t xml:space="preserve">Figure 16. </w:t>
      </w:r>
      <w:r w:rsidRPr="00D11ED7">
        <w:rPr>
          <w:rFonts w:ascii="Helvetica" w:hAnsi="Helvetica"/>
          <w:color w:val="666666"/>
        </w:rPr>
        <w:t>Application-level view of the project</w:t>
      </w:r>
    </w:p>
    <w:p w:rsidR="00FB6421" w:rsidRDefault="00FB6421" w:rsidP="00FB6421">
      <w:pPr>
        <w:pStyle w:val="NormalWeb"/>
        <w:spacing w:after="0"/>
        <w:rPr>
          <w:rFonts w:ascii="Helvetica" w:hAnsi="Helvetica"/>
          <w:color w:val="666666"/>
        </w:rPr>
      </w:pPr>
      <w:r>
        <w:rPr>
          <w:rFonts w:ascii="Helvetica" w:hAnsi="Helvetica"/>
          <w:color w:val="666666"/>
        </w:rPr>
        <w:tab/>
      </w:r>
    </w:p>
    <w:tbl>
      <w:tblPr>
        <w:tblStyle w:val="TableGrid"/>
        <w:tblW w:w="0" w:type="auto"/>
        <w:tblLook w:val="04A0" w:firstRow="1" w:lastRow="0" w:firstColumn="1" w:lastColumn="0" w:noHBand="0" w:noVBand="1"/>
      </w:tblPr>
      <w:tblGrid>
        <w:gridCol w:w="2433"/>
        <w:gridCol w:w="7087"/>
      </w:tblGrid>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AndroidManifest.xml</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D11ED7">
              <w:rPr>
                <w:rFonts w:ascii="Trebuchet MS" w:eastAsia="Times New Roman" w:hAnsi="Trebuchet MS"/>
                <w:iCs/>
                <w:color w:val="000000"/>
                <w:lang w:val="en-IN" w:eastAsia="en-IN"/>
              </w:rPr>
              <w:t xml:space="preserve">is a compulsory file to have in every Android </w:t>
            </w:r>
            <w:proofErr w:type="gramStart"/>
            <w:r w:rsidRPr="00D11ED7">
              <w:rPr>
                <w:rFonts w:ascii="Trebuchet MS" w:eastAsia="Times New Roman" w:hAnsi="Trebuchet MS"/>
                <w:iCs/>
                <w:color w:val="000000"/>
                <w:lang w:val="en-IN" w:eastAsia="en-IN"/>
              </w:rPr>
              <w:t>application</w:t>
            </w:r>
            <w:r>
              <w:rPr>
                <w:rFonts w:ascii="Trebuchet MS" w:eastAsia="Times New Roman" w:hAnsi="Trebuchet MS"/>
                <w:iCs/>
                <w:color w:val="000000"/>
                <w:lang w:val="en-IN" w:eastAsia="en-IN"/>
              </w:rPr>
              <w:t>.</w:t>
            </w:r>
            <w:proofErr w:type="gramEnd"/>
            <w:r w:rsidRPr="00D11ED7">
              <w:rPr>
                <w:rFonts w:ascii="Trebuchet MS" w:eastAsia="Times New Roman" w:hAnsi="Trebuchet MS"/>
                <w:iCs/>
                <w:color w:val="000000"/>
                <w:lang w:val="en-IN" w:eastAsia="en-IN"/>
              </w:rPr>
              <w:t xml:space="preserve"> It controls the nature of your application. For example, it allows you to set the name and icon of your application. It also describes activities and other components of your application, as well as permissions and libraries required to run your application.</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proofErr w:type="gramStart"/>
            <w:r w:rsidRPr="00FB6421">
              <w:rPr>
                <w:rFonts w:ascii="Trebuchet MS" w:eastAsia="Times New Roman" w:hAnsi="Trebuchet MS"/>
                <w:iCs/>
                <w:color w:val="000000"/>
                <w:lang w:val="en-IN" w:eastAsia="en-IN"/>
              </w:rPr>
              <w:t>java.&lt;</w:t>
            </w:r>
            <w:proofErr w:type="gramEnd"/>
            <w:r w:rsidRPr="00FB6421">
              <w:rPr>
                <w:rFonts w:ascii="Trebuchet MS" w:eastAsia="Times New Roman" w:hAnsi="Trebuchet MS"/>
                <w:iCs/>
                <w:color w:val="000000"/>
                <w:lang w:val="en-IN" w:eastAsia="en-IN"/>
              </w:rPr>
              <w:t>package&gt;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the source codes for your application, including tests.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res/drawable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bitmap files (</w:t>
            </w:r>
            <w:proofErr w:type="spellStart"/>
            <w:r w:rsidRPr="00FB6421">
              <w:rPr>
                <w:rFonts w:ascii="Trebuchet MS" w:eastAsia="Times New Roman" w:hAnsi="Trebuchet MS"/>
                <w:iCs/>
                <w:color w:val="000000"/>
                <w:lang w:val="en-IN" w:eastAsia="en-IN"/>
              </w:rPr>
              <w:t>eg.</w:t>
            </w:r>
            <w:proofErr w:type="spellEnd"/>
            <w:r w:rsidRPr="00FB6421">
              <w:rPr>
                <w:rFonts w:ascii="Trebuchet MS" w:eastAsia="Times New Roman" w:hAnsi="Trebuchet MS"/>
                <w:iCs/>
                <w:color w:val="000000"/>
                <w:lang w:val="en-IN" w:eastAsia="en-IN"/>
              </w:rPr>
              <w:t xml:space="preserve"> </w:t>
            </w:r>
            <w:proofErr w:type="spellStart"/>
            <w:r w:rsidRPr="00FB6421">
              <w:rPr>
                <w:rFonts w:ascii="Trebuchet MS" w:eastAsia="Times New Roman" w:hAnsi="Trebuchet MS"/>
                <w:iCs/>
                <w:color w:val="000000"/>
                <w:lang w:val="en-IN" w:eastAsia="en-IN"/>
              </w:rPr>
              <w:t>png</w:t>
            </w:r>
            <w:proofErr w:type="spellEnd"/>
            <w:r w:rsidRPr="00FB6421">
              <w:rPr>
                <w:rFonts w:ascii="Trebuchet MS" w:eastAsia="Times New Roman" w:hAnsi="Trebuchet MS"/>
                <w:iCs/>
                <w:color w:val="000000"/>
                <w:lang w:val="en-IN" w:eastAsia="en-IN"/>
              </w:rPr>
              <w:t>, jpeg), 9-Patch images (stretchable and repeatable images), and drawable shapes (xml).</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res/layout contains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636DA6">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XML screen layout files that can be linked to Activities or other components of your application. The layout files are </w:t>
            </w:r>
            <w:r w:rsidRPr="00FB6421">
              <w:rPr>
                <w:rFonts w:ascii="Trebuchet MS" w:eastAsia="Times New Roman" w:hAnsi="Trebuchet MS"/>
                <w:iCs/>
                <w:color w:val="000000"/>
                <w:lang w:val="en-IN" w:eastAsia="en-IN"/>
              </w:rPr>
              <w:lastRenderedPageBreak/>
              <w:t xml:space="preserve">referenced by its filename, while </w:t>
            </w:r>
            <w:proofErr w:type="gramStart"/>
            <w:r w:rsidRPr="00FB6421">
              <w:rPr>
                <w:rFonts w:ascii="Trebuchet MS" w:eastAsia="Times New Roman" w:hAnsi="Trebuchet MS"/>
                <w:iCs/>
                <w:color w:val="000000"/>
                <w:lang w:val="en-IN" w:eastAsia="en-IN"/>
              </w:rPr>
              <w:t>the each</w:t>
            </w:r>
            <w:proofErr w:type="gramEnd"/>
            <w:r w:rsidRPr="00FB6421">
              <w:rPr>
                <w:rFonts w:ascii="Trebuchet MS" w:eastAsia="Times New Roman" w:hAnsi="Trebuchet MS"/>
                <w:iCs/>
                <w:color w:val="000000"/>
                <w:lang w:val="en-IN" w:eastAsia="en-IN"/>
              </w:rPr>
              <w:t xml:space="preserve"> component inside the layout can be referenced by their respective ids.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lastRenderedPageBreak/>
              <w:t>res/menu</w:t>
            </w:r>
          </w:p>
        </w:tc>
        <w:tc>
          <w:tcPr>
            <w:tcW w:w="7087" w:type="dxa"/>
          </w:tcPr>
          <w:p w:rsidR="00FB6421" w:rsidRPr="00FB6421" w:rsidRDefault="00FB6421" w:rsidP="00636DA6">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XML files for menu application.</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res/mipmap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your app-launcher icons (icon displayed on the home screen) for various screen resolutions.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res/values </w:t>
            </w:r>
            <w:proofErr w:type="gramStart"/>
            <w:r w:rsidRPr="00FB6421">
              <w:rPr>
                <w:rFonts w:ascii="Trebuchet MS" w:eastAsia="Times New Roman" w:hAnsi="Trebuchet MS"/>
                <w:iCs/>
                <w:color w:val="000000"/>
                <w:lang w:val="en-IN" w:eastAsia="en-IN"/>
              </w:rPr>
              <w:t>contains</w:t>
            </w:r>
            <w:proofErr w:type="gramEnd"/>
            <w:r w:rsidRPr="00FB6421">
              <w:rPr>
                <w:rFonts w:ascii="Trebuchet MS" w:eastAsia="Times New Roman" w:hAnsi="Trebuchet MS"/>
                <w:iCs/>
                <w:color w:val="000000"/>
                <w:lang w:val="en-IN" w:eastAsia="en-IN"/>
              </w:rPr>
              <w:t xml:space="preserve"> XML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value files for specifying </w:t>
            </w:r>
            <w:proofErr w:type="spellStart"/>
            <w:r w:rsidRPr="00FB6421">
              <w:rPr>
                <w:rFonts w:ascii="Trebuchet MS" w:eastAsia="Times New Roman" w:hAnsi="Trebuchet MS"/>
                <w:iCs/>
                <w:color w:val="000000"/>
                <w:lang w:val="en-IN" w:eastAsia="en-IN"/>
              </w:rPr>
              <w:t>colors</w:t>
            </w:r>
            <w:proofErr w:type="spellEnd"/>
            <w:r w:rsidRPr="00FB6421">
              <w:rPr>
                <w:rFonts w:ascii="Trebuchet MS" w:eastAsia="Times New Roman" w:hAnsi="Trebuchet MS"/>
                <w:iCs/>
                <w:color w:val="000000"/>
                <w:lang w:val="en-IN" w:eastAsia="en-IN"/>
              </w:rPr>
              <w:t>, dimensions, strings, styles, etc. Besides for neat organization, classifying values under this directory is useful for reusability if many components of the application need to use the same value.</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proofErr w:type="spellStart"/>
            <w:proofErr w:type="gramStart"/>
            <w:r w:rsidRPr="00FB6421">
              <w:rPr>
                <w:rFonts w:ascii="Trebuchet MS" w:eastAsia="Times New Roman" w:hAnsi="Trebuchet MS"/>
                <w:iCs/>
                <w:color w:val="000000"/>
                <w:lang w:val="en-IN" w:eastAsia="en-IN"/>
              </w:rPr>
              <w:t>build.gradle</w:t>
            </w:r>
            <w:proofErr w:type="spellEnd"/>
            <w:proofErr w:type="gramEnd"/>
            <w:r w:rsidRPr="00FB6421">
              <w:rPr>
                <w:rFonts w:ascii="Trebuchet MS" w:eastAsia="Times New Roman" w:hAnsi="Trebuchet MS"/>
                <w:iCs/>
                <w:color w:val="000000"/>
                <w:lang w:val="en-IN" w:eastAsia="en-IN"/>
              </w:rPr>
              <w:t xml:space="preserve"> (Module: app)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allows us to customise properties for build system, specific to the module app. It will override default build settings used by the manifest. You will usually add dependency libraries specific to your application here as well.</w:t>
            </w:r>
          </w:p>
        </w:tc>
      </w:tr>
    </w:tbl>
    <w:p w:rsidR="00246AA3" w:rsidRPr="00246AA3" w:rsidRDefault="00246AA3" w:rsidP="00246AA3">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B27768" w:rsidRPr="00B27768" w:rsidRDefault="00B27768" w:rsidP="00B27768">
      <w:pPr>
        <w:pStyle w:val="Heading2"/>
        <w:shd w:val="clear" w:color="auto" w:fill="FFFFFF"/>
        <w:spacing w:line="288" w:lineRule="atLeast"/>
        <w:ind w:left="360"/>
        <w:rPr>
          <w:rFonts w:ascii="Helvetica" w:hAnsi="Helvetica"/>
          <w:color w:val="333333"/>
        </w:rPr>
      </w:pPr>
      <w:bookmarkStart w:id="39" w:name="_Toc524690067"/>
      <w:r w:rsidRPr="00B27768">
        <w:rPr>
          <w:rFonts w:ascii="Helvetica" w:hAnsi="Helvetica"/>
          <w:color w:val="333333"/>
        </w:rPr>
        <w:t>Localization</w:t>
      </w:r>
      <w:bookmarkEnd w:id="39"/>
    </w:p>
    <w:p w:rsidR="00943138" w:rsidRDefault="005E1065" w:rsidP="00ED3670">
      <w:pPr>
        <w:ind w:left="360"/>
      </w:pPr>
      <w:r>
        <w:rPr>
          <w:noProof/>
        </w:rPr>
        <w:drawing>
          <wp:inline distT="0" distB="0" distL="0" distR="0" wp14:anchorId="1F32C0FB" wp14:editId="1203F489">
            <wp:extent cx="4524375" cy="2085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2085975"/>
                    </a:xfrm>
                    <a:prstGeom prst="rect">
                      <a:avLst/>
                    </a:prstGeom>
                  </pic:spPr>
                </pic:pic>
              </a:graphicData>
            </a:graphic>
          </wp:inline>
        </w:drawing>
      </w:r>
    </w:p>
    <w:p w:rsidR="00943138" w:rsidRDefault="00943138" w:rsidP="00943138">
      <w:pPr>
        <w:ind w:left="720"/>
      </w:pPr>
      <w:r w:rsidRPr="00943138">
        <w:rPr>
          <w:noProof/>
        </w:rPr>
        <w:drawing>
          <wp:inline distT="0" distB="0" distL="0" distR="0" wp14:anchorId="297EC28D" wp14:editId="47CBD113">
            <wp:extent cx="4067175" cy="1571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75" cy="1571625"/>
                    </a:xfrm>
                    <a:prstGeom prst="rect">
                      <a:avLst/>
                    </a:prstGeom>
                  </pic:spPr>
                </pic:pic>
              </a:graphicData>
            </a:graphic>
          </wp:inline>
        </w:drawing>
      </w:r>
    </w:p>
    <w:p w:rsidR="00943138" w:rsidRDefault="00943138" w:rsidP="00E365CF"/>
    <w:p w:rsidR="00943138" w:rsidRDefault="00943138" w:rsidP="00E365CF">
      <w:r>
        <w:rPr>
          <w:noProof/>
        </w:rPr>
        <w:lastRenderedPageBreak/>
        <w:drawing>
          <wp:inline distT="0" distB="0" distL="0" distR="0">
            <wp:extent cx="5943600" cy="2964578"/>
            <wp:effectExtent l="0" t="0" r="0" b="7620"/>
            <wp:docPr id="40" name="Picture 40" descr="https://developer.android.com/studio/images/write/translations-editor-basic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veloper.android.com/studio/images/write/translations-editor-basic_2x.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64578"/>
                    </a:xfrm>
                    <a:prstGeom prst="rect">
                      <a:avLst/>
                    </a:prstGeom>
                    <a:noFill/>
                    <a:ln>
                      <a:noFill/>
                    </a:ln>
                  </pic:spPr>
                </pic:pic>
              </a:graphicData>
            </a:graphic>
          </wp:inline>
        </w:drawing>
      </w:r>
    </w:p>
    <w:p w:rsidR="00A42EAF" w:rsidRDefault="00943138" w:rsidP="00A42EAF">
      <w:pPr>
        <w:jc w:val="center"/>
        <w:rPr>
          <w:rFonts w:ascii="Helvetica" w:hAnsi="Helvetica" w:cs="Times New Roman"/>
          <w:color w:val="666666"/>
          <w:sz w:val="24"/>
          <w:szCs w:val="24"/>
        </w:rPr>
      </w:pPr>
      <w:r>
        <w:rPr>
          <w:rFonts w:ascii="Helvetica" w:hAnsi="Helvetica"/>
          <w:color w:val="666666"/>
        </w:rPr>
        <w:t xml:space="preserve">Figure 17. </w:t>
      </w:r>
      <w:r w:rsidRPr="00943138">
        <w:rPr>
          <w:rFonts w:ascii="Helvetica" w:hAnsi="Helvetica" w:cs="Times New Roman"/>
          <w:color w:val="666666"/>
          <w:sz w:val="24"/>
          <w:szCs w:val="24"/>
        </w:rPr>
        <w:t>The Translations Editor showing app text before translation</w:t>
      </w:r>
    </w:p>
    <w:p w:rsidR="00ED3670" w:rsidRDefault="00ED3670">
      <w:pPr>
        <w:rPr>
          <w:rFonts w:ascii="Helvetica" w:eastAsiaTheme="majorEastAsia" w:hAnsi="Helvetica" w:cstheme="majorBidi"/>
          <w:b/>
          <w:bCs/>
          <w:color w:val="333333"/>
          <w:sz w:val="26"/>
          <w:szCs w:val="26"/>
        </w:rPr>
      </w:pPr>
      <w:r>
        <w:rPr>
          <w:rFonts w:ascii="Helvetica" w:hAnsi="Helvetica"/>
          <w:color w:val="333333"/>
        </w:rPr>
        <w:br w:type="page"/>
      </w:r>
    </w:p>
    <w:p w:rsidR="00706600" w:rsidRDefault="0019554D" w:rsidP="00706600">
      <w:pPr>
        <w:pStyle w:val="Heading2"/>
        <w:shd w:val="clear" w:color="auto" w:fill="FFFFFF"/>
        <w:spacing w:line="288" w:lineRule="atLeast"/>
        <w:ind w:left="360"/>
        <w:rPr>
          <w:rFonts w:ascii="Helvetica" w:hAnsi="Helvetica"/>
          <w:color w:val="333333"/>
        </w:rPr>
      </w:pPr>
      <w:bookmarkStart w:id="40" w:name="_Toc524690068"/>
      <w:r>
        <w:rPr>
          <w:rFonts w:ascii="Helvetica" w:hAnsi="Helvetica"/>
          <w:color w:val="333333"/>
        </w:rPr>
        <w:lastRenderedPageBreak/>
        <w:t>Android Components</w:t>
      </w:r>
      <w:bookmarkEnd w:id="40"/>
    </w:p>
    <w:p w:rsidR="0019554D" w:rsidRPr="0019554D" w:rsidRDefault="0019554D" w:rsidP="00D01DB4">
      <w:pPr>
        <w:pStyle w:val="Heading2"/>
        <w:numPr>
          <w:ilvl w:val="0"/>
          <w:numId w:val="16"/>
        </w:numPr>
        <w:shd w:val="clear" w:color="auto" w:fill="FFFFFF"/>
        <w:spacing w:line="288" w:lineRule="atLeast"/>
      </w:pPr>
      <w:bookmarkStart w:id="41" w:name="_Toc524690069"/>
      <w:r>
        <w:rPr>
          <w:rFonts w:ascii="Helvetica" w:hAnsi="Helvetica"/>
          <w:color w:val="333333"/>
        </w:rPr>
        <w:t>ACTIVITY</w:t>
      </w:r>
      <w:bookmarkEnd w:id="41"/>
    </w:p>
    <w:p w:rsidR="001B08DF"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An activity represents a single screen with a user interface.</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Subclass of Activity–class </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One app may have one or several activities </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Each activity is given a default window to draw in </w:t>
      </w:r>
    </w:p>
    <w:p w:rsid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1B08DF">
        <w:rPr>
          <w:rFonts w:ascii="Trebuchet MS" w:eastAsia="Times New Roman" w:hAnsi="Trebuchet MS" w:cs="Times New Roman"/>
          <w:color w:val="000000"/>
          <w:sz w:val="24"/>
          <w:szCs w:val="24"/>
          <w:lang w:val="en-IN" w:eastAsia="en-IN"/>
        </w:rPr>
        <w:t>Window consists of views (widgets)</w:t>
      </w:r>
    </w:p>
    <w:p w:rsidR="001B08DF" w:rsidRDefault="001B08DF" w:rsidP="001B08DF">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P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1B08DF">
        <w:rPr>
          <w:rFonts w:ascii="Trebuchet MS" w:eastAsia="Times New Roman" w:hAnsi="Trebuchet MS" w:cs="Times New Roman"/>
          <w:b/>
          <w:color w:val="000000"/>
          <w:sz w:val="24"/>
          <w:szCs w:val="24"/>
          <w:lang w:val="en-IN" w:eastAsia="en-IN"/>
        </w:rPr>
        <w:t xml:space="preserve">Activity Stack: </w:t>
      </w:r>
    </w:p>
    <w:p w:rsidR="001B08DF" w:rsidRPr="001B08DF"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1B08DF">
        <w:rPr>
          <w:rFonts w:ascii="Trebuchet MS" w:eastAsia="Times New Roman" w:hAnsi="Trebuchet MS" w:cs="Times New Roman"/>
          <w:color w:val="000000"/>
          <w:sz w:val="24"/>
          <w:szCs w:val="24"/>
          <w:lang w:val="en-IN" w:eastAsia="en-IN"/>
        </w:rPr>
        <w:t xml:space="preserve">Android keeps navigation history of activities the user has visited: Activity Stack or the Back Stack </w:t>
      </w:r>
    </w:p>
    <w:p w:rsidR="001B08DF" w:rsidRPr="001F783E" w:rsidRDefault="001B08DF" w:rsidP="00D01DB4">
      <w:pPr>
        <w:pStyle w:val="ListParagraph"/>
        <w:numPr>
          <w:ilvl w:val="1"/>
          <w:numId w:val="17"/>
        </w:numPr>
        <w:jc w:val="both"/>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Pressing Back displays the previous Activity! </w:t>
      </w:r>
    </w:p>
    <w:p w:rsidR="001B08DF" w:rsidRPr="001F783E" w:rsidRDefault="001B08DF" w:rsidP="00D01DB4">
      <w:pPr>
        <w:pStyle w:val="ListParagraph"/>
        <w:numPr>
          <w:ilvl w:val="1"/>
          <w:numId w:val="17"/>
        </w:numPr>
        <w:jc w:val="both"/>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User cannot go further than the last visit of home</w:t>
      </w:r>
    </w:p>
    <w:p w:rsidR="001B08DF" w:rsidRDefault="001B08DF" w:rsidP="001B08DF">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1B08DF">
        <w:rPr>
          <w:rFonts w:ascii="Trebuchet MS" w:eastAsia="Times New Roman" w:hAnsi="Trebuchet MS" w:cs="Times New Roman"/>
          <w:b/>
          <w:color w:val="000000"/>
          <w:sz w:val="24"/>
          <w:szCs w:val="24"/>
          <w:lang w:val="en-IN" w:eastAsia="en-IN"/>
        </w:rPr>
        <w:t>Back Stack</w:t>
      </w:r>
    </w:p>
    <w:p w:rsidR="005E7B65" w:rsidRPr="001B08DF" w:rsidRDefault="005E7B65" w:rsidP="005E7B65">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Default="001B08DF" w:rsidP="001B08DF">
      <w:pPr>
        <w:pStyle w:val="ListParagraph"/>
        <w:shd w:val="clear" w:color="auto" w:fill="FFFFFF"/>
        <w:spacing w:before="100" w:beforeAutospacing="1" w:after="100" w:afterAutospacing="1" w:line="240" w:lineRule="auto"/>
        <w:ind w:left="0"/>
        <w:jc w:val="both"/>
        <w:rPr>
          <w:rFonts w:ascii="Trebuchet MS" w:eastAsia="Times New Roman" w:hAnsi="Trebuchet MS" w:cs="Times New Roman"/>
          <w:color w:val="000000"/>
          <w:sz w:val="24"/>
          <w:szCs w:val="24"/>
          <w:lang w:val="en-IN" w:eastAsia="en-IN"/>
        </w:rPr>
      </w:pPr>
      <w:r>
        <w:rPr>
          <w:noProof/>
        </w:rPr>
        <w:drawing>
          <wp:inline distT="0" distB="0" distL="0" distR="0" wp14:anchorId="367F00A9" wp14:editId="414930D5">
            <wp:extent cx="5876925" cy="1857375"/>
            <wp:effectExtent l="0" t="0" r="9525" b="9525"/>
            <wp:docPr id="38" name="Picture 38" descr="https://developer.android.com/images/fundamentals/diagram_back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fundamentals/diagram_backst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925" cy="1857375"/>
                    </a:xfrm>
                    <a:prstGeom prst="rect">
                      <a:avLst/>
                    </a:prstGeom>
                    <a:noFill/>
                    <a:ln>
                      <a:noFill/>
                    </a:ln>
                  </pic:spPr>
                </pic:pic>
              </a:graphicData>
            </a:graphic>
          </wp:inline>
        </w:drawing>
      </w:r>
    </w:p>
    <w:p w:rsidR="005E7B65" w:rsidRPr="005E7B65" w:rsidRDefault="00E1693A" w:rsidP="005E7B65">
      <w:pPr>
        <w:pStyle w:val="NormalWeb"/>
        <w:spacing w:after="0"/>
        <w:jc w:val="center"/>
        <w:rPr>
          <w:rFonts w:ascii="Helvetica" w:hAnsi="Helvetica"/>
          <w:color w:val="666666"/>
        </w:rPr>
      </w:pPr>
      <w:r>
        <w:rPr>
          <w:rFonts w:ascii="Helvetica" w:hAnsi="Helvetica"/>
          <w:color w:val="666666"/>
        </w:rPr>
        <w:t>Figure 18</w:t>
      </w:r>
      <w:r w:rsidR="005E7B65">
        <w:rPr>
          <w:rFonts w:ascii="Helvetica" w:hAnsi="Helvetica"/>
          <w:color w:val="666666"/>
        </w:rPr>
        <w:t>. Activity Stack</w:t>
      </w:r>
    </w:p>
    <w:p w:rsidR="001B08DF" w:rsidRPr="005E7B65"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5E7B65">
        <w:rPr>
          <w:rFonts w:ascii="Trebuchet MS" w:eastAsia="Times New Roman" w:hAnsi="Trebuchet MS" w:cs="Times New Roman"/>
          <w:b/>
          <w:color w:val="000000"/>
          <w:sz w:val="24"/>
          <w:szCs w:val="24"/>
          <w:lang w:val="en-IN" w:eastAsia="en-IN"/>
        </w:rPr>
        <w:t>Tasks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Task is a sequence of activities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Task can hold activities from several apps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Activity that starts the task is called root activity –Usually started from home screen</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New task is started when new app is launched. Also new task can be started on certain act</w:t>
      </w:r>
      <w:r w:rsidR="005E7B65">
        <w:rPr>
          <w:rFonts w:ascii="Trebuchet MS" w:eastAsia="Times New Roman" w:hAnsi="Trebuchet MS" w:cs="Times New Roman"/>
          <w:color w:val="000000"/>
          <w:sz w:val="24"/>
          <w:szCs w:val="24"/>
          <w:lang w:val="en-IN" w:eastAsia="en-IN"/>
        </w:rPr>
        <w:t>ivities (opening browser, maps etc</w:t>
      </w:r>
      <w:r w:rsidRPr="005E7B65">
        <w:rPr>
          <w:rFonts w:ascii="Trebuchet MS" w:eastAsia="Times New Roman" w:hAnsi="Trebuchet MS" w:cs="Times New Roman"/>
          <w:color w:val="000000"/>
          <w:sz w:val="24"/>
          <w:szCs w:val="24"/>
          <w:lang w:val="en-IN" w:eastAsia="en-IN"/>
        </w:rPr>
        <w:t xml:space="preserve">) </w:t>
      </w:r>
    </w:p>
    <w:p w:rsidR="001B08DF"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Recent task s</w:t>
      </w:r>
      <w:r w:rsidR="005E7B65">
        <w:rPr>
          <w:rFonts w:ascii="Trebuchet MS" w:eastAsia="Times New Roman" w:hAnsi="Trebuchet MS" w:cs="Times New Roman"/>
          <w:color w:val="000000"/>
          <w:sz w:val="24"/>
          <w:szCs w:val="24"/>
          <w:lang w:val="en-IN" w:eastAsia="en-IN"/>
        </w:rPr>
        <w:t>witcher shows the recent tasks</w:t>
      </w:r>
    </w:p>
    <w:p w:rsidR="005E7B65" w:rsidRDefault="005E7B65">
      <w:pPr>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br w:type="page"/>
      </w:r>
    </w:p>
    <w:p w:rsidR="005E7B65" w:rsidRDefault="005E7B65" w:rsidP="005E7B65">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5E7B65"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Activity Lifecycle</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sidRPr="008704B7">
        <w:rPr>
          <w:rStyle w:val="typ"/>
          <w:rFonts w:ascii="Trebuchet MS" w:hAnsi="Trebuchet MS"/>
          <w:color w:val="7F0055"/>
          <w:sz w:val="24"/>
          <w:szCs w:val="24"/>
        </w:rPr>
        <w:t>MyActivity</w:t>
      </w:r>
      <w:proofErr w:type="spellEnd"/>
      <w:r w:rsidRPr="008704B7">
        <w:rPr>
          <w:rFonts w:ascii="Trebuchet MS" w:hAnsi="Trebuchet MS"/>
          <w:color w:val="313131"/>
          <w:sz w:val="24"/>
          <w:szCs w:val="24"/>
        </w:rPr>
        <w:t xml:space="preserve"> extends </w:t>
      </w:r>
      <w:r w:rsidRPr="008704B7">
        <w:rPr>
          <w:rStyle w:val="typ"/>
          <w:rFonts w:ascii="Trebuchet MS" w:hAnsi="Trebuchet MS"/>
          <w:color w:val="7F0055"/>
          <w:sz w:val="24"/>
          <w:szCs w:val="24"/>
        </w:rPr>
        <w:t xml:space="preserve">Activity </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onCreate</w:t>
      </w:r>
      <w:proofErr w:type="spellEnd"/>
      <w:r w:rsidRPr="005E7B65">
        <w:rPr>
          <w:rFonts w:ascii="Trebuchet MS" w:hAnsi="Trebuchet MS"/>
          <w:color w:val="313131"/>
          <w:sz w:val="24"/>
          <w:szCs w:val="24"/>
        </w:rPr>
        <w:t>(</w:t>
      </w:r>
      <w:proofErr w:type="gramEnd"/>
      <w:r w:rsidRPr="005E7B65">
        <w:rPr>
          <w:rFonts w:ascii="Trebuchet MS" w:hAnsi="Trebuchet MS"/>
          <w:color w:val="313131"/>
          <w:sz w:val="24"/>
          <w:szCs w:val="24"/>
        </w:rPr>
        <w:t xml:space="preserve">Bundle </w:t>
      </w:r>
      <w:proofErr w:type="spellStart"/>
      <w:r w:rsidRPr="005E7B65">
        <w:rPr>
          <w:rFonts w:ascii="Trebuchet MS" w:hAnsi="Trebuchet MS"/>
          <w:color w:val="313131"/>
          <w:sz w:val="24"/>
          <w:szCs w:val="24"/>
        </w:rPr>
        <w:t>savedInstanceState</w:t>
      </w:r>
      <w:proofErr w:type="spellEnd"/>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onStart</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onRestart</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onResume</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onPause</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onStop</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w:t>
      </w:r>
      <w:r>
        <w:rPr>
          <w:rFonts w:ascii="Trebuchet MS" w:hAnsi="Trebuchet MS"/>
          <w:color w:val="313131"/>
          <w:sz w:val="24"/>
          <w:szCs w:val="24"/>
        </w:rPr>
        <w:t xml:space="preserve">oid </w:t>
      </w:r>
      <w:proofErr w:type="spellStart"/>
      <w:proofErr w:type="gramStart"/>
      <w:r w:rsidRPr="00706600">
        <w:rPr>
          <w:rFonts w:ascii="Trebuchet MS" w:hAnsi="Trebuchet MS"/>
          <w:color w:val="313131"/>
          <w:sz w:val="24"/>
          <w:szCs w:val="24"/>
        </w:rPr>
        <w:t>onDestroy</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8704B7"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rPr>
          <w:rFonts w:ascii="Trebuchet MS" w:hAnsi="Trebuchet MS"/>
          <w:color w:val="313131"/>
          <w:sz w:val="24"/>
          <w:szCs w:val="24"/>
        </w:rPr>
      </w:pPr>
      <w:r w:rsidRPr="005E7B65">
        <w:rPr>
          <w:rFonts w:ascii="Trebuchet MS" w:hAnsi="Trebuchet MS"/>
          <w:color w:val="313131"/>
          <w:sz w:val="24"/>
          <w:szCs w:val="24"/>
        </w:rPr>
        <w:t>}</w:t>
      </w:r>
    </w:p>
    <w:p w:rsidR="00ED3670" w:rsidRDefault="00ED3670" w:rsidP="00ED3670">
      <w:pPr>
        <w:ind w:left="720"/>
      </w:pPr>
      <w:r>
        <w:rPr>
          <w:noProof/>
        </w:rPr>
        <w:drawing>
          <wp:inline distT="0" distB="0" distL="0" distR="0" wp14:anchorId="1966F0AD" wp14:editId="1D2BE4EE">
            <wp:extent cx="4143375" cy="4086225"/>
            <wp:effectExtent l="0" t="0" r="9525" b="9525"/>
            <wp:docPr id="37" name="Picture 37" descr="https://cdn-images-1.medium.com/max/800/1*CGGROXWhl8dTko1GdDeF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CGGROXWhl8dTko1GdDeFs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3375" cy="4086225"/>
                    </a:xfrm>
                    <a:prstGeom prst="rect">
                      <a:avLst/>
                    </a:prstGeom>
                    <a:noFill/>
                    <a:ln>
                      <a:noFill/>
                    </a:ln>
                  </pic:spPr>
                </pic:pic>
              </a:graphicData>
            </a:graphic>
          </wp:inline>
        </w:drawing>
      </w:r>
    </w:p>
    <w:p w:rsidR="00ED3670" w:rsidRDefault="00E1693A" w:rsidP="00ED3670">
      <w:pPr>
        <w:jc w:val="center"/>
        <w:rPr>
          <w:rFonts w:ascii="Helvetica" w:hAnsi="Helvetica" w:cs="Times New Roman"/>
          <w:color w:val="666666"/>
          <w:sz w:val="24"/>
          <w:szCs w:val="24"/>
        </w:rPr>
      </w:pPr>
      <w:r>
        <w:rPr>
          <w:rFonts w:ascii="Helvetica" w:hAnsi="Helvetica"/>
          <w:color w:val="666666"/>
        </w:rPr>
        <w:t>Figure 19</w:t>
      </w:r>
      <w:r w:rsidR="00ED3670">
        <w:rPr>
          <w:rFonts w:ascii="Helvetica" w:hAnsi="Helvetica"/>
          <w:color w:val="666666"/>
        </w:rPr>
        <w:t xml:space="preserve">. </w:t>
      </w:r>
      <w:r w:rsidR="00ED3670">
        <w:rPr>
          <w:rFonts w:ascii="Helvetica" w:hAnsi="Helvetica" w:cs="Times New Roman"/>
          <w:color w:val="666666"/>
          <w:sz w:val="24"/>
          <w:szCs w:val="24"/>
        </w:rPr>
        <w:t>Activity Lifecycle</w:t>
      </w:r>
    </w:p>
    <w:p w:rsidR="005F4292" w:rsidRDefault="005F4292" w:rsidP="005F4292">
      <w:pPr>
        <w:rPr>
          <w:rFonts w:ascii="Helvetica" w:hAnsi="Helvetica" w:cs="Times New Roman"/>
          <w:color w:val="666666"/>
          <w:sz w:val="24"/>
          <w:szCs w:val="24"/>
        </w:rPr>
      </w:pPr>
    </w:p>
    <w:tbl>
      <w:tblPr>
        <w:tblStyle w:val="TableGrid"/>
        <w:tblW w:w="9251" w:type="dxa"/>
        <w:tblLook w:val="04A0" w:firstRow="1" w:lastRow="0" w:firstColumn="1" w:lastColumn="0" w:noHBand="0" w:noVBand="1"/>
      </w:tblPr>
      <w:tblGrid>
        <w:gridCol w:w="1482"/>
        <w:gridCol w:w="7769"/>
      </w:tblGrid>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onCreate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Create the user interface</w:t>
            </w:r>
            <w:r>
              <w:rPr>
                <w:rFonts w:ascii="Trebuchet MS" w:eastAsia="Times New Roman" w:hAnsi="Trebuchet MS"/>
                <w:iCs/>
                <w:color w:val="000000"/>
                <w:lang w:val="en-IN" w:eastAsia="en-IN"/>
              </w:rPr>
              <w:t>.</w:t>
            </w:r>
          </w:p>
        </w:tc>
      </w:tr>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onStart</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Pr>
                <w:rFonts w:ascii="Trebuchet MS" w:eastAsia="Times New Roman" w:hAnsi="Trebuchet MS"/>
                <w:iCs/>
                <w:color w:val="000000"/>
                <w:lang w:val="en-IN" w:eastAsia="en-IN"/>
              </w:rPr>
              <w:t xml:space="preserve">When visible to </w:t>
            </w:r>
            <w:r w:rsidRPr="00E92871">
              <w:rPr>
                <w:rFonts w:ascii="Trebuchet MS" w:eastAsia="Times New Roman" w:hAnsi="Trebuchet MS"/>
                <w:iCs/>
                <w:color w:val="000000"/>
                <w:lang w:val="en-IN" w:eastAsia="en-IN"/>
              </w:rPr>
              <w:t>user</w:t>
            </w:r>
            <w:r>
              <w:rPr>
                <w:rFonts w:ascii="Trebuchet MS" w:eastAsia="Times New Roman" w:hAnsi="Trebuchet MS"/>
                <w:iCs/>
                <w:color w:val="000000"/>
                <w:lang w:val="en-IN" w:eastAsia="en-IN"/>
              </w:rPr>
              <w:t>.</w:t>
            </w:r>
          </w:p>
        </w:tc>
      </w:tr>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onResume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Activity is visible again, initialize fields, register listeners, bind to services</w:t>
            </w:r>
            <w:r>
              <w:rPr>
                <w:rFonts w:ascii="Trebuchet MS" w:eastAsia="Times New Roman" w:hAnsi="Trebuchet MS"/>
                <w:iCs/>
                <w:color w:val="000000"/>
                <w:lang w:val="en-IN" w:eastAsia="en-IN"/>
              </w:rPr>
              <w:t>.</w:t>
            </w:r>
          </w:p>
        </w:tc>
      </w:tr>
      <w:tr w:rsidR="005F4292" w:rsidTr="005F4292">
        <w:trPr>
          <w:trHeight w:val="809"/>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onPause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225012">
              <w:rPr>
                <w:rFonts w:ascii="Trebuchet MS" w:eastAsia="Times New Roman" w:hAnsi="Trebuchet MS"/>
                <w:iCs/>
                <w:color w:val="000000"/>
                <w:lang w:val="en-IN" w:eastAsia="en-IN"/>
              </w:rPr>
              <w:t>Activity still partially visible, but most often is an indication that the user is leaving the activity and it will soon enter the stopped state. Release resources, save app data, unregister listeners, unbind services</w:t>
            </w:r>
            <w:r>
              <w:rPr>
                <w:rFonts w:ascii="Trebuchet MS" w:eastAsia="Times New Roman" w:hAnsi="Trebuchet MS"/>
                <w:iCs/>
                <w:color w:val="000000"/>
                <w:lang w:val="en-IN" w:eastAsia="en-IN"/>
              </w:rPr>
              <w:t>.</w:t>
            </w:r>
          </w:p>
        </w:tc>
      </w:tr>
      <w:tr w:rsidR="005F4292" w:rsidTr="005F4292">
        <w:trPr>
          <w:trHeight w:val="544"/>
        </w:trPr>
        <w:tc>
          <w:tcPr>
            <w:tcW w:w="1482" w:type="dxa"/>
          </w:tcPr>
          <w:p w:rsidR="005F4292" w:rsidRPr="00E92871" w:rsidRDefault="005F4292" w:rsidP="00040D62">
            <w:pPr>
              <w:jc w:val="both"/>
              <w:rPr>
                <w:rFonts w:ascii="Trebuchet MS" w:hAnsi="Trebuchet MS"/>
                <w:color w:val="313131"/>
                <w:sz w:val="24"/>
                <w:szCs w:val="24"/>
              </w:rPr>
            </w:pPr>
            <w:proofErr w:type="spellStart"/>
            <w:proofErr w:type="gramStart"/>
            <w:r w:rsidRPr="00E92871">
              <w:rPr>
                <w:rFonts w:ascii="Trebuchet MS" w:hAnsi="Trebuchet MS"/>
                <w:color w:val="313131"/>
                <w:sz w:val="24"/>
                <w:szCs w:val="24"/>
              </w:rPr>
              <w:t>onStop</w:t>
            </w:r>
            <w:proofErr w:type="spellEnd"/>
            <w:r w:rsidRPr="00E92871">
              <w:rPr>
                <w:rFonts w:ascii="Trebuchet MS" w:hAnsi="Trebuchet MS"/>
                <w:color w:val="313131"/>
                <w:sz w:val="24"/>
                <w:szCs w:val="24"/>
              </w:rPr>
              <w:t>(</w:t>
            </w:r>
            <w:proofErr w:type="gramEnd"/>
            <w:r w:rsidRPr="00E92871">
              <w:rPr>
                <w:rFonts w:ascii="Trebuchet MS" w:hAnsi="Trebuchet MS"/>
                <w:color w:val="313131"/>
                <w:sz w:val="24"/>
                <w:szCs w:val="24"/>
              </w:rPr>
              <w:t>)</w:t>
            </w:r>
          </w:p>
        </w:tc>
        <w:tc>
          <w:tcPr>
            <w:tcW w:w="7769" w:type="dxa"/>
          </w:tcPr>
          <w:p w:rsidR="005F4292" w:rsidRPr="00E92871" w:rsidRDefault="005F4292" w:rsidP="00040D62">
            <w:pPr>
              <w:rPr>
                <w:rFonts w:ascii="Trebuchet MS" w:hAnsi="Trebuchet MS"/>
                <w:color w:val="313131"/>
                <w:sz w:val="24"/>
                <w:szCs w:val="24"/>
              </w:rPr>
            </w:pPr>
            <w:r w:rsidRPr="00225012">
              <w:rPr>
                <w:rFonts w:ascii="Trebuchet MS" w:hAnsi="Trebuchet MS"/>
                <w:color w:val="313131"/>
                <w:sz w:val="24"/>
                <w:szCs w:val="24"/>
              </w:rPr>
              <w:t xml:space="preserve">Activity is no longer visible to user. Time or CPU intensive </w:t>
            </w:r>
            <w:r>
              <w:rPr>
                <w:rFonts w:ascii="Trebuchet MS" w:hAnsi="Trebuchet MS"/>
                <w:color w:val="313131"/>
                <w:sz w:val="24"/>
                <w:szCs w:val="24"/>
              </w:rPr>
              <w:t xml:space="preserve">shut down </w:t>
            </w:r>
            <w:r w:rsidRPr="00225012">
              <w:rPr>
                <w:rFonts w:ascii="Trebuchet MS" w:hAnsi="Trebuchet MS"/>
                <w:color w:val="313131"/>
                <w:sz w:val="24"/>
                <w:szCs w:val="24"/>
              </w:rPr>
              <w:t>operations like writing information to database</w:t>
            </w:r>
            <w:r>
              <w:rPr>
                <w:rFonts w:ascii="Trebuchet MS" w:hAnsi="Trebuchet MS"/>
                <w:color w:val="313131"/>
                <w:sz w:val="24"/>
                <w:szCs w:val="24"/>
              </w:rPr>
              <w:t>.</w:t>
            </w:r>
          </w:p>
        </w:tc>
      </w:tr>
    </w:tbl>
    <w:p w:rsidR="005F4292" w:rsidRDefault="005F4292" w:rsidP="005F429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ED3670" w:rsidRPr="005F4292"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Activity Visibility graph</w:t>
      </w:r>
    </w:p>
    <w:p w:rsidR="00ED3670" w:rsidRDefault="00ED3670" w:rsidP="00A42EAF">
      <w:r>
        <w:rPr>
          <w:noProof/>
        </w:rPr>
        <w:drawing>
          <wp:inline distT="0" distB="0" distL="0" distR="0">
            <wp:extent cx="5943600" cy="2648583"/>
            <wp:effectExtent l="0" t="0" r="0" b="0"/>
            <wp:docPr id="3" name="Picture 3" descr="https://cdn-images-1.medium.com/max/800/1*i0JwtQdvEbe6GDyjDzt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i0JwtQdvEbe6GDyjDztxS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48583"/>
                    </a:xfrm>
                    <a:prstGeom prst="rect">
                      <a:avLst/>
                    </a:prstGeom>
                    <a:noFill/>
                    <a:ln>
                      <a:noFill/>
                    </a:ln>
                  </pic:spPr>
                </pic:pic>
              </a:graphicData>
            </a:graphic>
          </wp:inline>
        </w:drawing>
      </w:r>
    </w:p>
    <w:p w:rsidR="005F4292" w:rsidRDefault="00E1693A" w:rsidP="005C34C3">
      <w:pPr>
        <w:jc w:val="center"/>
        <w:rPr>
          <w:rFonts w:ascii="Helvetica" w:hAnsi="Helvetica" w:cs="Times New Roman"/>
          <w:color w:val="666666"/>
          <w:sz w:val="24"/>
          <w:szCs w:val="24"/>
        </w:rPr>
      </w:pPr>
      <w:r>
        <w:rPr>
          <w:rFonts w:ascii="Helvetica" w:hAnsi="Helvetica"/>
          <w:color w:val="666666"/>
        </w:rPr>
        <w:t>Figure 20</w:t>
      </w:r>
      <w:r w:rsidR="00ED3670">
        <w:rPr>
          <w:rFonts w:ascii="Helvetica" w:hAnsi="Helvetica"/>
          <w:color w:val="666666"/>
        </w:rPr>
        <w:t xml:space="preserve">. </w:t>
      </w:r>
      <w:r w:rsidR="005F4292">
        <w:rPr>
          <w:rFonts w:ascii="Helvetica" w:hAnsi="Helvetica" w:cs="Times New Roman"/>
          <w:color w:val="666666"/>
          <w:sz w:val="24"/>
          <w:szCs w:val="24"/>
        </w:rPr>
        <w:t>Activity visibility graph</w:t>
      </w:r>
    </w:p>
    <w:p w:rsidR="005C34C3" w:rsidRPr="005F4292" w:rsidRDefault="005C34C3" w:rsidP="005C34C3">
      <w:pPr>
        <w:rPr>
          <w:rFonts w:ascii="Helvetica" w:hAnsi="Helvetica" w:cs="Times New Roman"/>
          <w:color w:val="666666"/>
          <w:sz w:val="24"/>
          <w:szCs w:val="24"/>
        </w:rPr>
      </w:pPr>
    </w:p>
    <w:p w:rsidR="00225012" w:rsidRDefault="00225012"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State Information</w:t>
      </w:r>
    </w:p>
    <w:p w:rsidR="00225012" w:rsidRDefault="00225012" w:rsidP="0022501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225012" w:rsidRPr="00225012" w:rsidRDefault="00225012" w:rsidP="00225012">
      <w:pPr>
        <w:pStyle w:val="ListParagraph"/>
        <w:shd w:val="clear" w:color="auto" w:fill="FFFFFF"/>
        <w:spacing w:before="100" w:beforeAutospacing="1" w:after="100" w:afterAutospacing="1" w:line="240" w:lineRule="auto"/>
        <w:ind w:left="1080"/>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Think about following </w:t>
      </w:r>
      <w:r w:rsidRPr="00225012">
        <w:rPr>
          <w:rFonts w:ascii="Trebuchet MS" w:eastAsia="Times New Roman" w:hAnsi="Trebuchet MS" w:cs="Times New Roman"/>
          <w:iCs/>
          <w:color w:val="000000"/>
          <w:sz w:val="24"/>
          <w:szCs w:val="24"/>
          <w:lang w:val="en-IN" w:eastAsia="en-IN"/>
        </w:rPr>
        <w:t xml:space="preserve">situation: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opens app and Activity 1 </w:t>
      </w:r>
      <w:r w:rsidRPr="00225012">
        <w:rPr>
          <w:rFonts w:ascii="Trebuchet MS" w:eastAsia="Times New Roman" w:hAnsi="Trebuchet MS" w:cs="Times New Roman"/>
          <w:iCs/>
          <w:color w:val="000000"/>
          <w:sz w:val="24"/>
          <w:szCs w:val="24"/>
          <w:lang w:val="en-IN" w:eastAsia="en-IN"/>
        </w:rPr>
        <w:t>opens.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is prompt a name in </w:t>
      </w:r>
      <w:proofErr w:type="spellStart"/>
      <w:r>
        <w:rPr>
          <w:rFonts w:ascii="Trebuchet MS" w:eastAsia="Times New Roman" w:hAnsi="Trebuchet MS" w:cs="Times New Roman"/>
          <w:iCs/>
          <w:color w:val="000000"/>
          <w:sz w:val="24"/>
          <w:szCs w:val="24"/>
          <w:lang w:val="en-IN" w:eastAsia="en-IN"/>
        </w:rPr>
        <w:t>EditText</w:t>
      </w:r>
      <w:proofErr w:type="spellEnd"/>
      <w:r>
        <w:rPr>
          <w:rFonts w:ascii="Trebuchet MS" w:eastAsia="Times New Roman" w:hAnsi="Trebuchet MS" w:cs="Times New Roman"/>
          <w:iCs/>
          <w:color w:val="000000"/>
          <w:sz w:val="24"/>
          <w:szCs w:val="24"/>
          <w:lang w:val="en-IN" w:eastAsia="en-IN"/>
        </w:rPr>
        <w:t>.</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writes his/her </w:t>
      </w:r>
      <w:r w:rsidRPr="00225012">
        <w:rPr>
          <w:rFonts w:ascii="Trebuchet MS" w:eastAsia="Times New Roman" w:hAnsi="Trebuchet MS" w:cs="Times New Roman"/>
          <w:iCs/>
          <w:color w:val="000000"/>
          <w:sz w:val="24"/>
          <w:szCs w:val="24"/>
          <w:lang w:val="en-IN" w:eastAsia="en-IN"/>
        </w:rPr>
        <w:t>name.</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lastRenderedPageBreak/>
        <w:t xml:space="preserve">User navigates from Activity 1 to Activity </w:t>
      </w:r>
      <w:r w:rsidRPr="00225012">
        <w:rPr>
          <w:rFonts w:ascii="Trebuchet MS" w:eastAsia="Times New Roman" w:hAnsi="Trebuchet MS" w:cs="Times New Roman"/>
          <w:iCs/>
          <w:color w:val="000000"/>
          <w:sz w:val="24"/>
          <w:szCs w:val="24"/>
          <w:lang w:val="en-IN" w:eastAsia="en-IN"/>
        </w:rPr>
        <w:t xml:space="preserve">2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presses back button and Activity 1 is opened </w:t>
      </w:r>
      <w:r w:rsidRPr="00225012">
        <w:rPr>
          <w:rFonts w:ascii="Trebuchet MS" w:eastAsia="Times New Roman" w:hAnsi="Trebuchet MS" w:cs="Times New Roman"/>
          <w:iCs/>
          <w:color w:val="000000"/>
          <w:sz w:val="24"/>
          <w:szCs w:val="24"/>
          <w:lang w:val="en-IN" w:eastAsia="en-IN"/>
        </w:rPr>
        <w:t>again</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Is the name still </w:t>
      </w:r>
      <w:r w:rsidRPr="00225012">
        <w:rPr>
          <w:rFonts w:ascii="Trebuchet MS" w:eastAsia="Times New Roman" w:hAnsi="Trebuchet MS" w:cs="Times New Roman"/>
          <w:iCs/>
          <w:color w:val="000000"/>
          <w:sz w:val="24"/>
          <w:szCs w:val="24"/>
          <w:lang w:val="en-IN" w:eastAsia="en-IN"/>
        </w:rPr>
        <w:t>there?</w:t>
      </w:r>
    </w:p>
    <w:p w:rsidR="00225012" w:rsidRDefault="00225012" w:rsidP="0022501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225012" w:rsidRPr="00225012" w:rsidRDefault="00225012"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225012">
        <w:rPr>
          <w:rFonts w:ascii="Trebuchet MS" w:eastAsia="Times New Roman" w:hAnsi="Trebuchet MS" w:cs="Times New Roman"/>
          <w:b/>
          <w:color w:val="000000"/>
          <w:sz w:val="24"/>
          <w:szCs w:val="24"/>
          <w:lang w:val="en-IN" w:eastAsia="en-IN"/>
        </w:rPr>
        <w:t>How to Store State Information</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Store state: – </w:t>
      </w:r>
      <w:proofErr w:type="spellStart"/>
      <w:r w:rsidRPr="00225012">
        <w:rPr>
          <w:rFonts w:ascii="Trebuchet MS" w:eastAsia="Times New Roman" w:hAnsi="Trebuchet MS" w:cs="Times New Roman"/>
          <w:iCs/>
          <w:color w:val="000000"/>
          <w:sz w:val="24"/>
          <w:szCs w:val="24"/>
          <w:lang w:val="en-IN" w:eastAsia="en-IN"/>
        </w:rPr>
        <w:t>onSaveInstanceState</w:t>
      </w:r>
      <w:proofErr w:type="spellEnd"/>
      <w:r w:rsidRPr="00225012">
        <w:rPr>
          <w:rFonts w:ascii="Trebuchet MS" w:eastAsia="Times New Roman" w:hAnsi="Trebuchet MS" w:cs="Times New Roman"/>
          <w:iCs/>
          <w:color w:val="000000"/>
          <w:sz w:val="24"/>
          <w:szCs w:val="24"/>
          <w:lang w:val="en-IN" w:eastAsia="en-IN"/>
        </w:rPr>
        <w:t xml:space="preserve">(Bundle)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Read state – </w:t>
      </w:r>
      <w:proofErr w:type="spellStart"/>
      <w:r w:rsidRPr="00225012">
        <w:rPr>
          <w:rFonts w:ascii="Trebuchet MS" w:eastAsia="Times New Roman" w:hAnsi="Trebuchet MS" w:cs="Times New Roman"/>
          <w:iCs/>
          <w:color w:val="000000"/>
          <w:sz w:val="24"/>
          <w:szCs w:val="24"/>
          <w:lang w:val="en-IN" w:eastAsia="en-IN"/>
        </w:rPr>
        <w:t>onRestoreInstanceState</w:t>
      </w:r>
      <w:proofErr w:type="spellEnd"/>
      <w:r w:rsidRPr="00225012">
        <w:rPr>
          <w:rFonts w:ascii="Trebuchet MS" w:eastAsia="Times New Roman" w:hAnsi="Trebuchet MS" w:cs="Times New Roman"/>
          <w:iCs/>
          <w:color w:val="000000"/>
          <w:sz w:val="24"/>
          <w:szCs w:val="24"/>
          <w:lang w:val="en-IN" w:eastAsia="en-IN"/>
        </w:rPr>
        <w:t xml:space="preserve">(Bundle)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This will store data only temporarily: for app lifetime! </w:t>
      </w:r>
    </w:p>
    <w:p w:rsidR="002E6DA9"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Data will be held in memory until the app is closed!</w:t>
      </w:r>
    </w:p>
    <w:p w:rsidR="002E6DA9" w:rsidRDefault="002E6DA9" w:rsidP="002E6DA9">
      <w:pPr>
        <w:pStyle w:val="ListParagraph"/>
        <w:shd w:val="clear" w:color="auto" w:fill="FFFFFF"/>
        <w:spacing w:before="100" w:beforeAutospacing="1" w:after="100" w:afterAutospacing="1" w:line="240" w:lineRule="auto"/>
        <w:ind w:left="1800"/>
        <w:rPr>
          <w:rFonts w:ascii="Trebuchet MS" w:eastAsia="Times New Roman" w:hAnsi="Trebuchet MS" w:cs="Times New Roman"/>
          <w:iCs/>
          <w:color w:val="000000"/>
          <w:sz w:val="24"/>
          <w:szCs w:val="24"/>
          <w:lang w:val="en-IN" w:eastAsia="en-IN"/>
        </w:rPr>
      </w:pPr>
    </w:p>
    <w:p w:rsidR="00225012" w:rsidRPr="002E6DA9" w:rsidRDefault="002E6DA9"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b/>
          <w:iCs/>
          <w:color w:val="000000"/>
          <w:sz w:val="24"/>
          <w:szCs w:val="24"/>
          <w:lang w:val="en-IN" w:eastAsia="en-IN"/>
        </w:rPr>
      </w:pPr>
      <w:r w:rsidRPr="002E6DA9">
        <w:rPr>
          <w:rFonts w:ascii="Trebuchet MS" w:eastAsia="Times New Roman" w:hAnsi="Trebuchet MS" w:cs="Times New Roman"/>
          <w:b/>
          <w:iCs/>
          <w:color w:val="000000"/>
          <w:sz w:val="24"/>
          <w:szCs w:val="24"/>
          <w:lang w:val="en-IN" w:eastAsia="en-IN"/>
        </w:rPr>
        <w:t>Store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Fonts w:ascii="Trebuchet MS" w:hAnsi="Trebuchet MS"/>
          <w:color w:val="313131"/>
          <w:sz w:val="24"/>
          <w:szCs w:val="24"/>
        </w:rPr>
        <w:t>@Override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Style w:val="kwd"/>
          <w:rFonts w:ascii="Trebuchet MS" w:hAnsi="Trebuchet MS"/>
          <w:color w:val="000088"/>
          <w:sz w:val="24"/>
          <w:szCs w:val="24"/>
        </w:rPr>
        <w:t>public</w:t>
      </w:r>
      <w:r w:rsidRPr="002E6DA9">
        <w:rPr>
          <w:rFonts w:ascii="Trebuchet MS" w:hAnsi="Trebuchet MS"/>
          <w:color w:val="313131"/>
          <w:sz w:val="24"/>
          <w:szCs w:val="24"/>
        </w:rPr>
        <w:t xml:space="preserve"> void </w:t>
      </w:r>
      <w:proofErr w:type="spellStart"/>
      <w:proofErr w:type="gramStart"/>
      <w:r w:rsidRPr="002E6DA9">
        <w:rPr>
          <w:rStyle w:val="kwd"/>
          <w:rFonts w:ascii="Trebuchet MS" w:hAnsi="Trebuchet MS"/>
          <w:color w:val="000088"/>
          <w:sz w:val="24"/>
          <w:szCs w:val="24"/>
        </w:rPr>
        <w:t>onSaveInstanceState</w:t>
      </w:r>
      <w:proofErr w:type="spellEnd"/>
      <w:r w:rsidRPr="002E6DA9">
        <w:rPr>
          <w:rFonts w:ascii="Trebuchet MS" w:hAnsi="Trebuchet MS"/>
          <w:color w:val="313131"/>
          <w:sz w:val="24"/>
          <w:szCs w:val="24"/>
        </w:rPr>
        <w:t>(</w:t>
      </w:r>
      <w:proofErr w:type="gramEnd"/>
      <w:r w:rsidRPr="002E6DA9">
        <w:rPr>
          <w:rFonts w:ascii="Trebuchet MS" w:hAnsi="Trebuchet MS"/>
          <w:color w:val="313131"/>
          <w:sz w:val="24"/>
          <w:szCs w:val="24"/>
        </w:rPr>
        <w:t xml:space="preserve">Bundle </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r w:rsidRPr="002E6DA9">
        <w:rPr>
          <w:rFonts w:ascii="Trebuchet MS" w:hAnsi="Trebuchet MS"/>
          <w:color w:val="313131"/>
          <w:sz w:val="24"/>
          <w:szCs w:val="24"/>
        </w:rPr>
        <w:t xml:space="preserve">String text = </w:t>
      </w:r>
      <w:proofErr w:type="spellStart"/>
      <w:proofErr w:type="gramStart"/>
      <w:r w:rsidRPr="002E6DA9">
        <w:rPr>
          <w:rFonts w:ascii="Trebuchet MS" w:hAnsi="Trebuchet MS"/>
          <w:color w:val="313131"/>
          <w:sz w:val="24"/>
          <w:szCs w:val="24"/>
        </w:rPr>
        <w:t>textfield.getText</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toString</w:t>
      </w:r>
      <w:proofErr w:type="spellEnd"/>
      <w:r w:rsidRPr="002E6DA9">
        <w:rPr>
          <w:rFonts w:ascii="Trebuchet MS" w:hAnsi="Trebuchet MS"/>
          <w:color w:val="313131"/>
          <w:sz w:val="24"/>
          <w:szCs w:val="24"/>
        </w:rPr>
        <w: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proofErr w:type="spellStart"/>
      <w:r w:rsidRPr="002E6DA9">
        <w:rPr>
          <w:rFonts w:ascii="Trebuchet MS" w:hAnsi="Trebuchet MS"/>
          <w:color w:val="313131"/>
          <w:sz w:val="24"/>
          <w:szCs w:val="24"/>
        </w:rPr>
        <w:t>savedInstanceState.putString</w:t>
      </w:r>
      <w:proofErr w:type="spellEnd"/>
      <w:r w:rsidRPr="002E6DA9">
        <w:rPr>
          <w:rFonts w:ascii="Trebuchet MS" w:hAnsi="Trebuchet MS"/>
          <w:color w:val="313131"/>
          <w:sz w:val="24"/>
          <w:szCs w:val="24"/>
        </w:rPr>
        <w:t>("</w:t>
      </w:r>
      <w:proofErr w:type="spellStart"/>
      <w:r w:rsidRPr="002E6DA9">
        <w:rPr>
          <w:rFonts w:ascii="Trebuchet MS" w:hAnsi="Trebuchet MS"/>
          <w:color w:val="313131"/>
          <w:sz w:val="24"/>
          <w:szCs w:val="24"/>
        </w:rPr>
        <w:t>someKey</w:t>
      </w:r>
      <w:proofErr w:type="spellEnd"/>
      <w:r w:rsidRPr="002E6DA9">
        <w:rPr>
          <w:rFonts w:ascii="Trebuchet MS" w:hAnsi="Trebuchet MS"/>
          <w:color w:val="313131"/>
          <w:sz w:val="24"/>
          <w:szCs w:val="24"/>
        </w:rPr>
        <w:t>", text);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proofErr w:type="spellStart"/>
      <w:proofErr w:type="gramStart"/>
      <w:r w:rsidRPr="002E6DA9">
        <w:rPr>
          <w:rFonts w:ascii="Trebuchet MS" w:hAnsi="Trebuchet MS"/>
          <w:color w:val="313131"/>
          <w:sz w:val="24"/>
          <w:szCs w:val="24"/>
        </w:rPr>
        <w:t>super.onSaveInstanceState</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Fonts w:ascii="Trebuchet MS" w:hAnsi="Trebuchet MS"/>
          <w:color w:val="313131"/>
          <w:sz w:val="24"/>
          <w:szCs w:val="24"/>
        </w:rPr>
        <w:t>}</w:t>
      </w:r>
    </w:p>
    <w:p w:rsidR="002E6DA9" w:rsidRPr="002E6DA9" w:rsidRDefault="002E6DA9"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b/>
          <w:iCs/>
          <w:color w:val="000000"/>
          <w:sz w:val="24"/>
          <w:szCs w:val="24"/>
          <w:lang w:val="en-IN" w:eastAsia="en-IN"/>
        </w:rPr>
      </w:pPr>
      <w:r>
        <w:rPr>
          <w:rFonts w:ascii="Trebuchet MS" w:eastAsia="Times New Roman" w:hAnsi="Trebuchet MS" w:cs="Times New Roman"/>
          <w:b/>
          <w:iCs/>
          <w:color w:val="000000"/>
          <w:sz w:val="24"/>
          <w:szCs w:val="24"/>
          <w:lang w:val="en-IN" w:eastAsia="en-IN"/>
        </w:rPr>
        <w:t>Load</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@Override</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Style w:val="kwd"/>
          <w:rFonts w:ascii="Trebuchet MS" w:hAnsi="Trebuchet MS"/>
          <w:color w:val="000088"/>
          <w:sz w:val="24"/>
          <w:szCs w:val="24"/>
        </w:rPr>
        <w:t>public</w:t>
      </w:r>
      <w:r w:rsidRPr="002E6DA9">
        <w:rPr>
          <w:rFonts w:ascii="Trebuchet MS" w:hAnsi="Trebuchet MS"/>
          <w:color w:val="313131"/>
          <w:sz w:val="24"/>
          <w:szCs w:val="24"/>
        </w:rPr>
        <w:t xml:space="preserve"> void </w:t>
      </w:r>
      <w:proofErr w:type="spellStart"/>
      <w:proofErr w:type="gramStart"/>
      <w:r w:rsidRPr="002E6DA9">
        <w:rPr>
          <w:rStyle w:val="kwd"/>
          <w:rFonts w:ascii="Trebuchet MS" w:hAnsi="Trebuchet MS"/>
          <w:color w:val="000088"/>
          <w:sz w:val="24"/>
          <w:szCs w:val="24"/>
        </w:rPr>
        <w:t>onRestoreInstanceState</w:t>
      </w:r>
      <w:proofErr w:type="spellEnd"/>
      <w:r w:rsidRPr="002E6DA9">
        <w:rPr>
          <w:rFonts w:ascii="Trebuchet MS" w:hAnsi="Trebuchet MS"/>
          <w:color w:val="313131"/>
          <w:sz w:val="24"/>
          <w:szCs w:val="24"/>
        </w:rPr>
        <w:t>(</w:t>
      </w:r>
      <w:proofErr w:type="gramEnd"/>
      <w:r w:rsidRPr="002E6DA9">
        <w:rPr>
          <w:rFonts w:ascii="Trebuchet MS" w:hAnsi="Trebuchet MS"/>
          <w:color w:val="313131"/>
          <w:sz w:val="24"/>
          <w:szCs w:val="24"/>
        </w:rPr>
        <w:t xml:space="preserve">Bundle </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w:t>
      </w:r>
    </w:p>
    <w:p w:rsid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firstLine="360"/>
        <w:rPr>
          <w:rFonts w:ascii="Trebuchet MS" w:hAnsi="Trebuchet MS"/>
          <w:color w:val="313131"/>
          <w:sz w:val="24"/>
          <w:szCs w:val="24"/>
        </w:rPr>
      </w:pPr>
      <w:proofErr w:type="spellStart"/>
      <w:proofErr w:type="gramStart"/>
      <w:r w:rsidRPr="002E6DA9">
        <w:rPr>
          <w:rFonts w:ascii="Trebuchet MS" w:hAnsi="Trebuchet MS"/>
          <w:color w:val="313131"/>
          <w:sz w:val="24"/>
          <w:szCs w:val="24"/>
        </w:rPr>
        <w:t>super.onRestoreInstanceState</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firstLine="360"/>
        <w:rPr>
          <w:rFonts w:ascii="Trebuchet MS" w:hAnsi="Trebuchet MS"/>
          <w:color w:val="313131"/>
          <w:sz w:val="24"/>
          <w:szCs w:val="24"/>
        </w:rPr>
      </w:pPr>
      <w:r w:rsidRPr="002E6DA9">
        <w:rPr>
          <w:rFonts w:ascii="Trebuchet MS" w:hAnsi="Trebuchet MS"/>
          <w:color w:val="313131"/>
          <w:sz w:val="24"/>
          <w:szCs w:val="24"/>
        </w:rPr>
        <w:t>if (</w:t>
      </w:r>
      <w:proofErr w:type="spellStart"/>
      <w:proofErr w:type="gram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xml:space="preserve"> !</w:t>
      </w:r>
      <w:proofErr w:type="gramEnd"/>
      <w:r w:rsidRPr="002E6DA9">
        <w:rPr>
          <w:rFonts w:ascii="Trebuchet MS" w:hAnsi="Trebuchet MS"/>
          <w:color w:val="313131"/>
          <w:sz w:val="24"/>
          <w:szCs w:val="24"/>
        </w:rPr>
        <w:t>= null)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String </w:t>
      </w:r>
      <w:proofErr w:type="spell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 </w:t>
      </w:r>
      <w:proofErr w:type="spellStart"/>
      <w:r w:rsidRPr="002E6DA9">
        <w:rPr>
          <w:rFonts w:ascii="Trebuchet MS" w:hAnsi="Trebuchet MS"/>
          <w:color w:val="313131"/>
          <w:sz w:val="24"/>
          <w:szCs w:val="24"/>
        </w:rPr>
        <w:t>savedInstanceState.getString</w:t>
      </w:r>
      <w:proofErr w:type="spellEnd"/>
      <w:r w:rsidRPr="002E6DA9">
        <w:rPr>
          <w:rFonts w:ascii="Trebuchet MS" w:hAnsi="Trebuchet MS"/>
          <w:color w:val="313131"/>
          <w:sz w:val="24"/>
          <w:szCs w:val="24"/>
        </w:rPr>
        <w:t>("</w:t>
      </w:r>
      <w:proofErr w:type="spellStart"/>
      <w:r w:rsidRPr="002E6DA9">
        <w:rPr>
          <w:rFonts w:ascii="Trebuchet MS" w:hAnsi="Trebuchet MS"/>
          <w:color w:val="313131"/>
          <w:sz w:val="24"/>
          <w:szCs w:val="24"/>
        </w:rPr>
        <w:t>someKey</w:t>
      </w:r>
      <w:proofErr w:type="spellEnd"/>
      <w:r w:rsidRPr="002E6DA9">
        <w:rPr>
          <w:rFonts w:ascii="Trebuchet MS" w:hAnsi="Trebuchet MS"/>
          <w:color w:val="313131"/>
          <w:sz w:val="24"/>
          <w:szCs w:val="24"/>
        </w:rPr>
        <w:t>");</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if (</w:t>
      </w:r>
      <w:proofErr w:type="spellStart"/>
      <w:proofErr w:type="gram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w:t>
      </w:r>
      <w:proofErr w:type="gramEnd"/>
      <w:r w:rsidRPr="002E6DA9">
        <w:rPr>
          <w:rFonts w:ascii="Trebuchet MS" w:hAnsi="Trebuchet MS"/>
          <w:color w:val="313131"/>
          <w:sz w:val="24"/>
          <w:szCs w:val="24"/>
        </w:rPr>
        <w:t>= null)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roofErr w:type="spellStart"/>
      <w:proofErr w:type="gramStart"/>
      <w:r w:rsidRPr="002E6DA9">
        <w:rPr>
          <w:rFonts w:ascii="Trebuchet MS" w:hAnsi="Trebuchet MS"/>
          <w:color w:val="313131"/>
          <w:sz w:val="24"/>
          <w:szCs w:val="24"/>
        </w:rPr>
        <w:t>textfield.setText</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
    <w:p w:rsid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
    <w:p w:rsidR="005F4292" w:rsidRPr="00040D62" w:rsidRDefault="002E6DA9" w:rsidP="00040D6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w:t>
      </w:r>
    </w:p>
    <w:p w:rsidR="005F4292" w:rsidRPr="008C2647" w:rsidRDefault="005F4292" w:rsidP="005F4292">
      <w:pPr>
        <w:pStyle w:val="Heading2"/>
        <w:shd w:val="clear" w:color="auto" w:fill="FFFFFF"/>
        <w:spacing w:line="288" w:lineRule="atLeast"/>
        <w:ind w:left="360"/>
        <w:rPr>
          <w:rFonts w:ascii="Helvetica" w:hAnsi="Helvetica"/>
          <w:color w:val="333333"/>
        </w:rPr>
      </w:pPr>
      <w:bookmarkStart w:id="42" w:name="_Toc524690070"/>
      <w:r w:rsidRPr="008C2647">
        <w:rPr>
          <w:rFonts w:ascii="Helvetica" w:hAnsi="Helvetica"/>
          <w:color w:val="333333"/>
        </w:rPr>
        <w:t>Additional Components</w:t>
      </w:r>
      <w:bookmarkEnd w:id="42"/>
    </w:p>
    <w:p w:rsidR="005F4292" w:rsidRDefault="005F4292" w:rsidP="005F4292">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 xml:space="preserve">There are additional components which will be used in the construction of above mentioned entities, their logic, and wiring between them. These components are </w:t>
      </w:r>
      <w:r>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1620"/>
        <w:gridCol w:w="7370"/>
      </w:tblGrid>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Fragments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Represents a portion of user interface in an Activity.</w:t>
            </w:r>
          </w:p>
        </w:tc>
      </w:tr>
      <w:tr w:rsidR="005F4292" w:rsidTr="00040D62">
        <w:trPr>
          <w:trHeight w:val="474"/>
        </w:trPr>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lastRenderedPageBreak/>
              <w:t>Views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UI elements that are drawn on-screen including buttons, lists forms etc.</w:t>
            </w:r>
          </w:p>
        </w:tc>
      </w:tr>
      <w:tr w:rsidR="005F4292" w:rsidTr="00040D62">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Layouts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View hierarchies that control screen format and appearance of the views.</w:t>
            </w:r>
          </w:p>
        </w:tc>
      </w:tr>
      <w:tr w:rsidR="005F4292" w:rsidTr="00040D62">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Intents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Messages wiring components together.</w:t>
            </w:r>
          </w:p>
        </w:tc>
      </w:tr>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Resources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External elements, such as strings, constants and drawable pictures.</w:t>
            </w:r>
          </w:p>
        </w:tc>
      </w:tr>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Manifest</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Configuration file for the application.</w:t>
            </w:r>
          </w:p>
        </w:tc>
      </w:tr>
    </w:tbl>
    <w:p w:rsidR="005F4292" w:rsidRDefault="005F4292" w:rsidP="00366CE3">
      <w:pPr>
        <w:spacing w:line="240" w:lineRule="auto"/>
        <w:ind w:left="720" w:firstLine="360"/>
        <w:rPr>
          <w:rFonts w:ascii="Helvetica" w:hAnsi="Helvetica"/>
          <w:color w:val="333333"/>
        </w:rPr>
      </w:pPr>
    </w:p>
    <w:p w:rsidR="005F4292" w:rsidRDefault="005F4292" w:rsidP="00D01DB4">
      <w:pPr>
        <w:pStyle w:val="Heading2"/>
        <w:numPr>
          <w:ilvl w:val="0"/>
          <w:numId w:val="16"/>
        </w:numPr>
        <w:shd w:val="clear" w:color="auto" w:fill="FFFFFF"/>
        <w:spacing w:line="288" w:lineRule="atLeast"/>
        <w:rPr>
          <w:rFonts w:ascii="Helvetica" w:hAnsi="Helvetica"/>
          <w:color w:val="333333"/>
        </w:rPr>
      </w:pPr>
      <w:bookmarkStart w:id="43" w:name="_Toc524690071"/>
      <w:r>
        <w:rPr>
          <w:rFonts w:ascii="Helvetica" w:hAnsi="Helvetica"/>
          <w:color w:val="333333"/>
        </w:rPr>
        <w:t>Intent</w:t>
      </w:r>
      <w:bookmarkEnd w:id="43"/>
    </w:p>
    <w:p w:rsidR="00E56145" w:rsidRDefault="00E56145" w:rsidP="00E56145">
      <w:pPr>
        <w:ind w:firstLine="720"/>
        <w:rPr>
          <w:rFonts w:ascii="Trebuchet MS" w:eastAsia="Times New Roman" w:hAnsi="Trebuchet MS" w:cs="Times New Roman"/>
          <w:color w:val="000000"/>
          <w:sz w:val="24"/>
          <w:szCs w:val="24"/>
          <w:lang w:val="en-IN" w:eastAsia="en-IN"/>
        </w:rPr>
      </w:pPr>
      <w:r w:rsidRPr="00955369">
        <w:rPr>
          <w:rFonts w:ascii="Trebuchet MS" w:eastAsia="Times New Roman" w:hAnsi="Trebuchet MS" w:cs="Times New Roman"/>
          <w:color w:val="000000"/>
          <w:sz w:val="24"/>
          <w:szCs w:val="24"/>
          <w:lang w:val="en-IN" w:eastAsia="en-IN"/>
        </w:rPr>
        <w:t>An Android </w:t>
      </w:r>
      <w:r w:rsidRPr="00955369">
        <w:rPr>
          <w:rFonts w:ascii="Trebuchet MS" w:eastAsia="Times New Roman" w:hAnsi="Trebuchet MS" w:cs="Times New Roman"/>
          <w:b/>
          <w:color w:val="000000"/>
          <w:sz w:val="24"/>
          <w:szCs w:val="24"/>
          <w:lang w:val="en-IN" w:eastAsia="en-IN"/>
        </w:rPr>
        <w:t>Intent</w:t>
      </w:r>
      <w:r w:rsidRPr="00955369">
        <w:rPr>
          <w:rFonts w:ascii="Trebuchet MS" w:eastAsia="Times New Roman" w:hAnsi="Trebuchet MS" w:cs="Times New Roman"/>
          <w:color w:val="000000"/>
          <w:sz w:val="24"/>
          <w:szCs w:val="24"/>
          <w:lang w:val="en-IN" w:eastAsia="en-IN"/>
        </w:rPr>
        <w:t> </w:t>
      </w:r>
      <w:r>
        <w:rPr>
          <w:rFonts w:ascii="Trebuchet MS" w:eastAsia="Times New Roman" w:hAnsi="Trebuchet MS" w:cs="Times New Roman"/>
          <w:color w:val="000000"/>
          <w:sz w:val="24"/>
          <w:szCs w:val="24"/>
          <w:lang w:val="en-IN" w:eastAsia="en-IN"/>
        </w:rPr>
        <w:t>are message p</w:t>
      </w:r>
      <w:r w:rsidRPr="005F4292">
        <w:rPr>
          <w:rFonts w:ascii="Trebuchet MS" w:eastAsia="Times New Roman" w:hAnsi="Trebuchet MS" w:cs="Times New Roman"/>
          <w:color w:val="000000"/>
          <w:sz w:val="24"/>
          <w:szCs w:val="24"/>
          <w:lang w:val="en-IN" w:eastAsia="en-IN"/>
        </w:rPr>
        <w:t xml:space="preserve">assing mechanism </w:t>
      </w:r>
      <w:r>
        <w:rPr>
          <w:rFonts w:ascii="Trebuchet MS" w:eastAsia="Times New Roman" w:hAnsi="Trebuchet MS" w:cs="Times New Roman"/>
          <w:color w:val="000000"/>
          <w:sz w:val="24"/>
          <w:szCs w:val="24"/>
          <w:lang w:val="en-IN" w:eastAsia="en-IN"/>
        </w:rPr>
        <w:t xml:space="preserve">that </w:t>
      </w:r>
      <w:r w:rsidRPr="005F4292">
        <w:rPr>
          <w:rFonts w:ascii="Trebuchet MS" w:eastAsia="Times New Roman" w:hAnsi="Trebuchet MS" w:cs="Times New Roman"/>
          <w:color w:val="000000"/>
          <w:sz w:val="24"/>
          <w:szCs w:val="24"/>
          <w:lang w:val="en-IN" w:eastAsia="en-IN"/>
        </w:rPr>
        <w:t xml:space="preserve">lets you declare your </w:t>
      </w:r>
      <w:proofErr w:type="spellStart"/>
      <w:r w:rsidRPr="005F4292">
        <w:rPr>
          <w:rFonts w:ascii="Trebuchet MS" w:eastAsia="Times New Roman" w:hAnsi="Trebuchet MS" w:cs="Times New Roman"/>
          <w:color w:val="000000"/>
          <w:sz w:val="24"/>
          <w:szCs w:val="24"/>
          <w:lang w:val="en-IN" w:eastAsia="en-IN"/>
        </w:rPr>
        <w:t>intentation</w:t>
      </w:r>
      <w:proofErr w:type="spellEnd"/>
      <w:r>
        <w:rPr>
          <w:rFonts w:ascii="Trebuchet MS" w:eastAsia="Times New Roman" w:hAnsi="Trebuchet MS" w:cs="Times New Roman"/>
          <w:color w:val="000000"/>
          <w:sz w:val="24"/>
          <w:szCs w:val="24"/>
          <w:lang w:val="en-IN" w:eastAsia="en-IN"/>
        </w:rPr>
        <w:t xml:space="preserve"> </w:t>
      </w:r>
      <w:r w:rsidRPr="005F4292">
        <w:rPr>
          <w:rFonts w:ascii="Trebuchet MS" w:eastAsia="Times New Roman" w:hAnsi="Trebuchet MS" w:cs="Times New Roman"/>
          <w:color w:val="000000"/>
          <w:sz w:val="24"/>
          <w:szCs w:val="24"/>
          <w:lang w:val="en-IN" w:eastAsia="en-IN"/>
        </w:rPr>
        <w:t xml:space="preserve">than an action be performed with a </w:t>
      </w:r>
      <w:proofErr w:type="gramStart"/>
      <w:r w:rsidRPr="005F4292">
        <w:rPr>
          <w:rFonts w:ascii="Trebuchet MS" w:eastAsia="Times New Roman" w:hAnsi="Trebuchet MS" w:cs="Times New Roman"/>
          <w:color w:val="000000"/>
          <w:sz w:val="24"/>
          <w:szCs w:val="24"/>
          <w:lang w:val="en-IN" w:eastAsia="en-IN"/>
        </w:rPr>
        <w:t>particular piece</w:t>
      </w:r>
      <w:proofErr w:type="gramEnd"/>
      <w:r w:rsidRPr="005F4292">
        <w:rPr>
          <w:rFonts w:ascii="Trebuchet MS" w:eastAsia="Times New Roman" w:hAnsi="Trebuchet MS" w:cs="Times New Roman"/>
          <w:color w:val="000000"/>
          <w:sz w:val="24"/>
          <w:szCs w:val="24"/>
          <w:lang w:val="en-IN" w:eastAsia="en-IN"/>
        </w:rPr>
        <w:t xml:space="preserve"> of data </w:t>
      </w:r>
    </w:p>
    <w:p w:rsidR="005F4292" w:rsidRPr="00722056"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proofErr w:type="spellStart"/>
      <w:r w:rsidRPr="00A116A5">
        <w:rPr>
          <w:rFonts w:ascii="Trebuchet MS" w:eastAsia="Times New Roman" w:hAnsi="Trebuchet MS" w:cs="Courier New"/>
          <w:color w:val="7F0055"/>
          <w:sz w:val="24"/>
          <w:szCs w:val="24"/>
          <w:lang w:val="en-IN" w:eastAsia="en-IN"/>
        </w:rPr>
        <w:t>startActivity</w:t>
      </w:r>
      <w:proofErr w:type="spellEnd"/>
      <w:r w:rsidRPr="00722056">
        <w:rPr>
          <w:rFonts w:ascii="Trebuchet MS" w:eastAsia="Times New Roman" w:hAnsi="Trebuchet MS" w:cs="Times New Roman"/>
          <w:color w:val="000000"/>
          <w:sz w:val="24"/>
          <w:szCs w:val="24"/>
          <w:lang w:val="en-IN" w:eastAsia="en-IN"/>
        </w:rPr>
        <w:t> to launch an Activity, </w:t>
      </w:r>
    </w:p>
    <w:p w:rsidR="005F4292" w:rsidRPr="00722056"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proofErr w:type="spellStart"/>
      <w:r w:rsidRPr="00A116A5">
        <w:rPr>
          <w:rFonts w:ascii="Trebuchet MS" w:eastAsia="Times New Roman" w:hAnsi="Trebuchet MS" w:cs="Courier New"/>
          <w:color w:val="7F0055"/>
          <w:sz w:val="24"/>
          <w:szCs w:val="24"/>
          <w:lang w:val="en-IN" w:eastAsia="en-IN"/>
        </w:rPr>
        <w:t>broadcastIntent</w:t>
      </w:r>
      <w:proofErr w:type="spellEnd"/>
      <w:r w:rsidRPr="00722056">
        <w:rPr>
          <w:rFonts w:ascii="Trebuchet MS" w:eastAsia="Times New Roman" w:hAnsi="Trebuchet MS" w:cs="Times New Roman"/>
          <w:color w:val="000000"/>
          <w:sz w:val="24"/>
          <w:szCs w:val="24"/>
          <w:lang w:val="en-IN" w:eastAsia="en-IN"/>
        </w:rPr>
        <w:t xml:space="preserve"> to send it to any interested </w:t>
      </w:r>
      <w:proofErr w:type="spellStart"/>
      <w:r w:rsidRPr="00A116A5">
        <w:rPr>
          <w:rFonts w:ascii="Trebuchet MS" w:eastAsia="Times New Roman" w:hAnsi="Trebuchet MS" w:cs="Courier New"/>
          <w:color w:val="7F0055"/>
          <w:sz w:val="24"/>
          <w:szCs w:val="24"/>
          <w:lang w:val="en-IN" w:eastAsia="en-IN"/>
        </w:rPr>
        <w:t>BroadcastReceiver</w:t>
      </w:r>
      <w:proofErr w:type="spellEnd"/>
      <w:r w:rsidRPr="00722056">
        <w:rPr>
          <w:rFonts w:ascii="Trebuchet MS" w:eastAsia="Times New Roman" w:hAnsi="Trebuchet MS" w:cs="Times New Roman"/>
          <w:color w:val="000000"/>
          <w:sz w:val="24"/>
          <w:szCs w:val="24"/>
          <w:lang w:val="en-IN" w:eastAsia="en-IN"/>
        </w:rPr>
        <w:t xml:space="preserve"> components,</w:t>
      </w:r>
    </w:p>
    <w:p w:rsidR="005F4292"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r w:rsidRPr="00722056">
        <w:rPr>
          <w:rFonts w:ascii="Trebuchet MS" w:eastAsia="Times New Roman" w:hAnsi="Trebuchet MS" w:cs="Times New Roman"/>
          <w:color w:val="000000"/>
          <w:sz w:val="24"/>
          <w:szCs w:val="24"/>
          <w:lang w:val="en-IN" w:eastAsia="en-IN"/>
        </w:rPr>
        <w:t>star</w:t>
      </w:r>
      <w:r w:rsidR="00A116A5">
        <w:rPr>
          <w:rFonts w:ascii="Trebuchet MS" w:eastAsia="Times New Roman" w:hAnsi="Trebuchet MS" w:cs="Times New Roman"/>
          <w:color w:val="000000"/>
          <w:sz w:val="24"/>
          <w:szCs w:val="24"/>
          <w:lang w:val="en-IN" w:eastAsia="en-IN"/>
        </w:rPr>
        <w:t xml:space="preserve">tService(Intent) or </w:t>
      </w:r>
      <w:r w:rsidRPr="00A116A5">
        <w:rPr>
          <w:rFonts w:ascii="Trebuchet MS" w:eastAsia="Times New Roman" w:hAnsi="Trebuchet MS" w:cs="Courier New"/>
          <w:color w:val="7F0055"/>
          <w:sz w:val="24"/>
          <w:szCs w:val="24"/>
          <w:lang w:val="en-IN" w:eastAsia="en-IN"/>
        </w:rPr>
        <w:t>bindService</w:t>
      </w:r>
      <w:r w:rsidR="00A116A5">
        <w:rPr>
          <w:rFonts w:ascii="Trebuchet MS" w:eastAsia="Times New Roman" w:hAnsi="Trebuchet MS" w:cs="Times New Roman"/>
          <w:color w:val="000000"/>
          <w:sz w:val="24"/>
          <w:szCs w:val="24"/>
          <w:lang w:val="en-IN" w:eastAsia="en-IN"/>
        </w:rPr>
        <w:t xml:space="preserve"> </w:t>
      </w:r>
      <w:r w:rsidRPr="00722056">
        <w:rPr>
          <w:rFonts w:ascii="Trebuchet MS" w:eastAsia="Times New Roman" w:hAnsi="Trebuchet MS" w:cs="Times New Roman"/>
          <w:color w:val="000000"/>
          <w:sz w:val="24"/>
          <w:szCs w:val="24"/>
          <w:lang w:val="en-IN" w:eastAsia="en-IN"/>
        </w:rPr>
        <w:t>(Int</w:t>
      </w:r>
      <w:r w:rsidR="00722056" w:rsidRPr="00722056">
        <w:rPr>
          <w:rFonts w:ascii="Trebuchet MS" w:eastAsia="Times New Roman" w:hAnsi="Trebuchet MS" w:cs="Times New Roman"/>
          <w:color w:val="000000"/>
          <w:sz w:val="24"/>
          <w:szCs w:val="24"/>
          <w:lang w:val="en-IN" w:eastAsia="en-IN"/>
        </w:rPr>
        <w:t xml:space="preserve">ent, </w:t>
      </w:r>
      <w:proofErr w:type="spellStart"/>
      <w:r w:rsidR="00722056" w:rsidRPr="00722056">
        <w:rPr>
          <w:rFonts w:ascii="Trebuchet MS" w:eastAsia="Times New Roman" w:hAnsi="Trebuchet MS" w:cs="Times New Roman"/>
          <w:color w:val="000000"/>
          <w:sz w:val="24"/>
          <w:szCs w:val="24"/>
          <w:lang w:val="en-IN" w:eastAsia="en-IN"/>
        </w:rPr>
        <w:t>ServiceConnection</w:t>
      </w:r>
      <w:proofErr w:type="spellEnd"/>
      <w:r w:rsidR="00722056" w:rsidRPr="00722056">
        <w:rPr>
          <w:rFonts w:ascii="Trebuchet MS" w:eastAsia="Times New Roman" w:hAnsi="Trebuchet MS" w:cs="Times New Roman"/>
          <w:color w:val="000000"/>
          <w:sz w:val="24"/>
          <w:szCs w:val="24"/>
          <w:lang w:val="en-IN" w:eastAsia="en-IN"/>
        </w:rPr>
        <w:t xml:space="preserve">, </w:t>
      </w:r>
      <w:proofErr w:type="spellStart"/>
      <w:r w:rsidR="00722056" w:rsidRPr="00722056">
        <w:rPr>
          <w:rFonts w:ascii="Trebuchet MS" w:eastAsia="Times New Roman" w:hAnsi="Trebuchet MS" w:cs="Times New Roman"/>
          <w:color w:val="000000"/>
          <w:sz w:val="24"/>
          <w:szCs w:val="24"/>
          <w:lang w:val="en-IN" w:eastAsia="en-IN"/>
        </w:rPr>
        <w:t>int</w:t>
      </w:r>
      <w:proofErr w:type="spellEnd"/>
      <w:r w:rsidR="00722056" w:rsidRPr="00722056">
        <w:rPr>
          <w:rFonts w:ascii="Trebuchet MS" w:eastAsia="Times New Roman" w:hAnsi="Trebuchet MS" w:cs="Times New Roman"/>
          <w:color w:val="000000"/>
          <w:sz w:val="24"/>
          <w:szCs w:val="24"/>
          <w:lang w:val="en-IN" w:eastAsia="en-IN"/>
        </w:rPr>
        <w:t xml:space="preserve">) to </w:t>
      </w:r>
      <w:r w:rsidRPr="00722056">
        <w:rPr>
          <w:rFonts w:ascii="Trebuchet MS" w:eastAsia="Times New Roman" w:hAnsi="Trebuchet MS" w:cs="Times New Roman"/>
          <w:color w:val="000000"/>
          <w:sz w:val="24"/>
          <w:szCs w:val="24"/>
          <w:lang w:val="en-IN" w:eastAsia="en-IN"/>
        </w:rPr>
        <w:t>communicate with a background Service.</w:t>
      </w:r>
    </w:p>
    <w:p w:rsidR="00722056" w:rsidRPr="005C34C3" w:rsidRDefault="00722056" w:rsidP="005C34C3">
      <w:pPr>
        <w:shd w:val="clear" w:color="auto" w:fill="FFFFFF"/>
        <w:spacing w:after="0" w:line="240" w:lineRule="auto"/>
        <w:ind w:left="1080"/>
        <w:rPr>
          <w:rFonts w:ascii="Trebuchet MS" w:eastAsia="Times New Roman" w:hAnsi="Trebuchet MS" w:cs="Times New Roman"/>
          <w:color w:val="000000"/>
          <w:sz w:val="24"/>
          <w:szCs w:val="24"/>
          <w:lang w:val="en-IN" w:eastAsia="en-IN"/>
        </w:rPr>
      </w:pPr>
    </w:p>
    <w:p w:rsidR="007B4150" w:rsidRDefault="00E56145" w:rsidP="00D01DB4">
      <w:pPr>
        <w:pStyle w:val="Heading2"/>
        <w:numPr>
          <w:ilvl w:val="0"/>
          <w:numId w:val="16"/>
        </w:numPr>
        <w:shd w:val="clear" w:color="auto" w:fill="FFFFFF"/>
        <w:spacing w:line="288" w:lineRule="atLeast"/>
        <w:rPr>
          <w:rFonts w:ascii="Helvetica" w:hAnsi="Helvetica"/>
          <w:color w:val="333333"/>
        </w:rPr>
      </w:pPr>
      <w:bookmarkStart w:id="44" w:name="_Toc524690072"/>
      <w:r w:rsidRPr="00722056">
        <w:rPr>
          <w:rFonts w:ascii="Helvetica" w:hAnsi="Helvetica"/>
          <w:color w:val="333333"/>
        </w:rPr>
        <w:t>Types of Intents</w:t>
      </w:r>
      <w:bookmarkEnd w:id="44"/>
    </w:p>
    <w:p w:rsidR="005C34C3" w:rsidRDefault="005C34C3" w:rsidP="007B4150">
      <w:pPr>
        <w:spacing w:line="240" w:lineRule="auto"/>
        <w:ind w:left="720" w:firstLine="360"/>
        <w:rPr>
          <w:rFonts w:ascii="Trebuchet MS" w:eastAsia="Times New Roman" w:hAnsi="Trebuchet MS" w:cs="Times New Roman"/>
          <w:b/>
          <w:color w:val="000000"/>
          <w:sz w:val="24"/>
          <w:szCs w:val="24"/>
          <w:lang w:val="en-IN" w:eastAsia="en-IN"/>
        </w:rPr>
      </w:pPr>
    </w:p>
    <w:p w:rsidR="00687EB7" w:rsidRPr="007B4150" w:rsidRDefault="007B4150" w:rsidP="007B4150">
      <w:pPr>
        <w:spacing w:line="240" w:lineRule="auto"/>
        <w:ind w:left="720" w:firstLine="360"/>
        <w:rPr>
          <w:rFonts w:ascii="Trebuchet MS" w:eastAsia="Times New Roman" w:hAnsi="Trebuchet MS" w:cs="Times New Roman"/>
          <w:b/>
          <w:color w:val="000000"/>
          <w:sz w:val="24"/>
          <w:szCs w:val="24"/>
          <w:lang w:val="en-IN" w:eastAsia="en-IN"/>
        </w:rPr>
      </w:pPr>
      <w:r w:rsidRPr="007B4150">
        <w:rPr>
          <w:rFonts w:ascii="Trebuchet MS" w:eastAsia="Times New Roman" w:hAnsi="Trebuchet MS" w:cs="Times New Roman"/>
          <w:b/>
          <w:color w:val="000000"/>
          <w:sz w:val="24"/>
          <w:szCs w:val="24"/>
          <w:lang w:val="en-IN" w:eastAsia="en-IN"/>
        </w:rPr>
        <w:t>Explicit intent</w:t>
      </w:r>
      <w:r>
        <w:rPr>
          <w:rFonts w:ascii="Trebuchet MS" w:eastAsia="Times New Roman" w:hAnsi="Trebuchet MS" w:cs="Times New Roman"/>
          <w:b/>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Explicit intent going to be connected internal world of application,</w:t>
      </w:r>
      <w:r w:rsidR="00E56145">
        <w:rPr>
          <w:rFonts w:ascii="Trebuchet MS" w:eastAsia="Times New Roman" w:hAnsi="Trebuchet MS" w:cs="Times New Roman"/>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 xml:space="preserve">suppose if you </w:t>
      </w:r>
      <w:proofErr w:type="gramStart"/>
      <w:r w:rsidR="00E56145" w:rsidRPr="00FF025A">
        <w:rPr>
          <w:rFonts w:ascii="Trebuchet MS" w:eastAsia="Times New Roman" w:hAnsi="Trebuchet MS" w:cs="Times New Roman"/>
          <w:color w:val="000000"/>
          <w:sz w:val="24"/>
          <w:szCs w:val="24"/>
          <w:lang w:val="en-IN" w:eastAsia="en-IN"/>
        </w:rPr>
        <w:t>wants</w:t>
      </w:r>
      <w:proofErr w:type="gramEnd"/>
      <w:r w:rsidR="00E56145" w:rsidRPr="00FF025A">
        <w:rPr>
          <w:rFonts w:ascii="Trebuchet MS" w:eastAsia="Times New Roman" w:hAnsi="Trebuchet MS" w:cs="Times New Roman"/>
          <w:color w:val="000000"/>
          <w:sz w:val="24"/>
          <w:szCs w:val="24"/>
          <w:lang w:val="en-IN" w:eastAsia="en-IN"/>
        </w:rPr>
        <w:t xml:space="preserve"> to connect one activity to another activity, we can do this</w:t>
      </w:r>
      <w:r w:rsidR="00722056">
        <w:rPr>
          <w:rFonts w:ascii="Trebuchet MS" w:eastAsia="Times New Roman" w:hAnsi="Trebuchet MS" w:cs="Times New Roman"/>
          <w:color w:val="000000"/>
          <w:sz w:val="24"/>
          <w:szCs w:val="24"/>
          <w:lang w:val="en-IN" w:eastAsia="en-IN"/>
        </w:rPr>
        <w:t xml:space="preserve"> quote by explicit intent.</w:t>
      </w:r>
      <w:r w:rsidR="00687EB7" w:rsidRPr="007B4150">
        <w:rPr>
          <w:rFonts w:ascii="Trebuchet MS" w:eastAsia="Times New Roman" w:hAnsi="Trebuchet MS" w:cs="Times New Roman"/>
          <w:b/>
          <w:color w:val="000000"/>
          <w:sz w:val="24"/>
          <w:szCs w:val="24"/>
          <w:lang w:val="en-IN" w:eastAsia="en-IN"/>
        </w:rPr>
        <w:t xml:space="preserve"> </w:t>
      </w:r>
    </w:p>
    <w:p w:rsidR="00687EB7" w:rsidRDefault="00687EB7" w:rsidP="00687EB7">
      <w:pPr>
        <w:spacing w:line="240" w:lineRule="auto"/>
        <w:ind w:firstLine="720"/>
        <w:rPr>
          <w:rFonts w:ascii="Trebuchet MS" w:eastAsia="Times New Roman" w:hAnsi="Trebuchet MS" w:cs="Times New Roman"/>
          <w:color w:val="000000"/>
          <w:sz w:val="24"/>
          <w:szCs w:val="24"/>
          <w:lang w:val="en-IN" w:eastAsia="en-IN"/>
        </w:rPr>
      </w:pPr>
      <w:r w:rsidRPr="00FF025A">
        <w:rPr>
          <w:rFonts w:ascii="Trebuchet MS" w:eastAsia="Times New Roman" w:hAnsi="Trebuchet MS" w:cs="Times New Roman"/>
          <w:color w:val="000000"/>
          <w:sz w:val="24"/>
          <w:szCs w:val="24"/>
          <w:lang w:val="en-IN" w:eastAsia="en-IN"/>
        </w:rPr>
        <w:t>below image is connecting first activity to second activity by clicking button.</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16"/>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 xml:space="preserve"> </w:t>
      </w:r>
      <w:proofErr w:type="spellStart"/>
      <w:r w:rsidRPr="00DF3E98">
        <w:rPr>
          <w:rFonts w:ascii="Trebuchet MS" w:eastAsia="Times New Roman" w:hAnsi="Trebuchet MS" w:cs="Courier New"/>
          <w:color w:val="313131"/>
          <w:sz w:val="24"/>
          <w:szCs w:val="24"/>
          <w:lang w:val="en-IN" w:eastAsia="en-IN"/>
        </w:rPr>
        <w:t>i</w:t>
      </w:r>
      <w:proofErr w:type="spellEnd"/>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000088"/>
          <w:sz w:val="24"/>
          <w:szCs w:val="24"/>
          <w:lang w:val="en-IN" w:eastAsia="en-IN"/>
        </w:rPr>
        <w:t>new</w:t>
      </w:r>
      <w:r w:rsidRPr="00DF3E98">
        <w:rPr>
          <w:rFonts w:ascii="Trebuchet MS" w:eastAsia="Times New Roman" w:hAnsi="Trebuchet MS" w:cs="Courier New"/>
          <w:color w:val="313131"/>
          <w:sz w:val="24"/>
          <w:szCs w:val="24"/>
          <w:lang w:val="en-IN" w:eastAsia="en-IN"/>
        </w:rPr>
        <w:t xml:space="preserve"> </w:t>
      </w:r>
      <w:proofErr w:type="gramStart"/>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666600"/>
          <w:sz w:val="24"/>
          <w:szCs w:val="24"/>
          <w:lang w:val="en-IN" w:eastAsia="en-IN"/>
        </w:rPr>
        <w:t>(</w:t>
      </w:r>
      <w:proofErr w:type="spellStart"/>
      <w:proofErr w:type="gramEnd"/>
      <w:r w:rsidRPr="00DF3E98">
        <w:rPr>
          <w:rFonts w:ascii="Trebuchet MS" w:eastAsia="Times New Roman" w:hAnsi="Trebuchet MS" w:cs="Courier New"/>
          <w:color w:val="7F0055"/>
          <w:sz w:val="24"/>
          <w:szCs w:val="24"/>
          <w:lang w:val="en-IN" w:eastAsia="en-IN"/>
        </w:rPr>
        <w:t>FirstActivity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000088"/>
          <w:sz w:val="24"/>
          <w:szCs w:val="24"/>
          <w:lang w:val="en-IN" w:eastAsia="en-IN"/>
        </w:rPr>
        <w:t>this</w:t>
      </w:r>
      <w:proofErr w:type="spellEnd"/>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 xml:space="preserve"> </w:t>
      </w:r>
      <w:proofErr w:type="spellStart"/>
      <w:r w:rsidRPr="00DF3E98">
        <w:rPr>
          <w:rFonts w:ascii="Trebuchet MS" w:eastAsia="Times New Roman" w:hAnsi="Trebuchet MS" w:cs="Courier New"/>
          <w:color w:val="7F0055"/>
          <w:sz w:val="24"/>
          <w:szCs w:val="24"/>
          <w:lang w:val="en-IN" w:eastAsia="en-IN"/>
        </w:rPr>
        <w:t>SecondActivity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000088"/>
          <w:sz w:val="24"/>
          <w:szCs w:val="24"/>
          <w:lang w:val="en-IN" w:eastAsia="en-IN"/>
        </w:rPr>
        <w:t>class</w:t>
      </w:r>
      <w:proofErr w:type="spellEnd"/>
      <w:r w:rsidRPr="00DF3E98">
        <w:rPr>
          <w:rFonts w:ascii="Trebuchet MS" w:eastAsia="Times New Roman" w:hAnsi="Trebuchet MS" w:cs="Courier New"/>
          <w:color w:val="666600"/>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16"/>
        <w:rPr>
          <w:rFonts w:ascii="Trebuchet MS" w:eastAsia="Times New Roman" w:hAnsi="Trebuchet MS" w:cs="Courier New"/>
          <w:color w:val="313131"/>
          <w:sz w:val="24"/>
          <w:szCs w:val="24"/>
          <w:lang w:val="en-IN" w:eastAsia="en-IN"/>
        </w:rPr>
      </w:pPr>
      <w:proofErr w:type="spellStart"/>
      <w:r w:rsidRPr="00DF3E98">
        <w:rPr>
          <w:rFonts w:ascii="Trebuchet MS" w:eastAsia="Times New Roman" w:hAnsi="Trebuchet MS" w:cs="Courier New"/>
          <w:color w:val="313131"/>
          <w:sz w:val="24"/>
          <w:szCs w:val="24"/>
          <w:lang w:val="en-IN" w:eastAsia="en-IN"/>
        </w:rPr>
        <w:t>startActivity</w:t>
      </w:r>
      <w:proofErr w:type="spellEnd"/>
      <w:r w:rsidRPr="00DF3E98">
        <w:rPr>
          <w:rFonts w:ascii="Trebuchet MS" w:eastAsia="Times New Roman" w:hAnsi="Trebuchet MS" w:cs="Courier New"/>
          <w:color w:val="666600"/>
          <w:sz w:val="24"/>
          <w:szCs w:val="24"/>
          <w:lang w:val="en-IN" w:eastAsia="en-IN"/>
        </w:rPr>
        <w:t>(</w:t>
      </w:r>
      <w:proofErr w:type="spellStart"/>
      <w:r w:rsidRPr="00DF3E98">
        <w:rPr>
          <w:rFonts w:ascii="Trebuchet MS" w:eastAsia="Times New Roman" w:hAnsi="Trebuchet MS" w:cs="Courier New"/>
          <w:color w:val="313131"/>
          <w:sz w:val="24"/>
          <w:szCs w:val="24"/>
          <w:lang w:val="en-IN" w:eastAsia="en-IN"/>
        </w:rPr>
        <w:t>i</w:t>
      </w:r>
      <w:proofErr w:type="spellEnd"/>
      <w:r w:rsidRPr="00DF3E98">
        <w:rPr>
          <w:rFonts w:ascii="Trebuchet MS" w:eastAsia="Times New Roman" w:hAnsi="Trebuchet MS" w:cs="Courier New"/>
          <w:color w:val="666600"/>
          <w:sz w:val="24"/>
          <w:szCs w:val="24"/>
          <w:lang w:val="en-IN" w:eastAsia="en-IN"/>
        </w:rPr>
        <w:t>);</w:t>
      </w:r>
    </w:p>
    <w:p w:rsidR="007B4150" w:rsidRDefault="007B4150" w:rsidP="00366CE3">
      <w:pPr>
        <w:pStyle w:val="ListParagraph"/>
        <w:spacing w:line="240" w:lineRule="auto"/>
        <w:ind w:left="1440"/>
      </w:pPr>
    </w:p>
    <w:p w:rsidR="00687EB7" w:rsidRDefault="007B4150" w:rsidP="007B4150">
      <w:pPr>
        <w:ind w:left="720" w:firstLine="196"/>
        <w:rPr>
          <w:rFonts w:ascii="Trebuchet MS" w:eastAsia="Times New Roman" w:hAnsi="Trebuchet MS" w:cs="Times New Roman"/>
          <w:color w:val="000000"/>
          <w:sz w:val="24"/>
          <w:szCs w:val="24"/>
          <w:lang w:val="en-IN" w:eastAsia="en-IN"/>
        </w:rPr>
      </w:pPr>
      <w:r w:rsidRPr="007B4150">
        <w:rPr>
          <w:rFonts w:ascii="Trebuchet MS" w:eastAsia="Times New Roman" w:hAnsi="Trebuchet MS" w:cs="Times New Roman"/>
          <w:b/>
          <w:color w:val="000000"/>
          <w:sz w:val="24"/>
          <w:szCs w:val="24"/>
          <w:lang w:val="en-IN" w:eastAsia="en-IN"/>
        </w:rPr>
        <w:t>Implicit intent</w:t>
      </w:r>
      <w:r>
        <w:rPr>
          <w:rFonts w:ascii="Trebuchet MS" w:eastAsia="Times New Roman" w:hAnsi="Trebuchet MS" w:cs="Times New Roman"/>
          <w:b/>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 xml:space="preserve">These intents do not name a target and the field for the component name is left blank.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xml:space="preserve">Implicit Intents are mechanism that lets open anonymous application’s components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lastRenderedPageBreak/>
        <w:t>Android will at run time resolve the best class suited to performing the action</w:t>
      </w:r>
      <w:r>
        <w:rPr>
          <w:rFonts w:ascii="Trebuchet MS" w:eastAsia="Times New Roman" w:hAnsi="Trebuchet MS" w:cs="Times New Roman"/>
          <w:color w:val="000000"/>
          <w:sz w:val="24"/>
          <w:szCs w:val="24"/>
          <w:lang w:val="en-IN" w:eastAsia="en-IN"/>
        </w:rPr>
        <w:t xml:space="preserve"> </w:t>
      </w:r>
      <w:r w:rsidRPr="00687EB7">
        <w:rPr>
          <w:rFonts w:ascii="Trebuchet MS" w:eastAsia="Times New Roman" w:hAnsi="Trebuchet MS" w:cs="Times New Roman"/>
          <w:color w:val="000000"/>
          <w:sz w:val="24"/>
          <w:szCs w:val="24"/>
          <w:lang w:val="en-IN" w:eastAsia="en-IN"/>
        </w:rPr>
        <w:t xml:space="preserve">–Your app will use other app’s functionality without knowing exactly which application!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Various native apps provide components that can be called implicitly</w:t>
      </w:r>
    </w:p>
    <w:p w:rsidR="00687EB7" w:rsidRPr="00687EB7" w:rsidRDefault="005C34C3"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Implicit Intent’s </w:t>
      </w:r>
      <w:r w:rsidR="00687EB7" w:rsidRPr="00687EB7">
        <w:rPr>
          <w:rFonts w:ascii="Trebuchet MS" w:eastAsia="Times New Roman" w:hAnsi="Trebuchet MS" w:cs="Times New Roman"/>
          <w:color w:val="000000"/>
          <w:sz w:val="24"/>
          <w:szCs w:val="24"/>
          <w:lang w:val="en-IN" w:eastAsia="en-IN"/>
        </w:rPr>
        <w:t>Pieces</w:t>
      </w:r>
    </w:p>
    <w:tbl>
      <w:tblPr>
        <w:tblStyle w:val="TableGrid"/>
        <w:tblW w:w="0" w:type="auto"/>
        <w:tblInd w:w="720" w:type="dxa"/>
        <w:tblLook w:val="04A0" w:firstRow="1" w:lastRow="0" w:firstColumn="1" w:lastColumn="0" w:noHBand="0" w:noVBand="1"/>
      </w:tblPr>
      <w:tblGrid>
        <w:gridCol w:w="1260"/>
        <w:gridCol w:w="7370"/>
      </w:tblGrid>
      <w:tr w:rsidR="00687EB7" w:rsidTr="00687EB7">
        <w:tc>
          <w:tcPr>
            <w:tcW w:w="1260" w:type="dxa"/>
          </w:tcPr>
          <w:p w:rsidR="00687EB7" w:rsidRDefault="00687EB7" w:rsidP="007B4150">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Action</w:t>
            </w:r>
          </w:p>
        </w:tc>
        <w:tc>
          <w:tcPr>
            <w:tcW w:w="7370" w:type="dxa"/>
          </w:tcPr>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The </w:t>
            </w:r>
            <w:r w:rsidRPr="00687EB7">
              <w:rPr>
                <w:rFonts w:ascii="Trebuchet MS" w:eastAsia="Times New Roman" w:hAnsi="Trebuchet MS" w:cs="Times New Roman"/>
                <w:color w:val="000000"/>
                <w:sz w:val="24"/>
                <w:szCs w:val="24"/>
                <w:lang w:val="en-IN" w:eastAsia="en-IN"/>
              </w:rPr>
              <w:t>gener</w:t>
            </w:r>
            <w:r w:rsidR="00AC4560">
              <w:rPr>
                <w:rFonts w:ascii="Trebuchet MS" w:eastAsia="Times New Roman" w:hAnsi="Trebuchet MS" w:cs="Times New Roman"/>
                <w:color w:val="000000"/>
                <w:sz w:val="24"/>
                <w:szCs w:val="24"/>
                <w:lang w:val="en-IN" w:eastAsia="en-IN"/>
              </w:rPr>
              <w:t xml:space="preserve">al </w:t>
            </w:r>
            <w:proofErr w:type="gramStart"/>
            <w:r>
              <w:rPr>
                <w:rFonts w:ascii="Trebuchet MS" w:eastAsia="Times New Roman" w:hAnsi="Trebuchet MS" w:cs="Times New Roman"/>
                <w:color w:val="000000"/>
                <w:sz w:val="24"/>
                <w:szCs w:val="24"/>
                <w:lang w:val="en-IN" w:eastAsia="en-IN"/>
              </w:rPr>
              <w:t>action  to</w:t>
            </w:r>
            <w:proofErr w:type="gramEnd"/>
            <w:r>
              <w:rPr>
                <w:rFonts w:ascii="Trebuchet MS" w:eastAsia="Times New Roman" w:hAnsi="Trebuchet MS" w:cs="Times New Roman"/>
                <w:color w:val="000000"/>
                <w:sz w:val="24"/>
                <w:szCs w:val="24"/>
                <w:lang w:val="en-IN" w:eastAsia="en-IN"/>
              </w:rPr>
              <w:t xml:space="preserve">  be  performed, </w:t>
            </w:r>
          </w:p>
          <w:p w:rsidR="00687EB7" w:rsidRDefault="00AC4560"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for </w:t>
            </w:r>
            <w:proofErr w:type="gramStart"/>
            <w:r>
              <w:rPr>
                <w:rFonts w:ascii="Trebuchet MS" w:eastAsia="Times New Roman" w:hAnsi="Trebuchet MS" w:cs="Times New Roman"/>
                <w:color w:val="000000"/>
                <w:sz w:val="24"/>
                <w:szCs w:val="24"/>
                <w:lang w:val="en-IN" w:eastAsia="en-IN"/>
              </w:rPr>
              <w:t>example</w:t>
            </w:r>
            <w:proofErr w:type="gramEnd"/>
            <w:r>
              <w:rPr>
                <w:rFonts w:ascii="Trebuchet MS" w:eastAsia="Times New Roman" w:hAnsi="Trebuchet MS" w:cs="Times New Roman"/>
                <w:color w:val="000000"/>
                <w:sz w:val="24"/>
                <w:szCs w:val="24"/>
                <w:lang w:val="en-IN" w:eastAsia="en-IN"/>
              </w:rPr>
              <w:t xml:space="preserve"> </w:t>
            </w:r>
            <w:r w:rsidR="00687EB7" w:rsidRPr="00687EB7">
              <w:rPr>
                <w:rFonts w:ascii="Trebuchet MS" w:eastAsia="Times New Roman" w:hAnsi="Trebuchet MS" w:cs="Times New Roman"/>
                <w:color w:val="000000"/>
                <w:sz w:val="24"/>
                <w:szCs w:val="24"/>
                <w:lang w:val="en-IN" w:eastAsia="en-IN"/>
              </w:rPr>
              <w:t>ACTION_DIAL, ACTION_VIEW</w:t>
            </w:r>
          </w:p>
        </w:tc>
      </w:tr>
      <w:tr w:rsidR="00687EB7" w:rsidTr="00687EB7">
        <w:tc>
          <w:tcPr>
            <w:tcW w:w="1260" w:type="dxa"/>
          </w:tcPr>
          <w:p w:rsidR="00687EB7" w:rsidRDefault="00687EB7" w:rsidP="007B4150">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Data</w:t>
            </w:r>
          </w:p>
        </w:tc>
        <w:tc>
          <w:tcPr>
            <w:tcW w:w="7370" w:type="dxa"/>
          </w:tcPr>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The data to operate on expressed in </w:t>
            </w:r>
            <w:r w:rsidRPr="00687EB7">
              <w:rPr>
                <w:rFonts w:ascii="Trebuchet MS" w:eastAsia="Times New Roman" w:hAnsi="Trebuchet MS" w:cs="Times New Roman"/>
                <w:color w:val="000000"/>
                <w:sz w:val="24"/>
                <w:szCs w:val="24"/>
                <w:lang w:val="en-IN" w:eastAsia="en-IN"/>
              </w:rPr>
              <w:t>Uri</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Example:</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 ACTION_VIEW, </w:t>
            </w:r>
            <w:r w:rsidRPr="00687EB7">
              <w:rPr>
                <w:rFonts w:ascii="Trebuchet MS" w:eastAsia="Times New Roman" w:hAnsi="Trebuchet MS" w:cs="Times New Roman"/>
                <w:color w:val="000000"/>
                <w:sz w:val="24"/>
                <w:szCs w:val="24"/>
                <w:lang w:val="en-IN" w:eastAsia="en-IN"/>
              </w:rPr>
              <w:t xml:space="preserve">content://contacts/people/1 </w:t>
            </w:r>
          </w:p>
          <w:p w:rsidR="00687EB7" w:rsidRDefault="00687EB7" w:rsidP="00687EB7">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xml:space="preserve">– ACTION_VIEW, content://contacts/people/ </w:t>
            </w:r>
          </w:p>
          <w:p w:rsidR="00687EB7" w:rsidRDefault="00687EB7" w:rsidP="00687EB7">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ACTION_DIAL, tel://123456</w:t>
            </w:r>
          </w:p>
        </w:tc>
      </w:tr>
      <w:tr w:rsidR="005C34C3" w:rsidTr="00687EB7">
        <w:tc>
          <w:tcPr>
            <w:tcW w:w="1260" w:type="dxa"/>
          </w:tcPr>
          <w:p w:rsidR="005C34C3" w:rsidRPr="00687EB7" w:rsidRDefault="005C34C3" w:rsidP="007B4150">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Category</w:t>
            </w:r>
          </w:p>
        </w:tc>
        <w:tc>
          <w:tcPr>
            <w:tcW w:w="7370" w:type="dxa"/>
          </w:tcPr>
          <w:p w:rsidR="005C34C3" w:rsidRDefault="005C34C3" w:rsidP="00687EB7">
            <w:pPr>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 xml:space="preserve">The category is an optional part of Intent object and it's a string containing additional information about the kind of component that should handle the intent. The </w:t>
            </w:r>
            <w:proofErr w:type="spellStart"/>
            <w:proofErr w:type="gramStart"/>
            <w:r w:rsidRPr="003C45BE">
              <w:rPr>
                <w:rFonts w:ascii="Trebuchet MS" w:eastAsia="Times New Roman" w:hAnsi="Trebuchet MS" w:cs="Times New Roman"/>
                <w:color w:val="000000"/>
                <w:sz w:val="24"/>
                <w:szCs w:val="24"/>
                <w:lang w:val="en-IN" w:eastAsia="en-IN"/>
              </w:rPr>
              <w:t>addCategory</w:t>
            </w:r>
            <w:proofErr w:type="spellEnd"/>
            <w:r w:rsidRPr="003C45BE">
              <w:rPr>
                <w:rFonts w:ascii="Trebuchet MS" w:eastAsia="Times New Roman" w:hAnsi="Trebuchet MS" w:cs="Times New Roman"/>
                <w:color w:val="000000"/>
                <w:sz w:val="24"/>
                <w:szCs w:val="24"/>
                <w:lang w:val="en-IN" w:eastAsia="en-IN"/>
              </w:rPr>
              <w:t>(</w:t>
            </w:r>
            <w:proofErr w:type="gramEnd"/>
            <w:r w:rsidRPr="003C45BE">
              <w:rPr>
                <w:rFonts w:ascii="Trebuchet MS" w:eastAsia="Times New Roman" w:hAnsi="Trebuchet MS" w:cs="Times New Roman"/>
                <w:color w:val="000000"/>
                <w:sz w:val="24"/>
                <w:szCs w:val="24"/>
                <w:lang w:val="en-IN" w:eastAsia="en-IN"/>
              </w:rPr>
              <w:t xml:space="preserve">) method places a category in an Intent object, </w:t>
            </w:r>
            <w:proofErr w:type="spellStart"/>
            <w:r w:rsidRPr="003C45BE">
              <w:rPr>
                <w:rFonts w:ascii="Trebuchet MS" w:eastAsia="Times New Roman" w:hAnsi="Trebuchet MS" w:cs="Times New Roman"/>
                <w:color w:val="000000"/>
                <w:sz w:val="24"/>
                <w:szCs w:val="24"/>
                <w:lang w:val="en-IN" w:eastAsia="en-IN"/>
              </w:rPr>
              <w:t>removeCategory</w:t>
            </w:r>
            <w:proofErr w:type="spellEnd"/>
            <w:r w:rsidRPr="003C45BE">
              <w:rPr>
                <w:rFonts w:ascii="Trebuchet MS" w:eastAsia="Times New Roman" w:hAnsi="Trebuchet MS" w:cs="Times New Roman"/>
                <w:color w:val="000000"/>
                <w:sz w:val="24"/>
                <w:szCs w:val="24"/>
                <w:lang w:val="en-IN" w:eastAsia="en-IN"/>
              </w:rPr>
              <w:t xml:space="preserve">() deletes a category previously added, and </w:t>
            </w:r>
            <w:proofErr w:type="spellStart"/>
            <w:r w:rsidRPr="003C45BE">
              <w:rPr>
                <w:rFonts w:ascii="Trebuchet MS" w:eastAsia="Times New Roman" w:hAnsi="Trebuchet MS" w:cs="Times New Roman"/>
                <w:color w:val="000000"/>
                <w:sz w:val="24"/>
                <w:szCs w:val="24"/>
                <w:lang w:val="en-IN" w:eastAsia="en-IN"/>
              </w:rPr>
              <w:t>getCategories</w:t>
            </w:r>
            <w:proofErr w:type="spellEnd"/>
            <w:r w:rsidRPr="003C45BE">
              <w:rPr>
                <w:rFonts w:ascii="Trebuchet MS" w:eastAsia="Times New Roman" w:hAnsi="Trebuchet MS" w:cs="Times New Roman"/>
                <w:color w:val="000000"/>
                <w:sz w:val="24"/>
                <w:szCs w:val="24"/>
                <w:lang w:val="en-IN" w:eastAsia="en-IN"/>
              </w:rPr>
              <w:t>() gets the set of all categories currently in the object</w:t>
            </w:r>
          </w:p>
        </w:tc>
      </w:tr>
      <w:tr w:rsidR="005C34C3" w:rsidTr="00687EB7">
        <w:tc>
          <w:tcPr>
            <w:tcW w:w="1260" w:type="dxa"/>
          </w:tcPr>
          <w:p w:rsidR="005C34C3" w:rsidRPr="003C45BE" w:rsidRDefault="005C34C3" w:rsidP="005C34C3">
            <w:pPr>
              <w:rPr>
                <w:rFonts w:ascii="Trebuchet MS" w:eastAsia="Times New Roman" w:hAnsi="Trebuchet MS" w:cs="Times New Roman"/>
                <w:color w:val="000000"/>
                <w:lang w:val="en-IN" w:eastAsia="en-IN"/>
              </w:rPr>
            </w:pPr>
            <w:r w:rsidRPr="005C34C3">
              <w:rPr>
                <w:rFonts w:ascii="Trebuchet MS" w:eastAsia="Times New Roman" w:hAnsi="Trebuchet MS" w:cs="Times New Roman"/>
                <w:color w:val="000000"/>
                <w:sz w:val="24"/>
                <w:szCs w:val="24"/>
                <w:lang w:val="en-IN" w:eastAsia="en-IN"/>
              </w:rPr>
              <w:t>Extras</w:t>
            </w:r>
          </w:p>
        </w:tc>
        <w:tc>
          <w:tcPr>
            <w:tcW w:w="7370" w:type="dxa"/>
          </w:tcPr>
          <w:p w:rsidR="005C34C3" w:rsidRPr="003C45BE" w:rsidRDefault="005C34C3" w:rsidP="005C34C3">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 xml:space="preserve">This will be in key-value pairs for additional information that should be delivered to the component handling the intent. The extras can be set and read using the </w:t>
            </w:r>
            <w:proofErr w:type="spellStart"/>
            <w:proofErr w:type="gramStart"/>
            <w:r w:rsidRPr="003C45BE">
              <w:rPr>
                <w:rFonts w:ascii="Trebuchet MS" w:eastAsia="Times New Roman" w:hAnsi="Trebuchet MS" w:cs="Times New Roman"/>
                <w:color w:val="000000"/>
                <w:sz w:val="24"/>
                <w:szCs w:val="24"/>
                <w:lang w:val="en-IN" w:eastAsia="en-IN"/>
              </w:rPr>
              <w:t>putExtras</w:t>
            </w:r>
            <w:proofErr w:type="spellEnd"/>
            <w:r w:rsidRPr="003C45BE">
              <w:rPr>
                <w:rFonts w:ascii="Trebuchet MS" w:eastAsia="Times New Roman" w:hAnsi="Trebuchet MS" w:cs="Times New Roman"/>
                <w:color w:val="000000"/>
                <w:sz w:val="24"/>
                <w:szCs w:val="24"/>
                <w:lang w:val="en-IN" w:eastAsia="en-IN"/>
              </w:rPr>
              <w:t>(</w:t>
            </w:r>
            <w:proofErr w:type="gramEnd"/>
            <w:r w:rsidRPr="003C45BE">
              <w:rPr>
                <w:rFonts w:ascii="Trebuchet MS" w:eastAsia="Times New Roman" w:hAnsi="Trebuchet MS" w:cs="Times New Roman"/>
                <w:color w:val="000000"/>
                <w:sz w:val="24"/>
                <w:szCs w:val="24"/>
                <w:lang w:val="en-IN" w:eastAsia="en-IN"/>
              </w:rPr>
              <w:t xml:space="preserve">) and </w:t>
            </w:r>
            <w:proofErr w:type="spellStart"/>
            <w:r w:rsidRPr="003C45BE">
              <w:rPr>
                <w:rFonts w:ascii="Trebuchet MS" w:eastAsia="Times New Roman" w:hAnsi="Trebuchet MS" w:cs="Times New Roman"/>
                <w:color w:val="000000"/>
                <w:sz w:val="24"/>
                <w:szCs w:val="24"/>
                <w:lang w:val="en-IN" w:eastAsia="en-IN"/>
              </w:rPr>
              <w:t>getExtras</w:t>
            </w:r>
            <w:proofErr w:type="spellEnd"/>
            <w:r w:rsidRPr="003C45BE">
              <w:rPr>
                <w:rFonts w:ascii="Trebuchet MS" w:eastAsia="Times New Roman" w:hAnsi="Trebuchet MS" w:cs="Times New Roman"/>
                <w:color w:val="000000"/>
                <w:sz w:val="24"/>
                <w:szCs w:val="24"/>
                <w:lang w:val="en-IN" w:eastAsia="en-IN"/>
              </w:rPr>
              <w:t>() methods respectively.</w:t>
            </w:r>
          </w:p>
        </w:tc>
      </w:tr>
      <w:tr w:rsidR="005C34C3" w:rsidTr="00687EB7">
        <w:tc>
          <w:tcPr>
            <w:tcW w:w="1260" w:type="dxa"/>
          </w:tcPr>
          <w:p w:rsidR="005C34C3" w:rsidRPr="003C45BE" w:rsidRDefault="005C34C3" w:rsidP="005C34C3">
            <w:pPr>
              <w:rPr>
                <w:rFonts w:ascii="Trebuchet MS" w:eastAsia="Times New Roman" w:hAnsi="Trebuchet MS" w:cs="Times New Roman"/>
                <w:color w:val="000000"/>
                <w:lang w:val="en-IN" w:eastAsia="en-IN"/>
              </w:rPr>
            </w:pPr>
            <w:r w:rsidRPr="005C34C3">
              <w:rPr>
                <w:rFonts w:ascii="Trebuchet MS" w:eastAsia="Times New Roman" w:hAnsi="Trebuchet MS" w:cs="Times New Roman"/>
                <w:color w:val="000000"/>
                <w:sz w:val="24"/>
                <w:szCs w:val="24"/>
                <w:lang w:val="en-IN" w:eastAsia="en-IN"/>
              </w:rPr>
              <w:t>Flags</w:t>
            </w:r>
          </w:p>
        </w:tc>
        <w:tc>
          <w:tcPr>
            <w:tcW w:w="7370" w:type="dxa"/>
          </w:tcPr>
          <w:p w:rsidR="005C34C3" w:rsidRPr="003C45BE" w:rsidRDefault="005C34C3" w:rsidP="005C34C3">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These flags are optional part of Intent object and instruct the Android system how to launch an activity, and how to treat it after it's launched etc.</w:t>
            </w:r>
          </w:p>
        </w:tc>
      </w:tr>
    </w:tbl>
    <w:p w:rsidR="005C34C3" w:rsidRDefault="005C34C3" w:rsidP="007B4150">
      <w:pPr>
        <w:ind w:left="720" w:firstLine="196"/>
        <w:rPr>
          <w:rFonts w:ascii="Trebuchet MS" w:eastAsia="Times New Roman" w:hAnsi="Trebuchet MS" w:cs="Times New Roman"/>
          <w:color w:val="000000"/>
          <w:sz w:val="24"/>
          <w:szCs w:val="24"/>
          <w:lang w:val="en-IN" w:eastAsia="en-IN"/>
        </w:rPr>
      </w:pPr>
    </w:p>
    <w:p w:rsidR="00E56145" w:rsidRPr="007B4150" w:rsidRDefault="00E56145" w:rsidP="007B4150">
      <w:pPr>
        <w:ind w:left="720" w:firstLine="196"/>
      </w:pPr>
      <w:r w:rsidRPr="00FF025A">
        <w:rPr>
          <w:rFonts w:ascii="Trebuchet MS" w:eastAsia="Times New Roman" w:hAnsi="Trebuchet MS" w:cs="Times New Roman"/>
          <w:color w:val="000000"/>
          <w:sz w:val="24"/>
          <w:szCs w:val="24"/>
          <w:lang w:val="en-IN" w:eastAsia="en-IN"/>
        </w:rPr>
        <w:t>For example −</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 xml:space="preserve"> read1=new </w:t>
      </w:r>
      <w:proofErr w:type="gramStart"/>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w:t>
      </w:r>
      <w:proofErr w:type="gramEnd"/>
      <w:r w:rsidRPr="00DF3E98">
        <w:rPr>
          <w:rFonts w:ascii="Trebuchet MS" w:eastAsia="Times New Roman" w:hAnsi="Trebuchet MS" w:cs="Courier New"/>
          <w:color w:val="313131"/>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read1.setAction(</w:t>
      </w:r>
      <w:proofErr w:type="spellStart"/>
      <w:proofErr w:type="gramStart"/>
      <w:r w:rsidRPr="00DF3E98">
        <w:rPr>
          <w:rFonts w:ascii="Trebuchet MS" w:eastAsia="Times New Roman" w:hAnsi="Trebuchet MS" w:cs="Courier New"/>
          <w:color w:val="313131"/>
          <w:sz w:val="24"/>
          <w:szCs w:val="24"/>
          <w:lang w:val="en-IN" w:eastAsia="en-IN"/>
        </w:rPr>
        <w:t>android.content</w:t>
      </w:r>
      <w:proofErr w:type="gramEnd"/>
      <w:r w:rsidRPr="00DF3E98">
        <w:rPr>
          <w:rFonts w:ascii="Trebuchet MS" w:eastAsia="Times New Roman" w:hAnsi="Trebuchet MS" w:cs="Courier New"/>
          <w:color w:val="313131"/>
          <w:sz w:val="24"/>
          <w:szCs w:val="24"/>
          <w:lang w:val="en-IN" w:eastAsia="en-IN"/>
        </w:rPr>
        <w:t>.Intent.ACTION_VIEW</w:t>
      </w:r>
      <w:proofErr w:type="spellEnd"/>
      <w:r w:rsidRPr="00DF3E98">
        <w:rPr>
          <w:rFonts w:ascii="Trebuchet MS" w:eastAsia="Times New Roman" w:hAnsi="Trebuchet MS" w:cs="Courier New"/>
          <w:color w:val="313131"/>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read1.setData(</w:t>
      </w:r>
      <w:proofErr w:type="spellStart"/>
      <w:proofErr w:type="gramStart"/>
      <w:r w:rsidRPr="00DF3E98">
        <w:rPr>
          <w:rFonts w:ascii="Trebuchet MS" w:eastAsia="Times New Roman" w:hAnsi="Trebuchet MS" w:cs="Courier New"/>
          <w:color w:val="313131"/>
          <w:sz w:val="24"/>
          <w:szCs w:val="24"/>
          <w:lang w:val="en-IN" w:eastAsia="en-IN"/>
        </w:rPr>
        <w:t>ContactsContract.Contacts.CONTENT</w:t>
      </w:r>
      <w:proofErr w:type="gramEnd"/>
      <w:r w:rsidRPr="00DF3E98">
        <w:rPr>
          <w:rFonts w:ascii="Trebuchet MS" w:eastAsia="Times New Roman" w:hAnsi="Trebuchet MS" w:cs="Courier New"/>
          <w:color w:val="313131"/>
          <w:sz w:val="24"/>
          <w:szCs w:val="24"/>
          <w:lang w:val="en-IN" w:eastAsia="en-IN"/>
        </w:rPr>
        <w:t>_URI</w:t>
      </w:r>
      <w:proofErr w:type="spellEnd"/>
      <w:r w:rsidRPr="00DF3E98">
        <w:rPr>
          <w:rFonts w:ascii="Trebuchet MS" w:eastAsia="Times New Roman" w:hAnsi="Trebuchet MS" w:cs="Courier New"/>
          <w:color w:val="313131"/>
          <w:sz w:val="24"/>
          <w:szCs w:val="24"/>
          <w:lang w:val="en-IN" w:eastAsia="en-IN"/>
        </w:rPr>
        <w:t>);</w:t>
      </w:r>
    </w:p>
    <w:p w:rsidR="00E56145"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roofErr w:type="spellStart"/>
      <w:r w:rsidRPr="00DF3E98">
        <w:rPr>
          <w:rFonts w:ascii="Trebuchet MS" w:eastAsia="Times New Roman" w:hAnsi="Trebuchet MS" w:cs="Courier New"/>
          <w:color w:val="7F0055"/>
          <w:sz w:val="24"/>
          <w:szCs w:val="24"/>
          <w:lang w:val="en-IN" w:eastAsia="en-IN"/>
        </w:rPr>
        <w:t>startActivity</w:t>
      </w:r>
      <w:proofErr w:type="spellEnd"/>
      <w:r w:rsidRPr="00DF3E98">
        <w:rPr>
          <w:rFonts w:ascii="Trebuchet MS" w:eastAsia="Times New Roman" w:hAnsi="Trebuchet MS" w:cs="Courier New"/>
          <w:color w:val="313131"/>
          <w:sz w:val="24"/>
          <w:szCs w:val="24"/>
          <w:lang w:val="en-IN" w:eastAsia="en-IN"/>
        </w:rPr>
        <w:t>(read1);</w:t>
      </w:r>
    </w:p>
    <w:p w:rsidR="00687EB7" w:rsidRDefault="00687EB7"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w:t>
      </w: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intent</w:t>
      </w:r>
      <w:proofErr w:type="spellEnd"/>
      <w:r w:rsidRPr="00687EB7">
        <w:rPr>
          <w:rFonts w:ascii="Trebuchet MS" w:eastAsia="Times New Roman" w:hAnsi="Trebuchet MS" w:cs="Courier New"/>
          <w:color w:val="313131"/>
          <w:sz w:val="24"/>
          <w:szCs w:val="24"/>
          <w:lang w:val="en-IN" w:eastAsia="en-IN"/>
        </w:rPr>
        <w:t xml:space="preserve"> = new </w:t>
      </w:r>
      <w:proofErr w:type="gramStart"/>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w:t>
      </w:r>
      <w:proofErr w:type="spellStart"/>
      <w:proofErr w:type="gramEnd"/>
      <w:r w:rsidRPr="00687EB7">
        <w:rPr>
          <w:rFonts w:ascii="Trebuchet MS" w:eastAsia="Times New Roman" w:hAnsi="Trebuchet MS" w:cs="Courier New"/>
          <w:color w:val="313131"/>
          <w:sz w:val="24"/>
          <w:szCs w:val="24"/>
          <w:lang w:val="en-IN" w:eastAsia="en-IN"/>
        </w:rPr>
        <w:t>Intent.ACTION_DIAL</w:t>
      </w:r>
      <w:proofErr w:type="spellEnd"/>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Uri.parse</w:t>
      </w:r>
      <w:proofErr w:type="spellEnd"/>
      <w:r w:rsidRPr="00687EB7">
        <w:rPr>
          <w:rFonts w:ascii="Trebuchet MS" w:eastAsia="Times New Roman" w:hAnsi="Trebuchet MS" w:cs="Courier New"/>
          <w:color w:val="313131"/>
          <w:sz w:val="24"/>
          <w:szCs w:val="24"/>
          <w:lang w:val="en-IN" w:eastAsia="en-IN"/>
        </w:rPr>
        <w:t xml:space="preserve">("tel:123456")); </w:t>
      </w: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w:t>
      </w:r>
    </w:p>
    <w:p w:rsidR="00687EB7" w:rsidRP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intent</w:t>
      </w:r>
      <w:proofErr w:type="spellEnd"/>
      <w:r w:rsidRPr="00687EB7">
        <w:rPr>
          <w:rFonts w:ascii="Trebuchet MS" w:eastAsia="Times New Roman" w:hAnsi="Trebuchet MS" w:cs="Courier New"/>
          <w:color w:val="313131"/>
          <w:sz w:val="24"/>
          <w:szCs w:val="24"/>
          <w:lang w:val="en-IN" w:eastAsia="en-IN"/>
        </w:rPr>
        <w:t xml:space="preserve"> = new </w:t>
      </w:r>
      <w:proofErr w:type="gramStart"/>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w:t>
      </w:r>
      <w:proofErr w:type="spellStart"/>
      <w:proofErr w:type="gramEnd"/>
      <w:r w:rsidRPr="00687EB7">
        <w:rPr>
          <w:rFonts w:ascii="Trebuchet MS" w:eastAsia="Times New Roman" w:hAnsi="Trebuchet MS" w:cs="Courier New"/>
          <w:color w:val="313131"/>
          <w:sz w:val="24"/>
          <w:szCs w:val="24"/>
          <w:lang w:val="en-IN" w:eastAsia="en-IN"/>
        </w:rPr>
        <w:t>Intent.ACTION_VIEW</w:t>
      </w:r>
      <w:proofErr w:type="spellEnd"/>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Uri.parse</w:t>
      </w:r>
      <w:proofErr w:type="spellEnd"/>
      <w:r w:rsidRPr="00687EB7">
        <w:rPr>
          <w:rFonts w:ascii="Trebuchet MS" w:eastAsia="Times New Roman" w:hAnsi="Trebuchet MS" w:cs="Courier New"/>
          <w:color w:val="313131"/>
          <w:sz w:val="24"/>
          <w:szCs w:val="24"/>
          <w:lang w:val="en-IN" w:eastAsia="en-IN"/>
        </w:rPr>
        <w:t xml:space="preserve">("http://.."); </w:t>
      </w: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p>
    <w:p w:rsidR="00687EB7" w:rsidRPr="00DF3E98"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E56145" w:rsidRPr="00955369" w:rsidRDefault="00E56145" w:rsidP="00E5614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955369">
        <w:rPr>
          <w:rFonts w:ascii="Trebuchet MS" w:eastAsia="Times New Roman" w:hAnsi="Trebuchet MS" w:cs="Times New Roman"/>
          <w:color w:val="000000"/>
          <w:sz w:val="24"/>
          <w:szCs w:val="24"/>
          <w:lang w:val="en-IN" w:eastAsia="en-IN"/>
        </w:rPr>
        <w:t>For example, let's assume that you have an Activity that needs to launch an email client and sends an email using your Android device. For this purpose, your Activity would send an ACTION_SEND along with appropriate</w:t>
      </w:r>
      <w:r w:rsidRPr="00D11ED7">
        <w:rPr>
          <w:rFonts w:ascii="Trebuchet MS" w:eastAsia="Times New Roman" w:hAnsi="Trebuchet MS" w:cs="Times New Roman"/>
          <w:color w:val="000000"/>
          <w:sz w:val="24"/>
          <w:szCs w:val="24"/>
          <w:lang w:val="en-IN" w:eastAsia="en-IN"/>
        </w:rPr>
        <w:t> </w:t>
      </w:r>
      <w:r w:rsidRPr="00955369">
        <w:rPr>
          <w:rFonts w:ascii="Trebuchet MS" w:eastAsia="Times New Roman" w:hAnsi="Trebuchet MS" w:cs="Times New Roman"/>
          <w:color w:val="000000"/>
          <w:sz w:val="24"/>
          <w:szCs w:val="24"/>
          <w:lang w:val="en-IN" w:eastAsia="en-IN"/>
        </w:rPr>
        <w:t>chooser, to the Android Intent Resolver. The specified chooser gives the proper interface for the user to pick how to send your email data.</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313131"/>
          <w:sz w:val="20"/>
          <w:szCs w:val="20"/>
          <w:lang w:val="en-IN" w:eastAsia="en-IN"/>
        </w:rPr>
        <w:t xml:space="preserve"> email </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000088"/>
          <w:sz w:val="20"/>
          <w:szCs w:val="20"/>
          <w:lang w:val="en-IN" w:eastAsia="en-IN"/>
        </w:rPr>
        <w:t>new</w:t>
      </w:r>
      <w:r w:rsidRPr="00955369">
        <w:rPr>
          <w:rFonts w:ascii="Monaco" w:eastAsia="Times New Roman" w:hAnsi="Monaco" w:cs="Courier New"/>
          <w:color w:val="313131"/>
          <w:sz w:val="20"/>
          <w:szCs w:val="20"/>
          <w:lang w:val="en-IN" w:eastAsia="en-IN"/>
        </w:rPr>
        <w:t xml:space="preserve"> </w:t>
      </w:r>
      <w:proofErr w:type="gram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proofErr w:type="spellStart"/>
      <w:proofErr w:type="gramEnd"/>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ACTION_SEND</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7F0055"/>
          <w:sz w:val="20"/>
          <w:szCs w:val="20"/>
          <w:lang w:val="en-IN" w:eastAsia="en-IN"/>
        </w:rPr>
        <w:t>Uri</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parse</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008800"/>
          <w:sz w:val="20"/>
          <w:szCs w:val="20"/>
          <w:lang w:val="en-IN" w:eastAsia="en-IN"/>
        </w:rPr>
        <w:t>"mailto:"</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EXTRA_EMAIL</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recipients</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EXTRA_SUBJECT</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313131"/>
          <w:sz w:val="20"/>
          <w:szCs w:val="20"/>
          <w:lang w:val="en-IN" w:eastAsia="en-IN"/>
        </w:rPr>
        <w:t>subject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getText</w:t>
      </w:r>
      <w:proofErr w:type="spell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313131"/>
          <w:sz w:val="20"/>
          <w:szCs w:val="20"/>
          <w:lang w:val="en-IN" w:eastAsia="en-IN"/>
        </w:rPr>
        <w:t>toString</w:t>
      </w:r>
      <w:proofErr w:type="spellEnd"/>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EXTRA_TEXT</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313131"/>
          <w:sz w:val="20"/>
          <w:szCs w:val="20"/>
          <w:lang w:val="en-IN" w:eastAsia="en-IN"/>
        </w:rPr>
        <w:t>body</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getText</w:t>
      </w:r>
      <w:proofErr w:type="spell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313131"/>
          <w:sz w:val="20"/>
          <w:szCs w:val="20"/>
          <w:lang w:val="en-IN" w:eastAsia="en-IN"/>
        </w:rPr>
        <w:t>toString</w:t>
      </w:r>
      <w:proofErr w:type="spellEnd"/>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startActivity</w:t>
      </w:r>
      <w:proofErr w:type="spellEnd"/>
      <w:r w:rsidRPr="00955369">
        <w:rPr>
          <w:rFonts w:ascii="Monaco" w:eastAsia="Times New Roman" w:hAnsi="Monaco" w:cs="Courier New"/>
          <w:color w:val="666600"/>
          <w:sz w:val="20"/>
          <w:szCs w:val="20"/>
          <w:lang w:val="en-IN" w:eastAsia="en-IN"/>
        </w:rPr>
        <w:t>(</w:t>
      </w:r>
      <w:proofErr w:type="spellStart"/>
      <w:proofErr w:type="gramEnd"/>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createChooser</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008800"/>
          <w:sz w:val="20"/>
          <w:szCs w:val="20"/>
          <w:lang w:val="en-IN" w:eastAsia="en-IN"/>
        </w:rPr>
        <w:t>"Choose an email client from..."</w:t>
      </w:r>
      <w:r w:rsidRPr="00955369">
        <w:rPr>
          <w:rFonts w:ascii="Monaco" w:eastAsia="Times New Roman" w:hAnsi="Monaco" w:cs="Courier New"/>
          <w:color w:val="666600"/>
          <w:sz w:val="20"/>
          <w:szCs w:val="20"/>
          <w:lang w:val="en-IN" w:eastAsia="en-IN"/>
        </w:rPr>
        <w:t>));</w:t>
      </w:r>
    </w:p>
    <w:p w:rsidR="00D63151" w:rsidRDefault="00D63151" w:rsidP="005C34C3">
      <w:pPr>
        <w:ind w:firstLine="720"/>
        <w:rPr>
          <w:rFonts w:ascii="Trebuchet MS" w:eastAsia="Times New Roman" w:hAnsi="Trebuchet MS" w:cs="Times New Roman"/>
          <w:b/>
          <w:color w:val="000000"/>
          <w:sz w:val="24"/>
          <w:szCs w:val="24"/>
          <w:lang w:val="en-IN" w:eastAsia="en-IN"/>
        </w:rPr>
      </w:pPr>
    </w:p>
    <w:p w:rsidR="005C34C3" w:rsidRDefault="005C34C3" w:rsidP="005C34C3">
      <w:pPr>
        <w:ind w:firstLine="720"/>
        <w:rPr>
          <w:rFonts w:ascii="Trebuchet MS" w:eastAsia="Times New Roman" w:hAnsi="Trebuchet MS" w:cs="Times New Roman"/>
          <w:b/>
          <w:color w:val="000000"/>
          <w:sz w:val="24"/>
          <w:szCs w:val="24"/>
          <w:lang w:val="en-IN" w:eastAsia="en-IN"/>
        </w:rPr>
      </w:pPr>
      <w:r w:rsidRPr="005C34C3">
        <w:rPr>
          <w:rFonts w:ascii="Trebuchet MS" w:eastAsia="Times New Roman" w:hAnsi="Trebuchet MS" w:cs="Times New Roman"/>
          <w:b/>
          <w:color w:val="000000"/>
          <w:sz w:val="24"/>
          <w:szCs w:val="24"/>
          <w:lang w:val="en-IN" w:eastAsia="en-IN"/>
        </w:rPr>
        <w:t>Lot of Native Android Actions</w:t>
      </w:r>
      <w:r>
        <w:rPr>
          <w:rFonts w:ascii="Trebuchet MS" w:eastAsia="Times New Roman" w:hAnsi="Trebuchet MS" w:cs="Times New Roman"/>
          <w:b/>
          <w:color w:val="000000"/>
          <w:sz w:val="24"/>
          <w:szCs w:val="24"/>
          <w:lang w:val="en-IN" w:eastAsia="en-IN"/>
        </w:rPr>
        <w:t>:</w:t>
      </w:r>
    </w:p>
    <w:p w:rsidR="005C34C3" w:rsidRPr="005C34C3" w:rsidRDefault="005C34C3" w:rsidP="005C34C3">
      <w:pPr>
        <w:ind w:left="72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All the String constants can be found from </w:t>
      </w:r>
      <w:r w:rsidRPr="005C34C3">
        <w:rPr>
          <w:rFonts w:ascii="Trebuchet MS" w:eastAsia="Times New Roman" w:hAnsi="Trebuchet MS" w:cs="Times New Roman"/>
          <w:color w:val="000000"/>
          <w:sz w:val="24"/>
          <w:szCs w:val="24"/>
          <w:lang w:val="en-IN" w:eastAsia="en-IN"/>
        </w:rPr>
        <w:t>Inten</w:t>
      </w:r>
      <w:r>
        <w:rPr>
          <w:rFonts w:ascii="Trebuchet MS" w:eastAsia="Times New Roman" w:hAnsi="Trebuchet MS" w:cs="Times New Roman"/>
          <w:color w:val="000000"/>
          <w:sz w:val="24"/>
          <w:szCs w:val="24"/>
          <w:lang w:val="en-IN" w:eastAsia="en-IN"/>
        </w:rPr>
        <w:t xml:space="preserve">t class. These are native </w:t>
      </w:r>
      <w:r w:rsidRPr="005C34C3">
        <w:rPr>
          <w:rFonts w:ascii="Trebuchet MS" w:eastAsia="Times New Roman" w:hAnsi="Trebuchet MS" w:cs="Times New Roman"/>
          <w:color w:val="000000"/>
          <w:sz w:val="24"/>
          <w:szCs w:val="24"/>
          <w:lang w:val="en-IN" w:eastAsia="en-IN"/>
        </w:rPr>
        <w:t>actions.</w:t>
      </w:r>
    </w:p>
    <w:tbl>
      <w:tblPr>
        <w:tblStyle w:val="TableGrid"/>
        <w:tblW w:w="0" w:type="auto"/>
        <w:tblInd w:w="704" w:type="dxa"/>
        <w:tblLook w:val="04A0" w:firstRow="1" w:lastRow="0" w:firstColumn="1" w:lastColumn="0" w:noHBand="0" w:noVBand="1"/>
      </w:tblPr>
      <w:tblGrid>
        <w:gridCol w:w="1276"/>
        <w:gridCol w:w="7370"/>
      </w:tblGrid>
      <w:tr w:rsidR="005C34C3" w:rsidTr="005C34C3">
        <w:tc>
          <w:tcPr>
            <w:tcW w:w="1276" w:type="dxa"/>
          </w:tcPr>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Activity</w:t>
            </w:r>
          </w:p>
        </w:tc>
        <w:tc>
          <w:tcPr>
            <w:tcW w:w="7370" w:type="dxa"/>
          </w:tcPr>
          <w:p w:rsidR="005C34C3" w:rsidRDefault="005C34C3" w:rsidP="005C34C3">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 ACTION_ANSWER </w:t>
            </w:r>
            <w:r w:rsidRPr="005C34C3">
              <w:rPr>
                <w:rFonts w:ascii="Trebuchet MS" w:eastAsia="Times New Roman" w:hAnsi="Trebuchet MS" w:cs="Times New Roman"/>
                <w:color w:val="000000"/>
                <w:sz w:val="24"/>
                <w:szCs w:val="24"/>
                <w:lang w:val="en-IN" w:eastAsia="en-IN"/>
              </w:rPr>
              <w:t>(</w:t>
            </w:r>
            <w:proofErr w:type="gramStart"/>
            <w:r w:rsidRPr="005C34C3">
              <w:rPr>
                <w:rFonts w:ascii="Trebuchet MS" w:eastAsia="Times New Roman" w:hAnsi="Trebuchet MS" w:cs="Times New Roman"/>
                <w:color w:val="000000"/>
                <w:sz w:val="24"/>
                <w:szCs w:val="24"/>
                <w:lang w:val="en-IN" w:eastAsia="en-IN"/>
              </w:rPr>
              <w:t>=“</w:t>
            </w:r>
            <w:proofErr w:type="spellStart"/>
            <w:proofErr w:type="gramEnd"/>
            <w:r w:rsidRPr="005C34C3">
              <w:rPr>
                <w:rFonts w:ascii="Trebuchet MS" w:eastAsia="Times New Roman" w:hAnsi="Trebuchet MS" w:cs="Times New Roman"/>
                <w:color w:val="000000"/>
                <w:sz w:val="24"/>
                <w:szCs w:val="24"/>
                <w:lang w:val="en-IN" w:eastAsia="en-IN"/>
              </w:rPr>
              <w:t>android.intent.action.ANSWER</w:t>
            </w:r>
            <w:proofErr w:type="spellEnd"/>
            <w:r w:rsidRPr="005C34C3">
              <w:rPr>
                <w:rFonts w:ascii="Trebuchet MS" w:eastAsia="Times New Roman" w:hAnsi="Trebuchet MS" w:cs="Times New Roman"/>
                <w:color w:val="000000"/>
                <w:sz w:val="24"/>
                <w:szCs w:val="24"/>
                <w:lang w:val="en-IN" w:eastAsia="en-IN"/>
              </w:rPr>
              <w:t xml:space="preserve">”)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ACTION_CALL</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 ACTION_BUG_REPORT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ACTION_POWER_USAGE_SUMMARY </w:t>
            </w:r>
          </w:p>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w:t>
            </w:r>
          </w:p>
        </w:tc>
      </w:tr>
      <w:tr w:rsidR="005C34C3" w:rsidTr="005C34C3">
        <w:tc>
          <w:tcPr>
            <w:tcW w:w="1276" w:type="dxa"/>
          </w:tcPr>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Broadcast</w:t>
            </w:r>
          </w:p>
        </w:tc>
        <w:tc>
          <w:tcPr>
            <w:tcW w:w="7370" w:type="dxa"/>
          </w:tcPr>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ACTION_BATTERY_CHANGED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ACTION_BATTERY_LOW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ACTION_BOOT_COMPLETED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ACTION_AIRPLANE_MODE_CHANGED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ACTION_CAMERA_BUTTON</w:t>
            </w:r>
          </w:p>
          <w:p w:rsidR="005C34C3" w:rsidRPr="005C34C3" w:rsidRDefault="005C34C3" w:rsidP="005C34C3">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tc>
      </w:tr>
    </w:tbl>
    <w:p w:rsidR="00F417ED" w:rsidRPr="002A7A5E" w:rsidRDefault="00F417ED" w:rsidP="002A7A5E">
      <w:p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p>
    <w:p w:rsidR="0062408F" w:rsidRDefault="0062408F" w:rsidP="00D01DB4">
      <w:pPr>
        <w:pStyle w:val="Heading2"/>
        <w:numPr>
          <w:ilvl w:val="0"/>
          <w:numId w:val="16"/>
        </w:numPr>
        <w:shd w:val="clear" w:color="auto" w:fill="FFFFFF"/>
        <w:spacing w:line="288" w:lineRule="atLeast"/>
        <w:rPr>
          <w:rFonts w:ascii="Helvetica" w:hAnsi="Helvetica"/>
          <w:color w:val="333333"/>
        </w:rPr>
      </w:pPr>
      <w:bookmarkStart w:id="45" w:name="_Toc524690073"/>
      <w:r>
        <w:rPr>
          <w:rFonts w:ascii="Helvetica" w:hAnsi="Helvetica"/>
          <w:color w:val="333333"/>
        </w:rPr>
        <w:lastRenderedPageBreak/>
        <w:t>Data flow using</w:t>
      </w:r>
      <w:r w:rsidRPr="00722056">
        <w:rPr>
          <w:rFonts w:ascii="Helvetica" w:hAnsi="Helvetica"/>
          <w:color w:val="333333"/>
        </w:rPr>
        <w:t xml:space="preserve"> Intent</w:t>
      </w:r>
      <w:bookmarkEnd w:id="45"/>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Sending </w:t>
      </w:r>
      <w:r w:rsidR="00687EB7">
        <w:rPr>
          <w:rFonts w:ascii="Trebuchet MS" w:eastAsia="Times New Roman" w:hAnsi="Trebuchet MS" w:cs="Times New Roman"/>
          <w:b/>
          <w:color w:val="000000"/>
          <w:sz w:val="24"/>
          <w:szCs w:val="24"/>
          <w:lang w:val="en-IN" w:eastAsia="en-IN"/>
        </w:rPr>
        <w:t>the data</w:t>
      </w:r>
      <w:r>
        <w:rPr>
          <w:rFonts w:ascii="Trebuchet MS" w:eastAsia="Times New Roman" w:hAnsi="Trebuchet MS" w:cs="Times New Roman"/>
          <w:b/>
          <w:color w:val="000000"/>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7F0055"/>
          <w:sz w:val="24"/>
          <w:szCs w:val="24"/>
          <w:lang w:val="en-IN" w:eastAsia="en-IN"/>
        </w:rPr>
        <w:t>Intent</w:t>
      </w:r>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intent</w:t>
      </w:r>
      <w:proofErr w:type="spellEnd"/>
      <w:r w:rsidRPr="0062408F">
        <w:rPr>
          <w:rFonts w:ascii="Trebuchet MS" w:eastAsia="Times New Roman" w:hAnsi="Trebuchet MS" w:cs="Courier New"/>
          <w:color w:val="313131"/>
          <w:sz w:val="24"/>
          <w:szCs w:val="24"/>
          <w:lang w:val="en-IN" w:eastAsia="en-IN"/>
        </w:rPr>
        <w:t xml:space="preserve"> = new </w:t>
      </w:r>
      <w:proofErr w:type="gramStart"/>
      <w:r w:rsidRPr="0062408F">
        <w:rPr>
          <w:rFonts w:ascii="Trebuchet MS" w:eastAsia="Times New Roman" w:hAnsi="Trebuchet MS" w:cs="Courier New"/>
          <w:color w:val="7F0055"/>
          <w:sz w:val="24"/>
          <w:szCs w:val="24"/>
          <w:lang w:val="en-IN" w:eastAsia="en-IN"/>
        </w:rPr>
        <w:t>Intent</w:t>
      </w:r>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 xml:space="preserve">this, </w:t>
      </w:r>
      <w:proofErr w:type="spellStart"/>
      <w:r w:rsidRPr="0062408F">
        <w:rPr>
          <w:rFonts w:ascii="Trebuchet MS" w:eastAsia="Times New Roman" w:hAnsi="Trebuchet MS" w:cs="Courier New"/>
          <w:color w:val="313131"/>
          <w:sz w:val="24"/>
          <w:szCs w:val="24"/>
          <w:lang w:val="en-IN" w:eastAsia="en-IN"/>
        </w:rPr>
        <w:t>SecondActivity.class</w:t>
      </w:r>
      <w:proofErr w:type="spellEnd"/>
      <w:r w:rsidRPr="0062408F">
        <w:rPr>
          <w:rFonts w:ascii="Trebuchet MS" w:eastAsia="Times New Roman" w:hAnsi="Trebuchet MS" w:cs="Courier New"/>
          <w:color w:val="313131"/>
          <w:sz w:val="24"/>
          <w:szCs w:val="24"/>
          <w:lang w:val="en-IN" w:eastAsia="en-IN"/>
        </w:rPr>
        <w:t>);</w:t>
      </w:r>
    </w:p>
    <w:p w:rsid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roofErr w:type="spellStart"/>
      <w:proofErr w:type="gramStart"/>
      <w:r w:rsidRPr="0062408F">
        <w:rPr>
          <w:rFonts w:ascii="Trebuchet MS" w:eastAsia="Times New Roman" w:hAnsi="Trebuchet MS" w:cs="Courier New"/>
          <w:color w:val="313131"/>
          <w:sz w:val="24"/>
          <w:szCs w:val="24"/>
          <w:lang w:val="en-IN" w:eastAsia="en-IN"/>
        </w:rPr>
        <w:t>intent.putExtra</w:t>
      </w:r>
      <w:proofErr w:type="spellEnd"/>
      <w:proofErr w:type="gramEnd"/>
      <w:r w:rsidRPr="0062408F">
        <w:rPr>
          <w:rFonts w:ascii="Trebuchet MS" w:eastAsia="Times New Roman" w:hAnsi="Trebuchet MS" w:cs="Courier New"/>
          <w:color w:val="313131"/>
          <w:sz w:val="24"/>
          <w:szCs w:val="24"/>
          <w:lang w:val="en-IN" w:eastAsia="en-IN"/>
        </w:rPr>
        <w:t xml:space="preserve">(“key”, “value”);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roofErr w:type="spellStart"/>
      <w:r w:rsidRPr="0062408F">
        <w:rPr>
          <w:rFonts w:ascii="Trebuchet MS" w:eastAsia="Times New Roman" w:hAnsi="Trebuchet MS" w:cs="Courier New"/>
          <w:color w:val="7F0055"/>
          <w:sz w:val="24"/>
          <w:szCs w:val="24"/>
          <w:lang w:val="en-IN" w:eastAsia="en-IN"/>
        </w:rPr>
        <w:t>startActivity</w:t>
      </w:r>
      <w:proofErr w:type="spellEnd"/>
      <w:r w:rsidRPr="0062408F">
        <w:rPr>
          <w:rFonts w:ascii="Trebuchet MS" w:eastAsia="Times New Roman" w:hAnsi="Trebuchet MS" w:cs="Courier New"/>
          <w:color w:val="313131"/>
          <w:sz w:val="24"/>
          <w:szCs w:val="24"/>
          <w:lang w:val="en-IN" w:eastAsia="en-IN"/>
        </w:rPr>
        <w:t>(intent);</w:t>
      </w:r>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Receiving the </w:t>
      </w:r>
      <w:r w:rsidRPr="0062408F">
        <w:rPr>
          <w:rFonts w:ascii="Trebuchet MS" w:eastAsia="Times New Roman" w:hAnsi="Trebuchet MS" w:cs="Times New Roman"/>
          <w:b/>
          <w:color w:val="000000"/>
          <w:sz w:val="24"/>
          <w:szCs w:val="24"/>
          <w:lang w:val="en-IN" w:eastAsia="en-IN"/>
        </w:rPr>
        <w:t>Information</w:t>
      </w:r>
      <w:r>
        <w:rPr>
          <w:rFonts w:ascii="Trebuchet MS" w:eastAsia="Times New Roman" w:hAnsi="Trebuchet MS" w:cs="Times New Roman"/>
          <w:b/>
          <w:color w:val="000000"/>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public class </w:t>
      </w:r>
      <w:proofErr w:type="spellStart"/>
      <w:r w:rsidRPr="0062408F">
        <w:rPr>
          <w:rFonts w:ascii="Trebuchet MS" w:eastAsia="Times New Roman" w:hAnsi="Trebuchet MS" w:cs="Courier New"/>
          <w:color w:val="7F0055"/>
          <w:sz w:val="24"/>
          <w:szCs w:val="24"/>
          <w:lang w:val="en-IN" w:eastAsia="en-IN"/>
        </w:rPr>
        <w:t>SecondActivity</w:t>
      </w:r>
      <w:proofErr w:type="spellEnd"/>
      <w:r w:rsidRPr="0062408F">
        <w:rPr>
          <w:rFonts w:ascii="Trebuchet MS" w:eastAsia="Times New Roman" w:hAnsi="Trebuchet MS" w:cs="Courier New"/>
          <w:color w:val="313131"/>
          <w:sz w:val="24"/>
          <w:szCs w:val="24"/>
          <w:lang w:val="en-IN" w:eastAsia="en-IN"/>
        </w:rPr>
        <w:t xml:space="preserve"> extends Activity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@Override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public void </w:t>
      </w:r>
      <w:proofErr w:type="spellStart"/>
      <w:proofErr w:type="gramStart"/>
      <w:r w:rsidRPr="0062408F">
        <w:rPr>
          <w:rFonts w:ascii="Trebuchet MS" w:eastAsia="Times New Roman" w:hAnsi="Trebuchet MS" w:cs="Courier New"/>
          <w:color w:val="313131"/>
          <w:sz w:val="24"/>
          <w:szCs w:val="24"/>
          <w:lang w:val="en-IN" w:eastAsia="en-IN"/>
        </w:rPr>
        <w:t>onCreate</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Bundle bundle)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proofErr w:type="gramStart"/>
      <w:r w:rsidRPr="0062408F">
        <w:rPr>
          <w:rFonts w:ascii="Trebuchet MS" w:eastAsia="Times New Roman" w:hAnsi="Trebuchet MS" w:cs="Courier New"/>
          <w:color w:val="313131"/>
          <w:sz w:val="24"/>
          <w:szCs w:val="24"/>
          <w:lang w:val="en-IN" w:eastAsia="en-IN"/>
        </w:rPr>
        <w:t>super.onCreate</w:t>
      </w:r>
      <w:proofErr w:type="spellEnd"/>
      <w:proofErr w:type="gramEnd"/>
      <w:r w:rsidRPr="0062408F">
        <w:rPr>
          <w:rFonts w:ascii="Trebuchet MS" w:eastAsia="Times New Roman" w:hAnsi="Trebuchet MS" w:cs="Courier New"/>
          <w:color w:val="313131"/>
          <w:sz w:val="24"/>
          <w:szCs w:val="24"/>
          <w:lang w:val="en-IN" w:eastAsia="en-IN"/>
        </w:rPr>
        <w:t>(bundle);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setContentView</w:t>
      </w:r>
      <w:proofErr w:type="spellEnd"/>
      <w:r w:rsidRPr="0062408F">
        <w:rPr>
          <w:rFonts w:ascii="Trebuchet MS" w:eastAsia="Times New Roman" w:hAnsi="Trebuchet MS" w:cs="Courier New"/>
          <w:color w:val="313131"/>
          <w:sz w:val="24"/>
          <w:szCs w:val="24"/>
          <w:lang w:val="en-IN" w:eastAsia="en-IN"/>
        </w:rPr>
        <w:t>(</w:t>
      </w:r>
      <w:proofErr w:type="spellStart"/>
      <w:proofErr w:type="gramStart"/>
      <w:r w:rsidRPr="0062408F">
        <w:rPr>
          <w:rFonts w:ascii="Trebuchet MS" w:eastAsia="Times New Roman" w:hAnsi="Trebuchet MS" w:cs="Courier New"/>
          <w:color w:val="313131"/>
          <w:sz w:val="24"/>
          <w:szCs w:val="24"/>
          <w:lang w:val="en-IN" w:eastAsia="en-IN"/>
        </w:rPr>
        <w:t>R.layout</w:t>
      </w:r>
      <w:proofErr w:type="gramEnd"/>
      <w:r w:rsidRPr="0062408F">
        <w:rPr>
          <w:rFonts w:ascii="Trebuchet MS" w:eastAsia="Times New Roman" w:hAnsi="Trebuchet MS" w:cs="Courier New"/>
          <w:color w:val="313131"/>
          <w:sz w:val="24"/>
          <w:szCs w:val="24"/>
          <w:lang w:val="en-IN" w:eastAsia="en-IN"/>
        </w:rPr>
        <w:t>.main</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Bundle extras = </w:t>
      </w:r>
      <w:proofErr w:type="spellStart"/>
      <w:r w:rsidRPr="0062408F">
        <w:rPr>
          <w:rFonts w:ascii="Trebuchet MS" w:eastAsia="Times New Roman" w:hAnsi="Trebuchet MS" w:cs="Courier New"/>
          <w:color w:val="313131"/>
          <w:sz w:val="24"/>
          <w:szCs w:val="24"/>
          <w:lang w:val="en-IN" w:eastAsia="en-IN"/>
        </w:rPr>
        <w:t>getIntent</w:t>
      </w:r>
      <w:proofErr w:type="spellEnd"/>
      <w:r w:rsidRPr="0062408F">
        <w:rPr>
          <w:rFonts w:ascii="Trebuchet MS" w:eastAsia="Times New Roman" w:hAnsi="Trebuchet MS" w:cs="Courier New"/>
          <w:color w:val="313131"/>
          <w:sz w:val="24"/>
          <w:szCs w:val="24"/>
          <w:lang w:val="en-IN" w:eastAsia="en-IN"/>
        </w:rPr>
        <w:t>(</w:t>
      </w:r>
      <w:proofErr w:type="gramStart"/>
      <w:r w:rsidRPr="0062408F">
        <w:rPr>
          <w:rFonts w:ascii="Trebuchet MS" w:eastAsia="Times New Roman" w:hAnsi="Trebuchet MS" w:cs="Courier New"/>
          <w:color w:val="313131"/>
          <w:sz w:val="24"/>
          <w:szCs w:val="24"/>
          <w:lang w:val="en-IN" w:eastAsia="en-IN"/>
        </w:rPr>
        <w:t>).</w:t>
      </w:r>
      <w:proofErr w:type="spellStart"/>
      <w:r w:rsidRPr="0062408F">
        <w:rPr>
          <w:rFonts w:ascii="Trebuchet MS" w:eastAsia="Times New Roman" w:hAnsi="Trebuchet MS" w:cs="Courier New"/>
          <w:color w:val="313131"/>
          <w:sz w:val="24"/>
          <w:szCs w:val="24"/>
          <w:lang w:val="en-IN" w:eastAsia="en-IN"/>
        </w:rPr>
        <w:t>getExtras</w:t>
      </w:r>
      <w:proofErr w:type="spellEnd"/>
      <w:proofErr w:type="gramEnd"/>
      <w:r w:rsidRPr="0062408F">
        <w:rPr>
          <w:rFonts w:ascii="Trebuchet MS" w:eastAsia="Times New Roman" w:hAnsi="Trebuchet MS" w:cs="Courier New"/>
          <w:color w:val="313131"/>
          <w:sz w:val="24"/>
          <w:szCs w:val="24"/>
          <w:lang w:val="en-IN" w:eastAsia="en-IN"/>
        </w:rPr>
        <w:t>();</w:t>
      </w:r>
    </w:p>
    <w:p w:rsidR="0062408F" w:rsidRPr="0062408F" w:rsidRDefault="005C34C3"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if (</w:t>
      </w:r>
      <w:proofErr w:type="gramStart"/>
      <w:r>
        <w:rPr>
          <w:rFonts w:ascii="Trebuchet MS" w:eastAsia="Times New Roman" w:hAnsi="Trebuchet MS" w:cs="Courier New"/>
          <w:color w:val="313131"/>
          <w:sz w:val="24"/>
          <w:szCs w:val="24"/>
          <w:lang w:val="en-IN" w:eastAsia="en-IN"/>
        </w:rPr>
        <w:t xml:space="preserve">extras </w:t>
      </w:r>
      <w:r w:rsidR="0062408F" w:rsidRPr="0062408F">
        <w:rPr>
          <w:rFonts w:ascii="Trebuchet MS" w:eastAsia="Times New Roman" w:hAnsi="Trebuchet MS" w:cs="Courier New"/>
          <w:color w:val="313131"/>
          <w:sz w:val="24"/>
          <w:szCs w:val="24"/>
          <w:lang w:val="en-IN" w:eastAsia="en-IN"/>
        </w:rPr>
        <w:t>!</w:t>
      </w:r>
      <w:proofErr w:type="gramEnd"/>
      <w:r w:rsidR="0062408F" w:rsidRPr="0062408F">
        <w:rPr>
          <w:rFonts w:ascii="Trebuchet MS" w:eastAsia="Times New Roman" w:hAnsi="Trebuchet MS" w:cs="Courier New"/>
          <w:color w:val="313131"/>
          <w:sz w:val="24"/>
          <w:szCs w:val="24"/>
          <w:lang w:val="en-IN" w:eastAsia="en-IN"/>
        </w:rPr>
        <w:t>= null)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String value1 = </w:t>
      </w:r>
      <w:proofErr w:type="spellStart"/>
      <w:proofErr w:type="gramStart"/>
      <w:r w:rsidRPr="0062408F">
        <w:rPr>
          <w:rFonts w:ascii="Trebuchet MS" w:eastAsia="Times New Roman" w:hAnsi="Trebuchet MS" w:cs="Courier New"/>
          <w:color w:val="313131"/>
          <w:sz w:val="24"/>
          <w:szCs w:val="24"/>
          <w:lang w:val="en-IN" w:eastAsia="en-IN"/>
        </w:rPr>
        <w:t>extras.getString</w:t>
      </w:r>
      <w:proofErr w:type="spellEnd"/>
      <w:proofErr w:type="gramEnd"/>
      <w:r w:rsidRPr="0062408F">
        <w:rPr>
          <w:rFonts w:ascii="Trebuchet MS" w:eastAsia="Times New Roman" w:hAnsi="Trebuchet MS" w:cs="Courier New"/>
          <w:color w:val="313131"/>
          <w:sz w:val="24"/>
          <w:szCs w:val="24"/>
          <w:lang w:val="en-IN" w:eastAsia="en-IN"/>
        </w:rPr>
        <w:t>("key");</w:t>
      </w:r>
    </w:p>
    <w:p w:rsid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public class </w:t>
      </w:r>
      <w:proofErr w:type="spellStart"/>
      <w:r w:rsidRPr="0062408F">
        <w:rPr>
          <w:rFonts w:ascii="Trebuchet MS" w:eastAsia="Times New Roman" w:hAnsi="Trebuchet MS" w:cs="Courier New"/>
          <w:color w:val="7F0055"/>
          <w:sz w:val="24"/>
          <w:szCs w:val="24"/>
          <w:lang w:val="en-IN" w:eastAsia="en-IN"/>
        </w:rPr>
        <w:t>GettingResultsBack</w:t>
      </w:r>
      <w:proofErr w:type="spellEnd"/>
      <w:r w:rsidRPr="0062408F">
        <w:rPr>
          <w:rFonts w:ascii="Trebuchet MS" w:eastAsia="Times New Roman" w:hAnsi="Trebuchet MS" w:cs="Courier New"/>
          <w:color w:val="313131"/>
          <w:sz w:val="24"/>
          <w:szCs w:val="24"/>
          <w:lang w:val="en-IN" w:eastAsia="en-IN"/>
        </w:rPr>
        <w:t xml:space="preserve"> extends Activity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private static final </w:t>
      </w:r>
      <w:proofErr w:type="spellStart"/>
      <w:r w:rsidRPr="0062408F">
        <w:rPr>
          <w:rFonts w:ascii="Trebuchet MS" w:eastAsia="Times New Roman" w:hAnsi="Trebuchet MS" w:cs="Courier New"/>
          <w:color w:val="313131"/>
          <w:sz w:val="24"/>
          <w:szCs w:val="24"/>
          <w:lang w:val="en-IN" w:eastAsia="en-IN"/>
        </w:rPr>
        <w:t>int</w:t>
      </w:r>
      <w:proofErr w:type="spellEnd"/>
      <w:r w:rsidRPr="0062408F">
        <w:rPr>
          <w:rFonts w:ascii="Trebuchet MS" w:eastAsia="Times New Roman" w:hAnsi="Trebuchet MS" w:cs="Courier New"/>
          <w:color w:val="313131"/>
          <w:sz w:val="24"/>
          <w:szCs w:val="24"/>
          <w:lang w:val="en-IN" w:eastAsia="en-IN"/>
        </w:rPr>
        <w:t xml:space="preserve"> REQUEST_CODE = 10;</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public void </w:t>
      </w:r>
      <w:proofErr w:type="spellStart"/>
      <w:proofErr w:type="gramStart"/>
      <w:r w:rsidRPr="0062408F">
        <w:rPr>
          <w:rFonts w:ascii="Trebuchet MS" w:eastAsia="Times New Roman" w:hAnsi="Trebuchet MS" w:cs="Courier New"/>
          <w:color w:val="7F0055"/>
          <w:sz w:val="24"/>
          <w:szCs w:val="24"/>
          <w:lang w:val="en-IN" w:eastAsia="en-IN"/>
        </w:rPr>
        <w:t>clickButton</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View v)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if (v == settings)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Intent </w:t>
      </w:r>
      <w:proofErr w:type="spellStart"/>
      <w:r w:rsidRPr="0062408F">
        <w:rPr>
          <w:rFonts w:ascii="Trebuchet MS" w:eastAsia="Times New Roman" w:hAnsi="Trebuchet MS" w:cs="Courier New"/>
          <w:color w:val="313131"/>
          <w:sz w:val="24"/>
          <w:szCs w:val="24"/>
          <w:lang w:val="en-IN" w:eastAsia="en-IN"/>
        </w:rPr>
        <w:t>intent</w:t>
      </w:r>
      <w:proofErr w:type="spellEnd"/>
      <w:r w:rsidRPr="0062408F">
        <w:rPr>
          <w:rFonts w:ascii="Trebuchet MS" w:eastAsia="Times New Roman" w:hAnsi="Trebuchet MS" w:cs="Courier New"/>
          <w:color w:val="313131"/>
          <w:sz w:val="24"/>
          <w:szCs w:val="24"/>
          <w:lang w:val="en-IN" w:eastAsia="en-IN"/>
        </w:rPr>
        <w:t xml:space="preserve"> = new </w:t>
      </w:r>
      <w:proofErr w:type="gramStart"/>
      <w:r w:rsidRPr="0062408F">
        <w:rPr>
          <w:rFonts w:ascii="Trebuchet MS" w:eastAsia="Times New Roman" w:hAnsi="Trebuchet MS" w:cs="Courier New"/>
          <w:color w:val="313131"/>
          <w:sz w:val="24"/>
          <w:szCs w:val="24"/>
          <w:lang w:val="en-IN" w:eastAsia="en-IN"/>
        </w:rPr>
        <w:t>Intent(</w:t>
      </w:r>
      <w:proofErr w:type="gramEnd"/>
      <w:r w:rsidRPr="0062408F">
        <w:rPr>
          <w:rFonts w:ascii="Trebuchet MS" w:eastAsia="Times New Roman" w:hAnsi="Trebuchet MS" w:cs="Courier New"/>
          <w:color w:val="313131"/>
          <w:sz w:val="24"/>
          <w:szCs w:val="24"/>
          <w:lang w:val="en-IN" w:eastAsia="en-IN"/>
        </w:rPr>
        <w:t xml:space="preserve">this, </w:t>
      </w:r>
      <w:proofErr w:type="spellStart"/>
      <w:r w:rsidRPr="0062408F">
        <w:rPr>
          <w:rFonts w:ascii="Trebuchet MS" w:eastAsia="Times New Roman" w:hAnsi="Trebuchet MS" w:cs="Courier New"/>
          <w:color w:val="313131"/>
          <w:sz w:val="24"/>
          <w:szCs w:val="24"/>
          <w:lang w:val="en-IN" w:eastAsia="en-IN"/>
        </w:rPr>
        <w:t>Settings.class</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proofErr w:type="gramStart"/>
      <w:r w:rsidRPr="0062408F">
        <w:rPr>
          <w:rFonts w:ascii="Trebuchet MS" w:eastAsia="Times New Roman" w:hAnsi="Trebuchet MS" w:cs="Courier New"/>
          <w:color w:val="7F0055"/>
          <w:sz w:val="24"/>
          <w:szCs w:val="24"/>
          <w:lang w:val="en-IN" w:eastAsia="en-IN"/>
        </w:rPr>
        <w:t>startActivityForResult</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intent, REQUEST_CODE);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w:t>
      </w:r>
      <w:r w:rsidRPr="0062408F">
        <w:rPr>
          <w:rFonts w:ascii="Trebuchet MS" w:eastAsia="Times New Roman" w:hAnsi="Trebuchet MS" w:cs="Courier New"/>
          <w:color w:val="313131"/>
          <w:sz w:val="24"/>
          <w:szCs w:val="24"/>
          <w:lang w:val="en-IN" w:eastAsia="en-IN"/>
        </w:rPr>
        <w:t xml:space="preserve">protected void </w:t>
      </w:r>
      <w:proofErr w:type="spellStart"/>
      <w:proofErr w:type="gramStart"/>
      <w:r w:rsidRPr="0062408F">
        <w:rPr>
          <w:rFonts w:ascii="Trebuchet MS" w:eastAsia="Times New Roman" w:hAnsi="Trebuchet MS" w:cs="Courier New"/>
          <w:color w:val="7F0055"/>
          <w:sz w:val="24"/>
          <w:szCs w:val="24"/>
          <w:lang w:val="en-IN" w:eastAsia="en-IN"/>
        </w:rPr>
        <w:t>onActivityResult</w:t>
      </w:r>
      <w:proofErr w:type="spellEnd"/>
      <w:r w:rsidRPr="0062408F">
        <w:rPr>
          <w:rFonts w:ascii="Trebuchet MS" w:eastAsia="Times New Roman" w:hAnsi="Trebuchet MS" w:cs="Courier New"/>
          <w:color w:val="313131"/>
          <w:sz w:val="24"/>
          <w:szCs w:val="24"/>
          <w:lang w:val="en-IN" w:eastAsia="en-IN"/>
        </w:rPr>
        <w:t>(</w:t>
      </w:r>
      <w:proofErr w:type="spellStart"/>
      <w:proofErr w:type="gramEnd"/>
      <w:r w:rsidRPr="0062408F">
        <w:rPr>
          <w:rFonts w:ascii="Trebuchet MS" w:eastAsia="Times New Roman" w:hAnsi="Trebuchet MS" w:cs="Courier New"/>
          <w:color w:val="313131"/>
          <w:sz w:val="24"/>
          <w:szCs w:val="24"/>
          <w:lang w:val="en-IN" w:eastAsia="en-IN"/>
        </w:rPr>
        <w:t>int</w:t>
      </w:r>
      <w:proofErr w:type="spellEnd"/>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requestCod</w:t>
      </w:r>
      <w:r>
        <w:rPr>
          <w:rFonts w:ascii="Trebuchet MS" w:eastAsia="Times New Roman" w:hAnsi="Trebuchet MS" w:cs="Courier New"/>
          <w:color w:val="313131"/>
          <w:sz w:val="24"/>
          <w:szCs w:val="24"/>
          <w:lang w:val="en-IN" w:eastAsia="en-IN"/>
        </w:rPr>
        <w:t>e</w:t>
      </w:r>
      <w:proofErr w:type="spellEnd"/>
      <w:r>
        <w:rPr>
          <w:rFonts w:ascii="Trebuchet MS" w:eastAsia="Times New Roman" w:hAnsi="Trebuchet MS" w:cs="Courier New"/>
          <w:color w:val="313131"/>
          <w:sz w:val="24"/>
          <w:szCs w:val="24"/>
          <w:lang w:val="en-IN" w:eastAsia="en-IN"/>
        </w:rPr>
        <w:t xml:space="preserve">, </w:t>
      </w:r>
      <w:proofErr w:type="spellStart"/>
      <w:r>
        <w:rPr>
          <w:rFonts w:ascii="Trebuchet MS" w:eastAsia="Times New Roman" w:hAnsi="Trebuchet MS" w:cs="Courier New"/>
          <w:color w:val="313131"/>
          <w:sz w:val="24"/>
          <w:szCs w:val="24"/>
          <w:lang w:val="en-IN" w:eastAsia="en-IN"/>
        </w:rPr>
        <w:t>int</w:t>
      </w:r>
      <w:proofErr w:type="spellEnd"/>
      <w:r>
        <w:rPr>
          <w:rFonts w:ascii="Trebuchet MS" w:eastAsia="Times New Roman" w:hAnsi="Trebuchet MS" w:cs="Courier New"/>
          <w:color w:val="313131"/>
          <w:sz w:val="24"/>
          <w:szCs w:val="24"/>
          <w:lang w:val="en-IN" w:eastAsia="en-IN"/>
        </w:rPr>
        <w:t xml:space="preserve"> </w:t>
      </w:r>
      <w:proofErr w:type="spellStart"/>
      <w:r>
        <w:rPr>
          <w:rFonts w:ascii="Trebuchet MS" w:eastAsia="Times New Roman" w:hAnsi="Trebuchet MS" w:cs="Courier New"/>
          <w:color w:val="313131"/>
          <w:sz w:val="24"/>
          <w:szCs w:val="24"/>
          <w:lang w:val="en-IN" w:eastAsia="en-IN"/>
        </w:rPr>
        <w:t>resultCode</w:t>
      </w:r>
      <w:proofErr w:type="spellEnd"/>
      <w:r>
        <w:rPr>
          <w:rFonts w:ascii="Trebuchet MS" w:eastAsia="Times New Roman" w:hAnsi="Trebuchet MS" w:cs="Courier New"/>
          <w:color w:val="313131"/>
          <w:sz w:val="24"/>
          <w:szCs w:val="24"/>
          <w:lang w:val="en-IN" w:eastAsia="en-IN"/>
        </w:rPr>
        <w:t xml:space="preserve">, Intent data) </w:t>
      </w:r>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lastRenderedPageBreak/>
        <w:t xml:space="preserve">        if (</w:t>
      </w:r>
      <w:proofErr w:type="spellStart"/>
      <w:r w:rsidRPr="0062408F">
        <w:rPr>
          <w:rFonts w:ascii="Trebuchet MS" w:eastAsia="Times New Roman" w:hAnsi="Trebuchet MS" w:cs="Courier New"/>
          <w:color w:val="313131"/>
          <w:sz w:val="24"/>
          <w:szCs w:val="24"/>
          <w:lang w:val="en-IN" w:eastAsia="en-IN"/>
        </w:rPr>
        <w:t>requestCode</w:t>
      </w:r>
      <w:proofErr w:type="spellEnd"/>
      <w:r w:rsidRPr="0062408F">
        <w:rPr>
          <w:rFonts w:ascii="Trebuchet MS" w:eastAsia="Times New Roman" w:hAnsi="Trebuchet MS" w:cs="Courier New"/>
          <w:color w:val="313131"/>
          <w:sz w:val="24"/>
          <w:szCs w:val="24"/>
          <w:lang w:val="en-IN" w:eastAsia="en-IN"/>
        </w:rPr>
        <w:t xml:space="preserve"> == REQUEST_CODE)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if (</w:t>
      </w:r>
      <w:proofErr w:type="spellStart"/>
      <w:r w:rsidRPr="0062408F">
        <w:rPr>
          <w:rFonts w:ascii="Trebuchet MS" w:eastAsia="Times New Roman" w:hAnsi="Trebuchet MS" w:cs="Courier New"/>
          <w:color w:val="313131"/>
          <w:sz w:val="24"/>
          <w:szCs w:val="24"/>
          <w:lang w:val="en-IN" w:eastAsia="en-IN"/>
        </w:rPr>
        <w:t>resultCode</w:t>
      </w:r>
      <w:proofErr w:type="spellEnd"/>
      <w:r w:rsidRPr="0062408F">
        <w:rPr>
          <w:rFonts w:ascii="Trebuchet MS" w:eastAsia="Times New Roman" w:hAnsi="Trebuchet MS" w:cs="Courier New"/>
          <w:color w:val="313131"/>
          <w:sz w:val="24"/>
          <w:szCs w:val="24"/>
          <w:lang w:val="en-IN" w:eastAsia="en-IN"/>
        </w:rPr>
        <w:t xml:space="preserve"> == RESULT_OK)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Bundle </w:t>
      </w:r>
      <w:proofErr w:type="spellStart"/>
      <w:r w:rsidRPr="0062408F">
        <w:rPr>
          <w:rFonts w:ascii="Trebuchet MS" w:eastAsia="Times New Roman" w:hAnsi="Trebuchet MS" w:cs="Courier New"/>
          <w:color w:val="313131"/>
          <w:sz w:val="24"/>
          <w:szCs w:val="24"/>
          <w:lang w:val="en-IN" w:eastAsia="en-IN"/>
        </w:rPr>
        <w:t>bundle</w:t>
      </w:r>
      <w:proofErr w:type="spellEnd"/>
      <w:r w:rsidRPr="0062408F">
        <w:rPr>
          <w:rFonts w:ascii="Trebuchet MS" w:eastAsia="Times New Roman" w:hAnsi="Trebuchet MS" w:cs="Courier New"/>
          <w:color w:val="313131"/>
          <w:sz w:val="24"/>
          <w:szCs w:val="24"/>
          <w:lang w:val="en-IN" w:eastAsia="en-IN"/>
        </w:rPr>
        <w:t xml:space="preserve"> = </w:t>
      </w:r>
      <w:proofErr w:type="spellStart"/>
      <w:proofErr w:type="gramStart"/>
      <w:r w:rsidRPr="0062408F">
        <w:rPr>
          <w:rFonts w:ascii="Trebuchet MS" w:eastAsia="Times New Roman" w:hAnsi="Trebuchet MS" w:cs="Courier New"/>
          <w:color w:val="313131"/>
          <w:sz w:val="24"/>
          <w:szCs w:val="24"/>
          <w:lang w:val="en-IN" w:eastAsia="en-IN"/>
        </w:rPr>
        <w:t>data.getExtras</w:t>
      </w:r>
      <w:proofErr w:type="spellEnd"/>
      <w:proofErr w:type="gram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String result = </w:t>
      </w:r>
      <w:proofErr w:type="spellStart"/>
      <w:proofErr w:type="gramStart"/>
      <w:r w:rsidRPr="0062408F">
        <w:rPr>
          <w:rFonts w:ascii="Trebuchet MS" w:eastAsia="Times New Roman" w:hAnsi="Trebuchet MS" w:cs="Courier New"/>
          <w:color w:val="313131"/>
          <w:sz w:val="24"/>
          <w:szCs w:val="24"/>
          <w:lang w:val="en-IN" w:eastAsia="en-IN"/>
        </w:rPr>
        <w:t>bundle.getString</w:t>
      </w:r>
      <w:proofErr w:type="spellEnd"/>
      <w:proofErr w:type="gramEnd"/>
      <w:r w:rsidRPr="0062408F">
        <w:rPr>
          <w:rFonts w:ascii="Trebuchet MS" w:eastAsia="Times New Roman" w:hAnsi="Trebuchet MS" w:cs="Courier New"/>
          <w:color w:val="313131"/>
          <w:sz w:val="24"/>
          <w:szCs w:val="24"/>
          <w:lang w:val="en-IN" w:eastAsia="en-IN"/>
        </w:rPr>
        <w:t>("</w:t>
      </w:r>
      <w:proofErr w:type="spellStart"/>
      <w:r w:rsidRPr="0062408F">
        <w:rPr>
          <w:rFonts w:ascii="Trebuchet MS" w:eastAsia="Times New Roman" w:hAnsi="Trebuchet MS" w:cs="Courier New"/>
          <w:color w:val="313131"/>
          <w:sz w:val="24"/>
          <w:szCs w:val="24"/>
          <w:lang w:val="en-IN" w:eastAsia="en-IN"/>
        </w:rPr>
        <w:t>somevalue</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5C34C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w:t>
      </w:r>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sidRPr="0062408F">
        <w:rPr>
          <w:rFonts w:ascii="Trebuchet MS" w:eastAsia="Times New Roman" w:hAnsi="Trebuchet MS" w:cs="Times New Roman"/>
          <w:b/>
          <w:color w:val="000000"/>
          <w:sz w:val="24"/>
          <w:szCs w:val="24"/>
          <w:lang w:val="en-IN" w:eastAsia="en-IN"/>
        </w:rPr>
        <w:t>Getting results Back</w:t>
      </w:r>
      <w:r>
        <w:rPr>
          <w:rFonts w:ascii="Trebuchet MS" w:eastAsia="Times New Roman" w:hAnsi="Trebuchet MS" w:cs="Times New Roman"/>
          <w:b/>
          <w:color w:val="000000"/>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@Override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sidRPr="00040D62">
        <w:rPr>
          <w:rFonts w:ascii="Trebuchet MS" w:eastAsia="Times New Roman" w:hAnsi="Trebuchet MS" w:cs="Courier New"/>
          <w:color w:val="313131"/>
          <w:sz w:val="24"/>
          <w:szCs w:val="24"/>
          <w:lang w:val="en-IN" w:eastAsia="en-IN"/>
        </w:rPr>
        <w:t xml:space="preserve">public void </w:t>
      </w:r>
      <w:proofErr w:type="spellStart"/>
      <w:proofErr w:type="gramStart"/>
      <w:r w:rsidRPr="00040D62">
        <w:rPr>
          <w:rFonts w:ascii="Trebuchet MS" w:eastAsia="Times New Roman" w:hAnsi="Trebuchet MS" w:cs="Courier New"/>
          <w:color w:val="7F0055"/>
          <w:sz w:val="24"/>
          <w:szCs w:val="24"/>
          <w:lang w:val="en-IN" w:eastAsia="en-IN"/>
        </w:rPr>
        <w:t>onBackPressed</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 xml:space="preserve">) {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sidRPr="00040D62">
        <w:rPr>
          <w:rFonts w:ascii="Trebuchet MS" w:eastAsia="Times New Roman" w:hAnsi="Trebuchet MS" w:cs="Courier New"/>
          <w:color w:val="7F0055"/>
          <w:sz w:val="24"/>
          <w:szCs w:val="24"/>
          <w:lang w:val="en-IN" w:eastAsia="en-IN"/>
        </w:rPr>
        <w:tab/>
        <w:t xml:space="preserve">Intent </w:t>
      </w:r>
      <w:proofErr w:type="spellStart"/>
      <w:r w:rsidRPr="00040D62">
        <w:rPr>
          <w:rFonts w:ascii="Trebuchet MS" w:eastAsia="Times New Roman" w:hAnsi="Trebuchet MS" w:cs="Courier New"/>
          <w:color w:val="7F0055"/>
          <w:sz w:val="24"/>
          <w:szCs w:val="24"/>
          <w:lang w:val="en-IN" w:eastAsia="en-IN"/>
        </w:rPr>
        <w:t>intent</w:t>
      </w:r>
      <w:proofErr w:type="spellEnd"/>
      <w:r w:rsidRPr="00040D62">
        <w:rPr>
          <w:rFonts w:ascii="Trebuchet MS" w:eastAsia="Times New Roman" w:hAnsi="Trebuchet MS" w:cs="Courier New"/>
          <w:color w:val="7F0055"/>
          <w:sz w:val="24"/>
          <w:szCs w:val="24"/>
          <w:lang w:val="en-IN" w:eastAsia="en-IN"/>
        </w:rPr>
        <w:t xml:space="preserve"> = new </w:t>
      </w:r>
      <w:proofErr w:type="gramStart"/>
      <w:r w:rsidRPr="00040D62">
        <w:rPr>
          <w:rFonts w:ascii="Trebuchet MS" w:eastAsia="Times New Roman" w:hAnsi="Trebuchet MS" w:cs="Courier New"/>
          <w:color w:val="7F0055"/>
          <w:sz w:val="24"/>
          <w:szCs w:val="24"/>
          <w:lang w:val="en-IN" w:eastAsia="en-IN"/>
        </w:rPr>
        <w:t>Intent(</w:t>
      </w:r>
      <w:proofErr w:type="gramEnd"/>
      <w:r w:rsidRPr="00040D62">
        <w:rPr>
          <w:rFonts w:ascii="Trebuchet MS" w:eastAsia="Times New Roman" w:hAnsi="Trebuchet MS" w:cs="Courier New"/>
          <w:color w:val="7F0055"/>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t xml:space="preserve">number = </w:t>
      </w:r>
      <w:proofErr w:type="spellStart"/>
      <w:r w:rsidRPr="00040D62">
        <w:rPr>
          <w:rFonts w:ascii="Trebuchet MS" w:eastAsia="Times New Roman" w:hAnsi="Trebuchet MS" w:cs="Courier New"/>
          <w:color w:val="313131"/>
          <w:sz w:val="24"/>
          <w:szCs w:val="24"/>
          <w:lang w:val="en-IN" w:eastAsia="en-IN"/>
        </w:rPr>
        <w:t>phoneNumber.getText</w:t>
      </w:r>
      <w:proofErr w:type="spellEnd"/>
      <w:r w:rsidRPr="00040D62">
        <w:rPr>
          <w:rFonts w:ascii="Trebuchet MS" w:eastAsia="Times New Roman" w:hAnsi="Trebuchet MS" w:cs="Courier New"/>
          <w:color w:val="313131"/>
          <w:sz w:val="24"/>
          <w:szCs w:val="24"/>
          <w:lang w:val="en-IN" w:eastAsia="en-IN"/>
        </w:rPr>
        <w:t>(</w:t>
      </w:r>
      <w:proofErr w:type="gramStart"/>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toString</w:t>
      </w:r>
      <w:proofErr w:type="spellEnd"/>
      <w:proofErr w:type="gramEnd"/>
      <w:r w:rsidRPr="00040D62">
        <w:rPr>
          <w:rFonts w:ascii="Trebuchet MS" w:eastAsia="Times New Roman" w:hAnsi="Trebuchet MS" w:cs="Courier New"/>
          <w:color w:val="313131"/>
          <w:sz w:val="24"/>
          <w:szCs w:val="24"/>
          <w:lang w:val="en-IN" w:eastAsia="en-IN"/>
        </w:rPr>
        <w:t xml:space="preserve">();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313131"/>
          <w:sz w:val="24"/>
          <w:szCs w:val="24"/>
          <w:lang w:val="en-IN" w:eastAsia="en-IN"/>
        </w:rPr>
        <w:t>intent.putExtra</w:t>
      </w:r>
      <w:proofErr w:type="spellEnd"/>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phonenumber</w:t>
      </w:r>
      <w:proofErr w:type="spellEnd"/>
      <w:r w:rsidRPr="00040D62">
        <w:rPr>
          <w:rFonts w:ascii="Trebuchet MS" w:eastAsia="Times New Roman" w:hAnsi="Trebuchet MS" w:cs="Courier New"/>
          <w:color w:val="313131"/>
          <w:sz w:val="24"/>
          <w:szCs w:val="24"/>
          <w:lang w:val="en-IN" w:eastAsia="en-IN"/>
        </w:rPr>
        <w:t xml:space="preserve">", number);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7F0055"/>
          <w:sz w:val="24"/>
          <w:szCs w:val="24"/>
          <w:lang w:val="en-IN" w:eastAsia="en-IN"/>
        </w:rPr>
        <w:t>setResult</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RESULT_OK, intent);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313131"/>
          <w:sz w:val="24"/>
          <w:szCs w:val="24"/>
          <w:lang w:val="en-IN" w:eastAsia="en-IN"/>
        </w:rPr>
        <w:t>super.onBackPressed</w:t>
      </w:r>
      <w:proofErr w:type="spellEnd"/>
      <w:proofErr w:type="gramEnd"/>
      <w:r w:rsidRPr="00040D62">
        <w:rPr>
          <w:rFonts w:ascii="Trebuchet MS" w:eastAsia="Times New Roman" w:hAnsi="Trebuchet MS" w:cs="Courier New"/>
          <w:color w:val="313131"/>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w:t>
      </w:r>
    </w:p>
    <w:p w:rsidR="005F4292" w:rsidRPr="00246AA3" w:rsidRDefault="005F4292" w:rsidP="00246AA3">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5C34C3" w:rsidRDefault="005C34C3" w:rsidP="00D01DB4">
      <w:pPr>
        <w:pStyle w:val="Heading2"/>
        <w:numPr>
          <w:ilvl w:val="0"/>
          <w:numId w:val="16"/>
        </w:numPr>
        <w:shd w:val="clear" w:color="auto" w:fill="FFFFFF"/>
        <w:spacing w:line="288" w:lineRule="atLeast"/>
        <w:rPr>
          <w:rFonts w:ascii="Helvetica" w:hAnsi="Helvetica"/>
          <w:color w:val="333333"/>
        </w:rPr>
      </w:pPr>
      <w:bookmarkStart w:id="46" w:name="_Toc524690074"/>
      <w:r w:rsidRPr="005C34C3">
        <w:rPr>
          <w:rFonts w:ascii="Helvetica" w:hAnsi="Helvetica"/>
          <w:color w:val="333333"/>
        </w:rPr>
        <w:t>Intent Filters</w:t>
      </w:r>
      <w:bookmarkEnd w:id="46"/>
    </w:p>
    <w:p w:rsidR="00040D62" w:rsidRDefault="00040D62" w:rsidP="00040D62">
      <w:pPr>
        <w:pStyle w:val="ListParagraph"/>
        <w:ind w:left="1440"/>
        <w:rPr>
          <w:rFonts w:ascii="Trebuchet MS" w:eastAsia="Times New Roman" w:hAnsi="Trebuchet MS" w:cs="Times New Roman"/>
          <w:color w:val="000000"/>
          <w:sz w:val="24"/>
          <w:szCs w:val="24"/>
          <w:lang w:val="en-IN" w:eastAsia="en-IN"/>
        </w:rPr>
      </w:pP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How does Android know which application (and component) handles the request?</w:t>
      </w: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Intent Filters are used to register components </w:t>
      </w:r>
      <w:r w:rsidR="00FE7571">
        <w:rPr>
          <w:rFonts w:ascii="Trebuchet MS" w:eastAsia="Times New Roman" w:hAnsi="Trebuchet MS" w:cs="Times New Roman"/>
          <w:color w:val="000000"/>
          <w:sz w:val="24"/>
          <w:szCs w:val="24"/>
          <w:lang w:val="en-IN" w:eastAsia="en-IN"/>
        </w:rPr>
        <w:t xml:space="preserve">as </w:t>
      </w:r>
      <w:proofErr w:type="gramStart"/>
      <w:r w:rsidR="00FE7571">
        <w:rPr>
          <w:rFonts w:ascii="Trebuchet MS" w:eastAsia="Times New Roman" w:hAnsi="Trebuchet MS" w:cs="Times New Roman"/>
          <w:color w:val="000000"/>
          <w:sz w:val="24"/>
          <w:szCs w:val="24"/>
          <w:lang w:val="en-IN" w:eastAsia="en-IN"/>
        </w:rPr>
        <w:t xml:space="preserve">being </w:t>
      </w:r>
      <w:r w:rsidRPr="005C34C3">
        <w:rPr>
          <w:rFonts w:ascii="Trebuchet MS" w:eastAsia="Times New Roman" w:hAnsi="Trebuchet MS" w:cs="Times New Roman"/>
          <w:color w:val="000000"/>
          <w:sz w:val="24"/>
          <w:szCs w:val="24"/>
          <w:lang w:val="en-IN" w:eastAsia="en-IN"/>
        </w:rPr>
        <w:t>capa</w:t>
      </w:r>
      <w:r w:rsidR="00FE7571">
        <w:rPr>
          <w:rFonts w:ascii="Trebuchet MS" w:eastAsia="Times New Roman" w:hAnsi="Trebuchet MS" w:cs="Times New Roman"/>
          <w:color w:val="000000"/>
          <w:sz w:val="24"/>
          <w:szCs w:val="24"/>
          <w:lang w:val="en-IN" w:eastAsia="en-IN"/>
        </w:rPr>
        <w:t>ble of performing</w:t>
      </w:r>
      <w:proofErr w:type="gramEnd"/>
      <w:r w:rsidR="00FE7571">
        <w:rPr>
          <w:rFonts w:ascii="Trebuchet MS" w:eastAsia="Times New Roman" w:hAnsi="Trebuchet MS" w:cs="Times New Roman"/>
          <w:color w:val="000000"/>
          <w:sz w:val="24"/>
          <w:szCs w:val="24"/>
          <w:lang w:val="en-IN" w:eastAsia="en-IN"/>
        </w:rPr>
        <w:t xml:space="preserve"> an action on </w:t>
      </w:r>
      <w:r w:rsidRPr="005C34C3">
        <w:rPr>
          <w:rFonts w:ascii="Trebuchet MS" w:eastAsia="Times New Roman" w:hAnsi="Trebuchet MS" w:cs="Times New Roman"/>
          <w:color w:val="000000"/>
          <w:sz w:val="24"/>
          <w:szCs w:val="24"/>
          <w:lang w:val="en-IN" w:eastAsia="en-IN"/>
        </w:rPr>
        <w:t xml:space="preserve">particular kind of data </w:t>
      </w:r>
    </w:p>
    <w:p w:rsidR="005C34C3" w:rsidRPr="005C34C3" w:rsidRDefault="005C34C3" w:rsidP="005C34C3">
      <w:pPr>
        <w:pStyle w:val="ListParagraph"/>
        <w:ind w:left="1440"/>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–Tell Android tha</w:t>
      </w:r>
      <w:r>
        <w:rPr>
          <w:rFonts w:ascii="Trebuchet MS" w:eastAsia="Times New Roman" w:hAnsi="Trebuchet MS" w:cs="Times New Roman"/>
          <w:color w:val="000000"/>
          <w:sz w:val="24"/>
          <w:szCs w:val="24"/>
          <w:lang w:val="en-IN" w:eastAsia="en-IN"/>
        </w:rPr>
        <w:t xml:space="preserve">t your app can service request </w:t>
      </w:r>
      <w:r w:rsidRPr="005C34C3">
        <w:rPr>
          <w:rFonts w:ascii="Trebuchet MS" w:eastAsia="Times New Roman" w:hAnsi="Trebuchet MS" w:cs="Times New Roman"/>
          <w:color w:val="000000"/>
          <w:sz w:val="24"/>
          <w:szCs w:val="24"/>
          <w:lang w:val="en-IN" w:eastAsia="en-IN"/>
        </w:rPr>
        <w:t xml:space="preserve">from other apps </w:t>
      </w: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How? </w:t>
      </w:r>
    </w:p>
    <w:p w:rsidR="005C34C3" w:rsidRDefault="005C34C3" w:rsidP="005C34C3">
      <w:pPr>
        <w:pStyle w:val="ListParagraph"/>
        <w:ind w:left="1440"/>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Use appli</w:t>
      </w:r>
      <w:r w:rsidR="00FE7571">
        <w:rPr>
          <w:rFonts w:ascii="Trebuchet MS" w:eastAsia="Times New Roman" w:hAnsi="Trebuchet MS" w:cs="Times New Roman"/>
          <w:color w:val="000000"/>
          <w:sz w:val="24"/>
          <w:szCs w:val="24"/>
          <w:lang w:val="en-IN" w:eastAsia="en-IN"/>
        </w:rPr>
        <w:t xml:space="preserve">cation’s manifest file and add </w:t>
      </w:r>
      <w:r w:rsidRPr="005C34C3">
        <w:rPr>
          <w:rFonts w:ascii="Trebuchet MS" w:eastAsia="Times New Roman" w:hAnsi="Trebuchet MS" w:cs="Times New Roman"/>
          <w:color w:val="000000"/>
          <w:sz w:val="24"/>
          <w:szCs w:val="24"/>
          <w:lang w:val="en-IN" w:eastAsia="en-IN"/>
        </w:rPr>
        <w:t>inter-</w:t>
      </w:r>
      <w:proofErr w:type="spellStart"/>
      <w:r w:rsidRPr="005C34C3">
        <w:rPr>
          <w:rFonts w:ascii="Trebuchet MS" w:eastAsia="Times New Roman" w:hAnsi="Trebuchet MS" w:cs="Times New Roman"/>
          <w:color w:val="000000"/>
          <w:sz w:val="24"/>
          <w:szCs w:val="24"/>
          <w:lang w:val="en-IN" w:eastAsia="en-IN"/>
        </w:rPr>
        <w:t>filtertag</w:t>
      </w:r>
      <w:proofErr w:type="spellEnd"/>
    </w:p>
    <w:p w:rsidR="00040D62" w:rsidRPr="00040D62" w:rsidRDefault="00040D62" w:rsidP="00040D62">
      <w:pPr>
        <w:ind w:left="360" w:firstLine="720"/>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Using Intent Filte</w:t>
      </w:r>
      <w:r w:rsidRPr="00040D62">
        <w:rPr>
          <w:rFonts w:ascii="Trebuchet MS" w:eastAsia="Times New Roman" w:hAnsi="Trebuchet MS" w:cs="Times New Roman"/>
          <w:color w:val="000000"/>
          <w:sz w:val="24"/>
          <w:szCs w:val="24"/>
          <w:lang w:val="en-IN" w:eastAsia="en-IN"/>
        </w:rPr>
        <w:t xml:space="preserve">r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lastRenderedPageBreak/>
        <w:t>Intent action</w:t>
      </w:r>
      <w:r w:rsidRPr="00040D62">
        <w:rPr>
          <w:rFonts w:ascii="Trebuchet MS" w:eastAsia="Times New Roman" w:hAnsi="Trebuchet MS" w:cs="Times New Roman"/>
          <w:color w:val="000000"/>
          <w:sz w:val="24"/>
          <w:szCs w:val="24"/>
          <w:lang w:val="en-IN" w:eastAsia="en-IN"/>
        </w:rPr>
        <w:t xml:space="preserve"> –Name of the ac</w:t>
      </w:r>
      <w:r w:rsidR="00FE7571">
        <w:rPr>
          <w:rFonts w:ascii="Trebuchet MS" w:eastAsia="Times New Roman" w:hAnsi="Trebuchet MS" w:cs="Times New Roman"/>
          <w:color w:val="000000"/>
          <w:sz w:val="24"/>
          <w:szCs w:val="24"/>
          <w:lang w:val="en-IN" w:eastAsia="en-IN"/>
        </w:rPr>
        <w:t xml:space="preserve">tion being serviced. Should be </w:t>
      </w:r>
      <w:r w:rsidRPr="00040D62">
        <w:rPr>
          <w:rFonts w:ascii="Trebuchet MS" w:eastAsia="Times New Roman" w:hAnsi="Trebuchet MS" w:cs="Times New Roman"/>
          <w:color w:val="000000"/>
          <w:sz w:val="24"/>
          <w:szCs w:val="24"/>
          <w:lang w:val="en-IN" w:eastAsia="en-IN"/>
        </w:rPr>
        <w:t xml:space="preserve">unique, so use Java package naming conventions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Intent type / data</w:t>
      </w:r>
      <w:r w:rsidRPr="00040D62">
        <w:rPr>
          <w:rFonts w:ascii="Trebuchet MS" w:eastAsia="Times New Roman" w:hAnsi="Trebuchet MS" w:cs="Times New Roman"/>
          <w:color w:val="000000"/>
          <w:sz w:val="24"/>
          <w:szCs w:val="24"/>
          <w:lang w:val="en-IN" w:eastAsia="en-IN"/>
        </w:rPr>
        <w:t xml:space="preserve"> –type of data given to component (MIME type)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Intent category</w:t>
      </w:r>
      <w:r w:rsidRPr="00040D62">
        <w:rPr>
          <w:rFonts w:ascii="Trebuchet MS" w:eastAsia="Times New Roman" w:hAnsi="Trebuchet MS" w:cs="Times New Roman"/>
          <w:color w:val="000000"/>
          <w:sz w:val="24"/>
          <w:szCs w:val="24"/>
          <w:lang w:val="en-IN" w:eastAsia="en-IN"/>
        </w:rPr>
        <w:t xml:space="preserve"> –Additional info a</w:t>
      </w:r>
      <w:r w:rsidR="00FE7571">
        <w:rPr>
          <w:rFonts w:ascii="Trebuchet MS" w:eastAsia="Times New Roman" w:hAnsi="Trebuchet MS" w:cs="Times New Roman"/>
          <w:color w:val="000000"/>
          <w:sz w:val="24"/>
          <w:szCs w:val="24"/>
          <w:lang w:val="en-IN" w:eastAsia="en-IN"/>
        </w:rPr>
        <w:t xml:space="preserve">bout the component that should </w:t>
      </w:r>
      <w:r w:rsidRPr="00040D62">
        <w:rPr>
          <w:rFonts w:ascii="Trebuchet MS" w:eastAsia="Times New Roman" w:hAnsi="Trebuchet MS" w:cs="Times New Roman"/>
          <w:color w:val="000000"/>
          <w:sz w:val="24"/>
          <w:szCs w:val="24"/>
          <w:lang w:val="en-IN" w:eastAsia="en-IN"/>
        </w:rPr>
        <w:t>handle t</w:t>
      </w:r>
      <w:r>
        <w:rPr>
          <w:rFonts w:ascii="Trebuchet MS" w:eastAsia="Times New Roman" w:hAnsi="Trebuchet MS" w:cs="Times New Roman"/>
          <w:color w:val="000000"/>
          <w:sz w:val="24"/>
          <w:szCs w:val="24"/>
          <w:lang w:val="en-IN" w:eastAsia="en-IN"/>
        </w:rPr>
        <w:t xml:space="preserve">he action. </w:t>
      </w:r>
    </w:p>
    <w:p w:rsidR="005C34C3" w:rsidRDefault="00040D62" w:rsidP="00040D62">
      <w:pPr>
        <w:pStyle w:val="ListParagraph"/>
        <w:ind w:left="144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CATEGORY_BROWSABLE, </w:t>
      </w:r>
      <w:r w:rsidRPr="00040D62">
        <w:rPr>
          <w:rFonts w:ascii="Trebuchet MS" w:eastAsia="Times New Roman" w:hAnsi="Trebuchet MS" w:cs="Times New Roman"/>
          <w:color w:val="000000"/>
          <w:sz w:val="24"/>
          <w:szCs w:val="24"/>
          <w:lang w:val="en-IN" w:eastAsia="en-IN"/>
        </w:rPr>
        <w:t>CATEGORY_PREFERENCES...</w:t>
      </w:r>
    </w:p>
    <w:p w:rsidR="00040D62" w:rsidRPr="00040D62" w:rsidRDefault="00040D62" w:rsidP="00040D62">
      <w:pPr>
        <w:ind w:left="360" w:firstLine="72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Implementing Own Intent </w:t>
      </w:r>
      <w:r w:rsidRPr="00040D62">
        <w:rPr>
          <w:rFonts w:ascii="Trebuchet MS" w:eastAsia="Times New Roman" w:hAnsi="Trebuchet MS" w:cs="Times New Roman"/>
          <w:b/>
          <w:color w:val="000000"/>
          <w:sz w:val="24"/>
          <w:szCs w:val="24"/>
          <w:lang w:val="en-IN" w:eastAsia="en-IN"/>
        </w:rPr>
        <w:t>Filter</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iCs/>
          <w:color w:val="000000"/>
          <w:sz w:val="24"/>
          <w:szCs w:val="24"/>
          <w:lang w:val="en-IN" w:eastAsia="en-IN"/>
        </w:rPr>
      </w:pPr>
      <w:proofErr w:type="gramStart"/>
      <w:r w:rsidRPr="00040D62">
        <w:rPr>
          <w:rFonts w:ascii="Trebuchet MS" w:eastAsia="Times New Roman" w:hAnsi="Trebuchet MS" w:cs="Courier New"/>
          <w:iCs/>
          <w:color w:val="000000"/>
          <w:sz w:val="24"/>
          <w:szCs w:val="24"/>
          <w:lang w:val="en-IN" w:eastAsia="en-IN"/>
        </w:rPr>
        <w:t>&lt;?</w:t>
      </w:r>
      <w:r w:rsidRPr="00040D62">
        <w:rPr>
          <w:rFonts w:ascii="Trebuchet MS" w:eastAsia="Times New Roman" w:hAnsi="Trebuchet MS" w:cs="Courier New"/>
          <w:bCs/>
          <w:color w:val="0000FF"/>
          <w:sz w:val="24"/>
          <w:szCs w:val="24"/>
          <w:lang w:val="en-IN" w:eastAsia="en-IN"/>
        </w:rPr>
        <w:t>xml</w:t>
      </w:r>
      <w:proofErr w:type="gramEnd"/>
      <w:r w:rsidRPr="00040D62">
        <w:rPr>
          <w:rFonts w:ascii="Trebuchet MS" w:eastAsia="Times New Roman" w:hAnsi="Trebuchet MS" w:cs="Courier New"/>
          <w:bCs/>
          <w:color w:val="0000FF"/>
          <w:sz w:val="24"/>
          <w:szCs w:val="24"/>
          <w:lang w:val="en-IN" w:eastAsia="en-IN"/>
        </w:rPr>
        <w:t xml:space="preserve"> version=</w:t>
      </w:r>
      <w:r w:rsidRPr="00040D62">
        <w:rPr>
          <w:rFonts w:ascii="Trebuchet MS" w:eastAsia="Times New Roman" w:hAnsi="Trebuchet MS" w:cs="Courier New"/>
          <w:bCs/>
          <w:color w:val="008000"/>
          <w:sz w:val="24"/>
          <w:szCs w:val="24"/>
          <w:lang w:val="en-IN" w:eastAsia="en-IN"/>
        </w:rPr>
        <w:t xml:space="preserve">"1.0" </w:t>
      </w:r>
      <w:r w:rsidRPr="00040D62">
        <w:rPr>
          <w:rFonts w:ascii="Trebuchet MS" w:eastAsia="Times New Roman" w:hAnsi="Trebuchet MS" w:cs="Courier New"/>
          <w:bCs/>
          <w:color w:val="0000FF"/>
          <w:sz w:val="24"/>
          <w:szCs w:val="24"/>
          <w:lang w:val="en-IN" w:eastAsia="en-IN"/>
        </w:rPr>
        <w:t>encoding=</w:t>
      </w:r>
      <w:r w:rsidRPr="00040D62">
        <w:rPr>
          <w:rFonts w:ascii="Trebuchet MS" w:eastAsia="Times New Roman" w:hAnsi="Trebuchet MS" w:cs="Courier New"/>
          <w:bCs/>
          <w:color w:val="008000"/>
          <w:sz w:val="24"/>
          <w:szCs w:val="24"/>
          <w:lang w:val="en-IN" w:eastAsia="en-IN"/>
        </w:rPr>
        <w:t>"utf-8"</w:t>
      </w:r>
      <w:r w:rsidRPr="00040D62">
        <w:rPr>
          <w:rFonts w:ascii="Trebuchet MS" w:eastAsia="Times New Roman" w:hAnsi="Trebuchet MS" w:cs="Courier New"/>
          <w:iCs/>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manifest </w:t>
      </w:r>
      <w:proofErr w:type="spellStart"/>
      <w:proofErr w:type="gramStart"/>
      <w:r w:rsidRPr="00040D62">
        <w:rPr>
          <w:rFonts w:ascii="Trebuchet MS" w:eastAsia="Times New Roman" w:hAnsi="Trebuchet MS" w:cs="Courier New"/>
          <w:bCs/>
          <w:color w:val="0000FF"/>
          <w:sz w:val="24"/>
          <w:szCs w:val="24"/>
          <w:lang w:val="en-IN" w:eastAsia="en-IN"/>
        </w:rPr>
        <w:t>xmlns:</w:t>
      </w:r>
      <w:r w:rsidRPr="00040D62">
        <w:rPr>
          <w:rFonts w:ascii="Trebuchet MS" w:eastAsia="Times New Roman" w:hAnsi="Trebuchet MS" w:cs="Courier New"/>
          <w:bCs/>
          <w:color w:val="660E7A"/>
          <w:sz w:val="24"/>
          <w:szCs w:val="24"/>
          <w:lang w:val="en-IN" w:eastAsia="en-IN"/>
        </w:rPr>
        <w:t>android</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"http://schemas.android.com/</w:t>
      </w:r>
      <w:proofErr w:type="spellStart"/>
      <w:r w:rsidRPr="00040D62">
        <w:rPr>
          <w:rFonts w:ascii="Trebuchet MS" w:eastAsia="Times New Roman" w:hAnsi="Trebuchet MS" w:cs="Courier New"/>
          <w:bCs/>
          <w:color w:val="008000"/>
          <w:sz w:val="24"/>
          <w:szCs w:val="24"/>
          <w:lang w:val="en-IN" w:eastAsia="en-IN"/>
        </w:rPr>
        <w:t>apk</w:t>
      </w:r>
      <w:proofErr w:type="spellEnd"/>
      <w:r w:rsidRPr="00040D62">
        <w:rPr>
          <w:rFonts w:ascii="Trebuchet MS" w:eastAsia="Times New Roman" w:hAnsi="Trebuchet MS" w:cs="Courier New"/>
          <w:bCs/>
          <w:color w:val="008000"/>
          <w:sz w:val="24"/>
          <w:szCs w:val="24"/>
          <w:lang w:val="en-IN" w:eastAsia="en-IN"/>
        </w:rPr>
        <w:t>/res/android"</w:t>
      </w:r>
      <w:r w:rsidRPr="00040D62">
        <w:rPr>
          <w:rFonts w:ascii="Trebuchet MS" w:eastAsia="Times New Roman" w:hAnsi="Trebuchet MS" w:cs="Courier New"/>
          <w:bCs/>
          <w:color w:val="008000"/>
          <w:sz w:val="24"/>
          <w:szCs w:val="24"/>
          <w:lang w:val="en-IN" w:eastAsia="en-IN"/>
        </w:rPr>
        <w:br/>
      </w:r>
      <w:r w:rsidRPr="00040D62">
        <w:rPr>
          <w:rFonts w:ascii="Trebuchet MS" w:eastAsia="Times New Roman" w:hAnsi="Trebuchet MS" w:cs="Courier New"/>
          <w:bCs/>
          <w:color w:val="0000FF"/>
          <w:sz w:val="24"/>
          <w:szCs w:val="24"/>
          <w:lang w:val="en-IN" w:eastAsia="en-IN"/>
        </w:rPr>
        <w:t>package=</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com.verma.android.demos</w:t>
      </w:r>
      <w:proofErr w:type="spellEnd"/>
      <w:r w:rsidRPr="00040D62">
        <w:rPr>
          <w:rFonts w:ascii="Trebuchet MS" w:eastAsia="Times New Roman" w:hAnsi="Trebuchet MS" w:cs="Courier New"/>
          <w:bCs/>
          <w:color w:val="008000"/>
          <w:sz w:val="24"/>
          <w:szCs w:val="24"/>
          <w:lang w:val="en-IN" w:eastAsia="en-IN"/>
        </w:rPr>
        <w:t>”&gt; &lt;uses-</w:t>
      </w:r>
      <w:proofErr w:type="spellStart"/>
      <w:r w:rsidRPr="00040D62">
        <w:rPr>
          <w:rFonts w:ascii="Trebuchet MS" w:eastAsia="Times New Roman" w:hAnsi="Trebuchet MS" w:cs="Courier New"/>
          <w:bCs/>
          <w:color w:val="008000"/>
          <w:sz w:val="24"/>
          <w:szCs w:val="24"/>
          <w:lang w:val="en-IN" w:eastAsia="en-IN"/>
        </w:rPr>
        <w:t>sdk</w:t>
      </w:r>
      <w:proofErr w:type="spellEnd"/>
      <w:r w:rsidRPr="00040D62">
        <w:rPr>
          <w:rFonts w:ascii="Trebuchet MS" w:eastAsia="Times New Roman" w:hAnsi="Trebuchet MS" w:cs="Courier New"/>
          <w:bCs/>
          <w:color w:val="008000"/>
          <w:sz w:val="24"/>
          <w:szCs w:val="24"/>
          <w:lang w:val="en-IN" w:eastAsia="en-IN"/>
        </w:rPr>
        <w:t xml:space="preserve"> </w:t>
      </w:r>
      <w:proofErr w:type="spellStart"/>
      <w:r w:rsidRPr="00040D62">
        <w:rPr>
          <w:rFonts w:ascii="Trebuchet MS" w:eastAsia="Times New Roman" w:hAnsi="Trebuchet MS" w:cs="Courier New"/>
          <w:bCs/>
          <w:color w:val="008000"/>
          <w:sz w:val="24"/>
          <w:szCs w:val="24"/>
          <w:lang w:val="en-IN" w:eastAsia="en-IN"/>
        </w:rPr>
        <w:t>android:minSdkVersion</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8" /&gt;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uses-permission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proofErr w:type="gramStart"/>
      <w:r w:rsidRPr="00040D62">
        <w:rPr>
          <w:rFonts w:ascii="Trebuchet MS" w:eastAsia="Times New Roman" w:hAnsi="Trebuchet MS" w:cs="Courier New"/>
          <w:bCs/>
          <w:color w:val="008000"/>
          <w:sz w:val="24"/>
          <w:szCs w:val="24"/>
          <w:lang w:val="en-IN" w:eastAsia="en-IN"/>
        </w:rPr>
        <w:t>android.permission</w:t>
      </w:r>
      <w:proofErr w:type="gramEnd"/>
      <w:r w:rsidRPr="00040D62">
        <w:rPr>
          <w:rFonts w:ascii="Trebuchet MS" w:eastAsia="Times New Roman" w:hAnsi="Trebuchet MS" w:cs="Courier New"/>
          <w:bCs/>
          <w:color w:val="008000"/>
          <w:sz w:val="24"/>
          <w:szCs w:val="24"/>
          <w:lang w:val="en-IN" w:eastAsia="en-IN"/>
        </w:rPr>
        <w:t>.INTERNET</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uses-permission</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application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bCs/>
          <w:color w:val="000080"/>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:icon</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"@drawable/icon"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:label</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"@string/</w:t>
      </w:r>
      <w:proofErr w:type="spellStart"/>
      <w:r w:rsidRPr="00040D62">
        <w:rPr>
          <w:rFonts w:ascii="Trebuchet MS" w:eastAsia="Times New Roman" w:hAnsi="Trebuchet MS" w:cs="Courier New"/>
          <w:bCs/>
          <w:color w:val="008000"/>
          <w:sz w:val="24"/>
          <w:szCs w:val="24"/>
          <w:lang w:val="en-IN" w:eastAsia="en-IN"/>
        </w:rPr>
        <w:t>app_name</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activity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8000"/>
          <w:sz w:val="24"/>
          <w:szCs w:val="24"/>
          <w:lang w:val="en-IN" w:eastAsia="en-IN"/>
        </w:rPr>
      </w:pPr>
      <w:r w:rsidRPr="00040D62">
        <w:rPr>
          <w:rFonts w:ascii="Trebuchet MS" w:eastAsia="Times New Roman" w:hAnsi="Trebuchet MS" w:cs="Courier New"/>
          <w:bCs/>
          <w:color w:val="000080"/>
          <w:sz w:val="24"/>
          <w:szCs w:val="24"/>
          <w:lang w:val="en-IN" w:eastAsia="en-IN"/>
        </w:rPr>
        <w:tab/>
      </w:r>
      <w:r w:rsidRPr="00040D62">
        <w:rPr>
          <w:rFonts w:ascii="Trebuchet MS" w:eastAsia="Times New Roman" w:hAnsi="Trebuchet MS" w:cs="Courier New"/>
          <w:bCs/>
          <w:color w:val="000080"/>
          <w:sz w:val="24"/>
          <w:szCs w:val="24"/>
          <w:lang w:val="en-IN" w:eastAsia="en-IN"/>
        </w:rPr>
        <w:tab/>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proofErr w:type="gramStart"/>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PlaySound</w:t>
      </w:r>
      <w:proofErr w:type="spellEnd"/>
      <w:proofErr w:type="gramEnd"/>
      <w:r w:rsidRPr="00040D62">
        <w:rPr>
          <w:rFonts w:ascii="Trebuchet MS" w:eastAsia="Times New Roman" w:hAnsi="Trebuchet MS" w:cs="Courier New"/>
          <w:bCs/>
          <w:color w:val="008000"/>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bCs/>
          <w:color w:val="660E7A"/>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:label</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"@string/</w:t>
      </w:r>
      <w:proofErr w:type="spellStart"/>
      <w:r w:rsidRPr="00040D62">
        <w:rPr>
          <w:rFonts w:ascii="Trebuchet MS" w:eastAsia="Times New Roman" w:hAnsi="Trebuchet MS" w:cs="Courier New"/>
          <w:bCs/>
          <w:color w:val="008000"/>
          <w:sz w:val="24"/>
          <w:szCs w:val="24"/>
          <w:lang w:val="en-IN" w:eastAsia="en-IN"/>
        </w:rPr>
        <w:t>app_name</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t>&lt;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action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proofErr w:type="gramStart"/>
      <w:r w:rsidRPr="00040D62">
        <w:rPr>
          <w:rFonts w:ascii="Trebuchet MS" w:eastAsia="Times New Roman" w:hAnsi="Trebuchet MS" w:cs="Courier New"/>
          <w:bCs/>
          <w:color w:val="008000"/>
          <w:sz w:val="24"/>
          <w:szCs w:val="24"/>
          <w:lang w:val="en-IN" w:eastAsia="en-IN"/>
        </w:rPr>
        <w:t>android.intent</w:t>
      </w:r>
      <w:proofErr w:type="gramEnd"/>
      <w:r w:rsidRPr="00040D62">
        <w:rPr>
          <w:rFonts w:ascii="Trebuchet MS" w:eastAsia="Times New Roman" w:hAnsi="Trebuchet MS" w:cs="Courier New"/>
          <w:bCs/>
          <w:color w:val="008000"/>
          <w:sz w:val="24"/>
          <w:szCs w:val="24"/>
          <w:lang w:val="en-IN" w:eastAsia="en-IN"/>
        </w:rPr>
        <w:t>.action.MAIN</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color w:val="000000"/>
          <w:sz w:val="24"/>
          <w:szCs w:val="24"/>
          <w:lang w:val="en-IN" w:eastAsia="en-IN"/>
        </w:rPr>
        <w:tab/>
      </w:r>
      <w:r w:rsidRPr="00040D62">
        <w:rPr>
          <w:rFonts w:ascii="Trebuchet MS" w:eastAsia="Times New Roman" w:hAnsi="Trebuchet MS" w:cs="Courier New"/>
          <w:color w:val="000000"/>
          <w:sz w:val="24"/>
          <w:szCs w:val="24"/>
          <w:lang w:val="en-IN" w:eastAsia="en-IN"/>
        </w:rPr>
        <w:tab/>
        <w:t>&lt;</w:t>
      </w:r>
      <w:r w:rsidRPr="00040D62">
        <w:rPr>
          <w:rFonts w:ascii="Trebuchet MS" w:eastAsia="Times New Roman" w:hAnsi="Trebuchet MS" w:cs="Courier New"/>
          <w:bCs/>
          <w:color w:val="000080"/>
          <w:sz w:val="24"/>
          <w:szCs w:val="24"/>
          <w:lang w:val="en-IN" w:eastAsia="en-IN"/>
        </w:rPr>
        <w:t xml:space="preserve">category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android.intent.category.LAUNCHER</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action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bookmarkStart w:id="47" w:name="_Hlk523753255"/>
      <w:proofErr w:type="spellStart"/>
      <w:r w:rsidRPr="00040D62">
        <w:rPr>
          <w:rFonts w:ascii="Trebuchet MS" w:eastAsia="Times New Roman" w:hAnsi="Trebuchet MS" w:cs="Courier New"/>
          <w:bCs/>
          <w:color w:val="008000"/>
          <w:sz w:val="24"/>
          <w:szCs w:val="24"/>
          <w:lang w:val="en-IN" w:eastAsia="en-IN"/>
        </w:rPr>
        <w:t>com.verma.android.demos</w:t>
      </w:r>
      <w:bookmarkEnd w:id="47"/>
      <w:r w:rsidRPr="00040D62">
        <w:rPr>
          <w:rFonts w:ascii="Trebuchet MS" w:eastAsia="Times New Roman" w:hAnsi="Trebuchet MS" w:cs="Courier New"/>
          <w:bCs/>
          <w:color w:val="008000"/>
          <w:sz w:val="24"/>
          <w:szCs w:val="24"/>
          <w:lang w:val="en-IN" w:eastAsia="en-IN"/>
        </w:rPr>
        <w:t>.PLAYSOUND</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data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:scheme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 xml:space="preserve">"http"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category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android.intent.category.DEFAULT</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activity&gt;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application</w:t>
      </w:r>
      <w:r w:rsidRPr="00040D62">
        <w:rPr>
          <w:rFonts w:ascii="Trebuchet MS" w:eastAsia="Times New Roman" w:hAnsi="Trebuchet MS" w:cs="Courier New"/>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0"/>
          <w:szCs w:val="20"/>
          <w:lang w:val="en-IN" w:eastAsia="en-IN"/>
        </w:rPr>
      </w:pPr>
      <w:r w:rsidRPr="00040D62">
        <w:rPr>
          <w:rFonts w:ascii="Trebuchet MS" w:eastAsia="Times New Roman" w:hAnsi="Trebuchet MS" w:cs="Courier New"/>
          <w:color w:val="000000"/>
          <w:sz w:val="24"/>
          <w:szCs w:val="24"/>
          <w:lang w:val="en-IN" w:eastAsia="en-IN"/>
        </w:rPr>
        <w:t xml:space="preserve"> &lt;/</w:t>
      </w:r>
      <w:r w:rsidRPr="00040D62">
        <w:rPr>
          <w:rFonts w:ascii="Trebuchet MS" w:eastAsia="Times New Roman" w:hAnsi="Trebuchet MS" w:cs="Courier New"/>
          <w:bCs/>
          <w:color w:val="000080"/>
          <w:sz w:val="24"/>
          <w:szCs w:val="24"/>
          <w:lang w:val="en-IN" w:eastAsia="en-IN"/>
        </w:rPr>
        <w:t>manifest</w:t>
      </w:r>
      <w:r w:rsidRPr="00040D62">
        <w:rPr>
          <w:rFonts w:ascii="Trebuchet MS" w:eastAsia="Times New Roman" w:hAnsi="Trebuchet MS" w:cs="Courier New"/>
          <w:color w:val="000000"/>
          <w:sz w:val="24"/>
          <w:szCs w:val="24"/>
          <w:lang w:val="en-IN" w:eastAsia="en-IN"/>
        </w:rPr>
        <w:t>&gt;</w:t>
      </w:r>
    </w:p>
    <w:p w:rsidR="00040D62" w:rsidRDefault="00040D62" w:rsidP="00040D62">
      <w:pPr>
        <w:ind w:firstLine="720"/>
        <w:rPr>
          <w:rFonts w:ascii="Trebuchet MS" w:eastAsia="Times New Roman" w:hAnsi="Trebuchet MS" w:cs="Times New Roman"/>
          <w:b/>
          <w:color w:val="000000"/>
          <w:sz w:val="24"/>
          <w:szCs w:val="24"/>
          <w:lang w:val="en-IN" w:eastAsia="en-IN"/>
        </w:rPr>
      </w:pPr>
    </w:p>
    <w:p w:rsidR="00040D62" w:rsidRPr="00040D62" w:rsidRDefault="00040D62" w:rsidP="00040D62">
      <w:pPr>
        <w:ind w:firstLine="72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Implementing Own Intent </w:t>
      </w:r>
      <w:r w:rsidRPr="00040D62">
        <w:rPr>
          <w:rFonts w:ascii="Trebuchet MS" w:eastAsia="Times New Roman" w:hAnsi="Trebuchet MS" w:cs="Times New Roman"/>
          <w:b/>
          <w:color w:val="000000"/>
          <w:sz w:val="24"/>
          <w:szCs w:val="24"/>
          <w:lang w:val="en-IN" w:eastAsia="en-IN"/>
        </w:rPr>
        <w:t>Filter</w:t>
      </w:r>
    </w:p>
    <w:p w:rsidR="00040D62" w:rsidRPr="00687EB7"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Pr>
          <w:rFonts w:ascii="Trebuchet MS" w:eastAsia="Times New Roman" w:hAnsi="Trebuchet MS" w:cs="Courier New"/>
          <w:color w:val="7F0055"/>
          <w:sz w:val="24"/>
          <w:szCs w:val="24"/>
          <w:lang w:val="en-IN" w:eastAsia="en-IN"/>
        </w:rPr>
        <w:t xml:space="preserve"> </w:t>
      </w:r>
      <w:r w:rsidRPr="00040D62">
        <w:rPr>
          <w:rFonts w:ascii="Trebuchet MS" w:eastAsia="Times New Roman" w:hAnsi="Trebuchet MS" w:cs="Courier New"/>
          <w:color w:val="7F0055"/>
          <w:sz w:val="24"/>
          <w:szCs w:val="24"/>
          <w:lang w:val="en-IN" w:eastAsia="en-IN"/>
        </w:rPr>
        <w:t xml:space="preserve">Intent </w:t>
      </w:r>
      <w:proofErr w:type="spellStart"/>
      <w:r w:rsidRPr="00040D62">
        <w:rPr>
          <w:rFonts w:ascii="Trebuchet MS" w:eastAsia="Times New Roman" w:hAnsi="Trebuchet MS" w:cs="Courier New"/>
          <w:color w:val="7F0055"/>
          <w:sz w:val="24"/>
          <w:szCs w:val="24"/>
          <w:lang w:val="en-IN" w:eastAsia="en-IN"/>
        </w:rPr>
        <w:t>intent</w:t>
      </w:r>
      <w:proofErr w:type="spellEnd"/>
      <w:r w:rsidRPr="00040D62">
        <w:rPr>
          <w:rFonts w:ascii="Trebuchet MS" w:eastAsia="Times New Roman" w:hAnsi="Trebuchet MS" w:cs="Courier New"/>
          <w:color w:val="7F0055"/>
          <w:sz w:val="24"/>
          <w:szCs w:val="24"/>
          <w:lang w:val="en-IN" w:eastAsia="en-IN"/>
        </w:rPr>
        <w:t xml:space="preserve"> = new </w:t>
      </w:r>
      <w:proofErr w:type="gramStart"/>
      <w:r w:rsidRPr="00040D62">
        <w:rPr>
          <w:rFonts w:ascii="Trebuchet MS" w:eastAsia="Times New Roman" w:hAnsi="Trebuchet MS" w:cs="Courier New"/>
          <w:color w:val="7F0055"/>
          <w:sz w:val="24"/>
          <w:szCs w:val="24"/>
          <w:lang w:val="en-IN" w:eastAsia="en-IN"/>
        </w:rPr>
        <w:t>Intent</w:t>
      </w:r>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com.verma.android.demos.PLAYSOUND</w:t>
      </w:r>
      <w:proofErr w:type="spellEnd"/>
      <w:r w:rsidRPr="00040D62">
        <w:rPr>
          <w:rFonts w:ascii="Trebuchet MS" w:eastAsia="Times New Roman" w:hAnsi="Trebuchet MS" w:cs="Courier New"/>
          <w:color w:val="313131"/>
          <w:sz w:val="24"/>
          <w:szCs w:val="24"/>
          <w:lang w:val="en-IN" w:eastAsia="en-IN"/>
        </w:rPr>
        <w:t>", Uri. parse ("http:/ /www….fi/ music.mp3"));</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r>
        <w:rPr>
          <w:rFonts w:ascii="Trebuchet MS" w:eastAsia="Times New Roman" w:hAnsi="Trebuchet MS" w:cs="Courier New"/>
          <w:color w:val="313131"/>
          <w:sz w:val="24"/>
          <w:szCs w:val="24"/>
          <w:lang w:val="en-IN" w:eastAsia="en-IN"/>
        </w:rPr>
        <w:t>;</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public class </w:t>
      </w:r>
      <w:proofErr w:type="spellStart"/>
      <w:r w:rsidRPr="00040D62">
        <w:rPr>
          <w:rFonts w:ascii="Trebuchet MS" w:eastAsia="Times New Roman" w:hAnsi="Trebuchet MS" w:cs="Courier New"/>
          <w:color w:val="7F0055"/>
          <w:sz w:val="24"/>
          <w:szCs w:val="24"/>
          <w:lang w:val="en-IN" w:eastAsia="en-IN"/>
        </w:rPr>
        <w:t>PlaySound</w:t>
      </w:r>
      <w:proofErr w:type="spellEnd"/>
      <w:r w:rsidRPr="00040D62">
        <w:rPr>
          <w:rFonts w:ascii="Trebuchet MS" w:eastAsia="Times New Roman" w:hAnsi="Trebuchet MS" w:cs="Courier New"/>
          <w:color w:val="313131"/>
          <w:sz w:val="24"/>
          <w:szCs w:val="24"/>
          <w:lang w:val="en-IN" w:eastAsia="en-IN"/>
        </w:rPr>
        <w:t xml:space="preserve"> extends Activity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@Override</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public void </w:t>
      </w:r>
      <w:proofErr w:type="spellStart"/>
      <w:proofErr w:type="gramStart"/>
      <w:r w:rsidRPr="00040D62">
        <w:rPr>
          <w:rFonts w:ascii="Trebuchet MS" w:eastAsia="Times New Roman" w:hAnsi="Trebuchet MS" w:cs="Courier New"/>
          <w:color w:val="313131"/>
          <w:sz w:val="24"/>
          <w:szCs w:val="24"/>
          <w:lang w:val="en-IN" w:eastAsia="en-IN"/>
        </w:rPr>
        <w:t>onCreate</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 xml:space="preserve">Bundle </w:t>
      </w:r>
      <w:proofErr w:type="spellStart"/>
      <w:r w:rsidRPr="00040D62">
        <w:rPr>
          <w:rFonts w:ascii="Trebuchet MS" w:eastAsia="Times New Roman" w:hAnsi="Trebuchet MS" w:cs="Courier New"/>
          <w:color w:val="313131"/>
          <w:sz w:val="24"/>
          <w:szCs w:val="24"/>
          <w:lang w:val="en-IN" w:eastAsia="en-IN"/>
        </w:rPr>
        <w:t>savedInstanceState</w:t>
      </w:r>
      <w:proofErr w:type="spellEnd"/>
      <w:r w:rsidRPr="00040D62">
        <w:rPr>
          <w:rFonts w:ascii="Trebuchet MS" w:eastAsia="Times New Roman" w:hAnsi="Trebuchet MS" w:cs="Courier New"/>
          <w:color w:val="313131"/>
          <w:sz w:val="24"/>
          <w:szCs w:val="24"/>
          <w:lang w:val="en-IN" w:eastAsia="en-IN"/>
        </w:rPr>
        <w: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proofErr w:type="gramStart"/>
      <w:r w:rsidRPr="00040D62">
        <w:rPr>
          <w:rFonts w:ascii="Trebuchet MS" w:eastAsia="Times New Roman" w:hAnsi="Trebuchet MS" w:cs="Courier New"/>
          <w:color w:val="313131"/>
          <w:sz w:val="24"/>
          <w:szCs w:val="24"/>
          <w:lang w:val="en-IN" w:eastAsia="en-IN"/>
        </w:rPr>
        <w:t>super.onCreate</w:t>
      </w:r>
      <w:proofErr w:type="spellEnd"/>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savedInstanceState</w:t>
      </w:r>
      <w:proofErr w:type="spell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setContentView</w:t>
      </w:r>
      <w:proofErr w:type="spellEnd"/>
      <w:r w:rsidRPr="00040D62">
        <w:rPr>
          <w:rFonts w:ascii="Trebuchet MS" w:eastAsia="Times New Roman" w:hAnsi="Trebuchet MS" w:cs="Courier New"/>
          <w:color w:val="313131"/>
          <w:sz w:val="24"/>
          <w:szCs w:val="24"/>
          <w:lang w:val="en-IN" w:eastAsia="en-IN"/>
        </w:rPr>
        <w:t>(</w:t>
      </w:r>
      <w:proofErr w:type="spellStart"/>
      <w:proofErr w:type="gramStart"/>
      <w:r w:rsidRPr="00040D62">
        <w:rPr>
          <w:rFonts w:ascii="Trebuchet MS" w:eastAsia="Times New Roman" w:hAnsi="Trebuchet MS" w:cs="Courier New"/>
          <w:color w:val="313131"/>
          <w:sz w:val="24"/>
          <w:szCs w:val="24"/>
          <w:lang w:val="en-IN" w:eastAsia="en-IN"/>
        </w:rPr>
        <w:t>R.layout</w:t>
      </w:r>
      <w:proofErr w:type="gramEnd"/>
      <w:r w:rsidRPr="00040D62">
        <w:rPr>
          <w:rFonts w:ascii="Trebuchet MS" w:eastAsia="Times New Roman" w:hAnsi="Trebuchet MS" w:cs="Courier New"/>
          <w:color w:val="313131"/>
          <w:sz w:val="24"/>
          <w:szCs w:val="24"/>
          <w:lang w:val="en-IN" w:eastAsia="en-IN"/>
        </w:rPr>
        <w:t>.main</w:t>
      </w:r>
      <w:proofErr w:type="spell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Intent </w:t>
      </w:r>
      <w:proofErr w:type="spellStart"/>
      <w:r w:rsidRPr="00040D62">
        <w:rPr>
          <w:rFonts w:ascii="Trebuchet MS" w:eastAsia="Times New Roman" w:hAnsi="Trebuchet MS" w:cs="Courier New"/>
          <w:color w:val="313131"/>
          <w:sz w:val="24"/>
          <w:szCs w:val="24"/>
          <w:lang w:val="en-IN" w:eastAsia="en-IN"/>
        </w:rPr>
        <w:t>i</w:t>
      </w:r>
      <w:proofErr w:type="spellEnd"/>
      <w:r w:rsidRPr="00040D62">
        <w:rPr>
          <w:rFonts w:ascii="Trebuchet MS" w:eastAsia="Times New Roman" w:hAnsi="Trebuchet MS" w:cs="Courier New"/>
          <w:color w:val="313131"/>
          <w:sz w:val="24"/>
          <w:szCs w:val="24"/>
          <w:lang w:val="en-IN" w:eastAsia="en-IN"/>
        </w:rPr>
        <w:t xml:space="preserve"> = </w:t>
      </w:r>
      <w:proofErr w:type="spellStart"/>
      <w:proofErr w:type="gramStart"/>
      <w:r w:rsidRPr="00040D62">
        <w:rPr>
          <w:rFonts w:ascii="Trebuchet MS" w:eastAsia="Times New Roman" w:hAnsi="Trebuchet MS" w:cs="Courier New"/>
          <w:color w:val="313131"/>
          <w:sz w:val="24"/>
          <w:szCs w:val="24"/>
          <w:lang w:val="en-IN" w:eastAsia="en-IN"/>
        </w:rPr>
        <w:t>getIntent</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Uri </w:t>
      </w:r>
      <w:proofErr w:type="spellStart"/>
      <w:r w:rsidRPr="00040D62">
        <w:rPr>
          <w:rFonts w:ascii="Trebuchet MS" w:eastAsia="Times New Roman" w:hAnsi="Trebuchet MS" w:cs="Courier New"/>
          <w:color w:val="313131"/>
          <w:sz w:val="24"/>
          <w:szCs w:val="24"/>
          <w:lang w:val="en-IN" w:eastAsia="en-IN"/>
        </w:rPr>
        <w:t>uri</w:t>
      </w:r>
      <w:proofErr w:type="spellEnd"/>
      <w:r w:rsidRPr="00040D62">
        <w:rPr>
          <w:rFonts w:ascii="Trebuchet MS" w:eastAsia="Times New Roman" w:hAnsi="Trebuchet MS" w:cs="Courier New"/>
          <w:color w:val="313131"/>
          <w:sz w:val="24"/>
          <w:szCs w:val="24"/>
          <w:lang w:val="en-IN" w:eastAsia="en-IN"/>
        </w:rPr>
        <w:t xml:space="preserve"> = </w:t>
      </w:r>
      <w:proofErr w:type="spellStart"/>
      <w:proofErr w:type="gramStart"/>
      <w:r w:rsidRPr="00040D62">
        <w:rPr>
          <w:rFonts w:ascii="Trebuchet MS" w:eastAsia="Times New Roman" w:hAnsi="Trebuchet MS" w:cs="Courier New"/>
          <w:color w:val="313131"/>
          <w:sz w:val="24"/>
          <w:szCs w:val="24"/>
          <w:lang w:val="en-IN" w:eastAsia="en-IN"/>
        </w:rPr>
        <w:t>i.getData</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if (</w:t>
      </w:r>
      <w:proofErr w:type="spellStart"/>
      <w:proofErr w:type="gramStart"/>
      <w:r w:rsidRPr="00040D62">
        <w:rPr>
          <w:rFonts w:ascii="Trebuchet MS" w:eastAsia="Times New Roman" w:hAnsi="Trebuchet MS" w:cs="Courier New"/>
          <w:color w:val="313131"/>
          <w:sz w:val="24"/>
          <w:szCs w:val="24"/>
          <w:lang w:val="en-IN" w:eastAsia="en-IN"/>
        </w:rPr>
        <w:t>uri</w:t>
      </w:r>
      <w:proofErr w:type="spellEnd"/>
      <w:r w:rsidRPr="00040D62">
        <w:rPr>
          <w:rFonts w:ascii="Trebuchet MS" w:eastAsia="Times New Roman" w:hAnsi="Trebuchet MS" w:cs="Courier New"/>
          <w:color w:val="313131"/>
          <w:sz w:val="24"/>
          <w:szCs w:val="24"/>
          <w:lang w:val="en-IN" w:eastAsia="en-IN"/>
        </w:rPr>
        <w:t xml:space="preserve"> !</w:t>
      </w:r>
      <w:proofErr w:type="gramEnd"/>
      <w:r w:rsidRPr="00040D62">
        <w:rPr>
          <w:rFonts w:ascii="Trebuchet MS" w:eastAsia="Times New Roman" w:hAnsi="Trebuchet MS" w:cs="Courier New"/>
          <w:color w:val="313131"/>
          <w:sz w:val="24"/>
          <w:szCs w:val="24"/>
          <w:lang w:val="en-IN" w:eastAsia="en-IN"/>
        </w:rPr>
        <w:t>= null)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MediaPlayer</w:t>
      </w:r>
      <w:proofErr w:type="spellEnd"/>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mp</w:t>
      </w:r>
      <w:proofErr w:type="spellEnd"/>
      <w:r w:rsidRPr="00040D62">
        <w:rPr>
          <w:rFonts w:ascii="Trebuchet MS" w:eastAsia="Times New Roman" w:hAnsi="Trebuchet MS" w:cs="Courier New"/>
          <w:color w:val="313131"/>
          <w:sz w:val="24"/>
          <w:szCs w:val="24"/>
          <w:lang w:val="en-IN" w:eastAsia="en-IN"/>
        </w:rPr>
        <w:t xml:space="preserve"> = </w:t>
      </w:r>
      <w:proofErr w:type="spellStart"/>
      <w:r w:rsidRPr="00040D62">
        <w:rPr>
          <w:rFonts w:ascii="Trebuchet MS" w:eastAsia="Times New Roman" w:hAnsi="Trebuchet MS" w:cs="Courier New"/>
          <w:color w:val="313131"/>
          <w:sz w:val="24"/>
          <w:szCs w:val="24"/>
          <w:lang w:val="en-IN" w:eastAsia="en-IN"/>
        </w:rPr>
        <w:t>MediaPlayer.create</w:t>
      </w:r>
      <w:proofErr w:type="spellEnd"/>
      <w:r w:rsidRPr="00040D62">
        <w:rPr>
          <w:rFonts w:ascii="Trebuchet MS" w:eastAsia="Times New Roman" w:hAnsi="Trebuchet MS" w:cs="Courier New"/>
          <w:color w:val="313131"/>
          <w:sz w:val="24"/>
          <w:szCs w:val="24"/>
          <w:lang w:val="en-IN" w:eastAsia="en-IN"/>
        </w:rPr>
        <w:t xml:space="preserve">(this, </w:t>
      </w:r>
      <w:proofErr w:type="spellStart"/>
      <w:proofErr w:type="gramStart"/>
      <w:r w:rsidRPr="00040D62">
        <w:rPr>
          <w:rFonts w:ascii="Trebuchet MS" w:eastAsia="Times New Roman" w:hAnsi="Trebuchet MS" w:cs="Courier New"/>
          <w:color w:val="313131"/>
          <w:sz w:val="24"/>
          <w:szCs w:val="24"/>
          <w:lang w:val="en-IN" w:eastAsia="en-IN"/>
        </w:rPr>
        <w:t>i.getData</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proofErr w:type="gramStart"/>
      <w:r w:rsidRPr="00040D62">
        <w:rPr>
          <w:rFonts w:ascii="Trebuchet MS" w:eastAsia="Times New Roman" w:hAnsi="Trebuchet MS" w:cs="Courier New"/>
          <w:color w:val="313131"/>
          <w:sz w:val="24"/>
          <w:szCs w:val="24"/>
          <w:lang w:val="en-IN" w:eastAsia="en-IN"/>
        </w:rPr>
        <w:t>mp.start</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w:t>
      </w:r>
    </w:p>
    <w:p w:rsidR="00040D62" w:rsidRDefault="00040D62" w:rsidP="0004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000000"/>
          <w:sz w:val="24"/>
          <w:szCs w:val="24"/>
          <w:lang w:val="en-IN" w:eastAsia="en-IN"/>
        </w:rPr>
      </w:pPr>
    </w:p>
    <w:p w:rsidR="00644750" w:rsidRDefault="00644750" w:rsidP="0004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000000"/>
          <w:sz w:val="24"/>
          <w:szCs w:val="24"/>
          <w:lang w:val="en-IN" w:eastAsia="en-IN"/>
        </w:rPr>
      </w:pPr>
    </w:p>
    <w:p w:rsidR="00644750" w:rsidRDefault="00A116A5" w:rsidP="00A116A5">
      <w:pPr>
        <w:pStyle w:val="Heading2"/>
        <w:numPr>
          <w:ilvl w:val="0"/>
          <w:numId w:val="16"/>
        </w:numPr>
        <w:shd w:val="clear" w:color="auto" w:fill="FFFFFF"/>
        <w:spacing w:line="288" w:lineRule="atLeast"/>
      </w:pPr>
      <w:bookmarkStart w:id="48" w:name="_Toc524690075"/>
      <w:r w:rsidRPr="00A116A5">
        <w:t>Android Fragments</w:t>
      </w:r>
      <w:bookmarkEnd w:id="48"/>
    </w:p>
    <w:p w:rsidR="00A116A5" w:rsidRDefault="00A116A5" w:rsidP="00A116A5"/>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Android Fragment is the part of activity, it is also known as sub-activity. There can be more than one fragment in an activity. Fragments represent multi</w:t>
      </w:r>
      <w:r>
        <w:rPr>
          <w:rFonts w:ascii="Trebuchet MS" w:eastAsia="Times New Roman" w:hAnsi="Trebuchet MS" w:cs="Times New Roman"/>
          <w:color w:val="000000"/>
          <w:sz w:val="24"/>
          <w:szCs w:val="24"/>
          <w:lang w:val="en-IN" w:eastAsia="en-IN"/>
        </w:rPr>
        <w:t>ple screen inside one activity.</w:t>
      </w:r>
    </w:p>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Android fragment lifecycle is affected by activity lifecycle because fragments are included i</w:t>
      </w:r>
      <w:r>
        <w:rPr>
          <w:rFonts w:ascii="Trebuchet MS" w:eastAsia="Times New Roman" w:hAnsi="Trebuchet MS" w:cs="Times New Roman"/>
          <w:color w:val="000000"/>
          <w:sz w:val="24"/>
          <w:szCs w:val="24"/>
          <w:lang w:val="en-IN" w:eastAsia="en-IN"/>
        </w:rPr>
        <w:t>n activity.</w:t>
      </w:r>
    </w:p>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Each fragment has its own life cycle methods that is affected by activity life cycle because frag</w:t>
      </w:r>
      <w:r>
        <w:rPr>
          <w:rFonts w:ascii="Trebuchet MS" w:eastAsia="Times New Roman" w:hAnsi="Trebuchet MS" w:cs="Times New Roman"/>
          <w:color w:val="000000"/>
          <w:sz w:val="24"/>
          <w:szCs w:val="24"/>
          <w:lang w:val="en-IN" w:eastAsia="en-IN"/>
        </w:rPr>
        <w:t>ments are embedded in activity.</w:t>
      </w:r>
    </w:p>
    <w:p w:rsid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 xml:space="preserve">The </w:t>
      </w:r>
      <w:proofErr w:type="spellStart"/>
      <w:r w:rsidRPr="00A116A5">
        <w:rPr>
          <w:rFonts w:ascii="Trebuchet MS" w:eastAsia="Times New Roman" w:hAnsi="Trebuchet MS" w:cs="Times New Roman"/>
          <w:color w:val="000000"/>
          <w:sz w:val="24"/>
          <w:szCs w:val="24"/>
          <w:lang w:val="en-IN" w:eastAsia="en-IN"/>
        </w:rPr>
        <w:t>FragmentManager</w:t>
      </w:r>
      <w:proofErr w:type="spellEnd"/>
      <w:r w:rsidRPr="00A116A5">
        <w:rPr>
          <w:rFonts w:ascii="Trebuchet MS" w:eastAsia="Times New Roman" w:hAnsi="Trebuchet MS" w:cs="Times New Roman"/>
          <w:color w:val="000000"/>
          <w:sz w:val="24"/>
          <w:szCs w:val="24"/>
          <w:lang w:val="en-IN" w:eastAsia="en-IN"/>
        </w:rPr>
        <w:t xml:space="preserve"> class is responsible to make interaction between fragment objects.</w:t>
      </w:r>
    </w:p>
    <w:p w:rsidR="00FE7571" w:rsidRDefault="00FE7571" w:rsidP="00FE7571">
      <w:pPr>
        <w:ind w:left="1080"/>
        <w:rPr>
          <w:rFonts w:ascii="Trebuchet MS" w:eastAsia="Times New Roman" w:hAnsi="Trebuchet MS" w:cs="Times New Roman"/>
          <w:color w:val="000000"/>
          <w:sz w:val="24"/>
          <w:szCs w:val="24"/>
          <w:lang w:val="en-IN" w:eastAsia="en-IN"/>
        </w:rPr>
      </w:pPr>
      <w:r>
        <w:rPr>
          <w:noProof/>
        </w:rPr>
        <w:lastRenderedPageBreak/>
        <w:drawing>
          <wp:inline distT="0" distB="0" distL="0" distR="0">
            <wp:extent cx="4819650" cy="8362950"/>
            <wp:effectExtent l="0" t="0" r="0" b="0"/>
            <wp:docPr id="39" name="Picture 39" descr="Frag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gment Life Cyc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8362950"/>
                    </a:xfrm>
                    <a:prstGeom prst="rect">
                      <a:avLst/>
                    </a:prstGeom>
                    <a:noFill/>
                    <a:ln>
                      <a:noFill/>
                    </a:ln>
                  </pic:spPr>
                </pic:pic>
              </a:graphicData>
            </a:graphic>
          </wp:inline>
        </w:drawing>
      </w:r>
    </w:p>
    <w:p w:rsidR="00FE7571" w:rsidRDefault="00FE7571" w:rsidP="00FE7571">
      <w:pPr>
        <w:ind w:left="1080"/>
        <w:rPr>
          <w:rFonts w:ascii="Trebuchet MS" w:eastAsia="Times New Roman" w:hAnsi="Trebuchet MS" w:cs="Times New Roman"/>
          <w:color w:val="000000"/>
          <w:sz w:val="24"/>
          <w:szCs w:val="24"/>
          <w:lang w:val="en-IN" w:eastAsia="en-IN"/>
        </w:rPr>
      </w:pPr>
    </w:p>
    <w:p w:rsidR="00FE7571" w:rsidRDefault="00FE7571" w:rsidP="00FE7571">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FE7571">
        <w:rPr>
          <w:rFonts w:ascii="Trebuchet MS" w:eastAsia="Times New Roman" w:hAnsi="Trebuchet MS" w:cs="Times New Roman"/>
          <w:color w:val="000000"/>
          <w:sz w:val="24"/>
          <w:szCs w:val="24"/>
          <w:lang w:val="en-IN" w:eastAsia="en-IN"/>
        </w:rPr>
        <w:t>Android Fragment Lifecycle Methods</w:t>
      </w:r>
    </w:p>
    <w:tbl>
      <w:tblPr>
        <w:tblStyle w:val="TableGrid"/>
        <w:tblW w:w="0" w:type="auto"/>
        <w:tblLook w:val="04A0" w:firstRow="1" w:lastRow="0" w:firstColumn="1" w:lastColumn="0" w:noHBand="0" w:noVBand="1"/>
      </w:tblPr>
      <w:tblGrid>
        <w:gridCol w:w="683"/>
        <w:gridCol w:w="3417"/>
        <w:gridCol w:w="6074"/>
      </w:tblGrid>
      <w:tr w:rsidR="00FE7571" w:rsidTr="00F5328F">
        <w:tc>
          <w:tcPr>
            <w:tcW w:w="704" w:type="dxa"/>
          </w:tcPr>
          <w:p w:rsidR="00FE7571" w:rsidRPr="00F5328F" w:rsidRDefault="00FE7571" w:rsidP="00F5328F">
            <w:pPr>
              <w:pStyle w:val="NormalWeb"/>
              <w:jc w:val="center"/>
              <w:rPr>
                <w:rFonts w:ascii="Trebuchet MS" w:eastAsia="Times New Roman" w:hAnsi="Trebuchet MS"/>
                <w:b/>
                <w:iCs/>
                <w:color w:val="000000"/>
                <w:lang w:val="en-IN" w:eastAsia="en-IN"/>
              </w:rPr>
            </w:pPr>
            <w:r w:rsidRPr="00F5328F">
              <w:rPr>
                <w:rFonts w:ascii="Trebuchet MS" w:eastAsia="Times New Roman" w:hAnsi="Trebuchet MS"/>
                <w:b/>
                <w:iCs/>
                <w:color w:val="000000"/>
                <w:lang w:val="en-IN" w:eastAsia="en-IN"/>
              </w:rPr>
              <w:t>No.</w:t>
            </w:r>
          </w:p>
        </w:tc>
        <w:tc>
          <w:tcPr>
            <w:tcW w:w="2268" w:type="dxa"/>
          </w:tcPr>
          <w:p w:rsidR="00FE7571" w:rsidRPr="00F5328F" w:rsidRDefault="00FE7571" w:rsidP="00F5328F">
            <w:pPr>
              <w:spacing w:before="100" w:beforeAutospacing="1" w:after="100" w:afterAutospacing="1"/>
              <w:jc w:val="center"/>
              <w:rPr>
                <w:rFonts w:ascii="Trebuchet MS" w:eastAsia="Times New Roman" w:hAnsi="Trebuchet MS" w:cs="Times New Roman"/>
                <w:b/>
                <w:color w:val="000000"/>
                <w:sz w:val="24"/>
                <w:szCs w:val="24"/>
                <w:lang w:val="en-IN" w:eastAsia="en-IN"/>
              </w:rPr>
            </w:pPr>
            <w:r w:rsidRPr="00F5328F">
              <w:rPr>
                <w:rFonts w:ascii="Trebuchet MS" w:eastAsia="Times New Roman" w:hAnsi="Trebuchet MS"/>
                <w:b/>
                <w:iCs/>
                <w:color w:val="000000"/>
                <w:sz w:val="24"/>
                <w:szCs w:val="24"/>
                <w:lang w:val="en-IN" w:eastAsia="en-IN"/>
              </w:rPr>
              <w:t>Method</w:t>
            </w:r>
          </w:p>
        </w:tc>
        <w:tc>
          <w:tcPr>
            <w:tcW w:w="7202" w:type="dxa"/>
          </w:tcPr>
          <w:p w:rsidR="00FE7571" w:rsidRPr="00F5328F" w:rsidRDefault="00FE7571" w:rsidP="00F5328F">
            <w:pPr>
              <w:spacing w:before="100" w:beforeAutospacing="1" w:after="100" w:afterAutospacing="1"/>
              <w:jc w:val="center"/>
              <w:rPr>
                <w:rFonts w:ascii="Trebuchet MS" w:eastAsia="Times New Roman" w:hAnsi="Trebuchet MS" w:cs="Times New Roman"/>
                <w:b/>
                <w:color w:val="000000"/>
                <w:sz w:val="24"/>
                <w:szCs w:val="24"/>
                <w:lang w:val="en-IN" w:eastAsia="en-IN"/>
              </w:rPr>
            </w:pPr>
            <w:r w:rsidRPr="00F5328F">
              <w:rPr>
                <w:rFonts w:ascii="Trebuchet MS" w:eastAsia="Times New Roman" w:hAnsi="Trebuchet MS"/>
                <w:b/>
                <w:iCs/>
                <w:color w:val="000000"/>
                <w:sz w:val="24"/>
                <w:szCs w:val="24"/>
                <w:lang w:val="en-IN" w:eastAsia="en-IN"/>
              </w:rPr>
              <w:t>Description</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w:t>
            </w:r>
          </w:p>
        </w:tc>
        <w:tc>
          <w:tcPr>
            <w:tcW w:w="2268"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FE7571">
              <w:rPr>
                <w:rFonts w:ascii="Trebuchet MS" w:eastAsia="Times New Roman" w:hAnsi="Trebuchet MS"/>
                <w:iCs/>
                <w:color w:val="000000"/>
                <w:sz w:val="24"/>
                <w:szCs w:val="24"/>
                <w:lang w:val="en-IN" w:eastAsia="en-IN"/>
              </w:rPr>
              <w:t>onAttach</w:t>
            </w:r>
            <w:proofErr w:type="spellEnd"/>
            <w:r w:rsidRPr="00FE7571">
              <w:rPr>
                <w:rFonts w:ascii="Trebuchet MS" w:eastAsia="Times New Roman" w:hAnsi="Trebuchet MS"/>
                <w:iCs/>
                <w:color w:val="000000"/>
                <w:sz w:val="24"/>
                <w:szCs w:val="24"/>
                <w:lang w:val="en-IN" w:eastAsia="en-IN"/>
              </w:rPr>
              <w:t>(Activity)</w:t>
            </w:r>
          </w:p>
        </w:tc>
        <w:tc>
          <w:tcPr>
            <w:tcW w:w="7202"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r w:rsidRPr="00FE7571">
              <w:rPr>
                <w:rFonts w:ascii="Trebuchet MS" w:eastAsia="Times New Roman" w:hAnsi="Trebuchet MS"/>
                <w:iCs/>
                <w:color w:val="000000"/>
                <w:sz w:val="24"/>
                <w:szCs w:val="24"/>
                <w:lang w:val="en-IN" w:eastAsia="en-IN"/>
              </w:rPr>
              <w:t>it is called only once when it is attached with activity.</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2</w:t>
            </w:r>
          </w:p>
        </w:tc>
        <w:tc>
          <w:tcPr>
            <w:tcW w:w="2268"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FE7571">
              <w:rPr>
                <w:rFonts w:ascii="Trebuchet MS" w:eastAsia="Times New Roman" w:hAnsi="Trebuchet MS"/>
                <w:iCs/>
                <w:color w:val="000000"/>
                <w:sz w:val="24"/>
                <w:szCs w:val="24"/>
                <w:lang w:val="en-IN" w:eastAsia="en-IN"/>
              </w:rPr>
              <w:t>onCreate</w:t>
            </w:r>
            <w:proofErr w:type="spellEnd"/>
            <w:r w:rsidRPr="00FE7571">
              <w:rPr>
                <w:rFonts w:ascii="Trebuchet MS" w:eastAsia="Times New Roman" w:hAnsi="Trebuchet MS"/>
                <w:iCs/>
                <w:color w:val="000000"/>
                <w:sz w:val="24"/>
                <w:szCs w:val="24"/>
                <w:lang w:val="en-IN" w:eastAsia="en-IN"/>
              </w:rPr>
              <w:t>(Bundle)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used to initialize the fragment.</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3</w:t>
            </w:r>
          </w:p>
        </w:tc>
        <w:tc>
          <w:tcPr>
            <w:tcW w:w="2268" w:type="dxa"/>
          </w:tcPr>
          <w:p w:rsidR="00FE7571" w:rsidRPr="00FE7571" w:rsidRDefault="00FE7571" w:rsidP="00FE7571">
            <w:pPr>
              <w:spacing w:before="100" w:beforeAutospacing="1" w:after="100" w:afterAutospacing="1"/>
              <w:rPr>
                <w:rFonts w:ascii="Trebuchet MS" w:eastAsia="Times New Roman" w:hAnsi="Trebuchet MS"/>
                <w:iCs/>
                <w:color w:val="000000"/>
                <w:sz w:val="24"/>
                <w:szCs w:val="24"/>
                <w:lang w:val="en-IN" w:eastAsia="en-IN"/>
              </w:rPr>
            </w:pPr>
            <w:proofErr w:type="spellStart"/>
            <w:proofErr w:type="gramStart"/>
            <w:r w:rsidRPr="00FE7571">
              <w:rPr>
                <w:rFonts w:ascii="Trebuchet MS" w:eastAsia="Times New Roman" w:hAnsi="Trebuchet MS"/>
                <w:iCs/>
                <w:color w:val="000000"/>
                <w:sz w:val="24"/>
                <w:szCs w:val="24"/>
                <w:lang w:val="en-IN" w:eastAsia="en-IN"/>
              </w:rPr>
              <w:t>onCreateView</w:t>
            </w:r>
            <w:proofErr w:type="spellEnd"/>
            <w:r w:rsidRPr="00FE7571">
              <w:rPr>
                <w:rFonts w:ascii="Trebuchet MS" w:eastAsia="Times New Roman" w:hAnsi="Trebuchet MS"/>
                <w:iCs/>
                <w:color w:val="000000"/>
                <w:sz w:val="24"/>
                <w:szCs w:val="24"/>
                <w:lang w:val="en-IN" w:eastAsia="en-IN"/>
              </w:rPr>
              <w:t>(</w:t>
            </w:r>
            <w:proofErr w:type="spellStart"/>
            <w:proofErr w:type="gramEnd"/>
            <w:r w:rsidRPr="00FE7571">
              <w:rPr>
                <w:rFonts w:ascii="Trebuchet MS" w:eastAsia="Times New Roman" w:hAnsi="Trebuchet MS"/>
                <w:iCs/>
                <w:color w:val="000000"/>
                <w:sz w:val="24"/>
                <w:szCs w:val="24"/>
                <w:lang w:val="en-IN" w:eastAsia="en-IN"/>
              </w:rPr>
              <w:t>LayoutInflater</w:t>
            </w:r>
            <w:proofErr w:type="spellEnd"/>
            <w:r w:rsidRPr="00FE7571">
              <w:rPr>
                <w:rFonts w:ascii="Trebuchet MS" w:eastAsia="Times New Roman" w:hAnsi="Trebuchet MS"/>
                <w:iCs/>
                <w:color w:val="000000"/>
                <w:sz w:val="24"/>
                <w:szCs w:val="24"/>
                <w:lang w:val="en-IN" w:eastAsia="en-IN"/>
              </w:rPr>
              <w:t xml:space="preserve">, </w:t>
            </w:r>
            <w:proofErr w:type="spellStart"/>
            <w:r w:rsidRPr="00FE7571">
              <w:rPr>
                <w:rFonts w:ascii="Trebuchet MS" w:eastAsia="Times New Roman" w:hAnsi="Trebuchet MS"/>
                <w:iCs/>
                <w:color w:val="000000"/>
                <w:sz w:val="24"/>
                <w:szCs w:val="24"/>
                <w:lang w:val="en-IN" w:eastAsia="en-IN"/>
              </w:rPr>
              <w:t>ViewGroup</w:t>
            </w:r>
            <w:proofErr w:type="spellEnd"/>
            <w:r w:rsidRPr="00FE7571">
              <w:rPr>
                <w:rFonts w:ascii="Trebuchet MS" w:eastAsia="Times New Roman" w:hAnsi="Trebuchet MS"/>
                <w:iCs/>
                <w:color w:val="000000"/>
                <w:sz w:val="24"/>
                <w:szCs w:val="24"/>
                <w:lang w:val="en-IN" w:eastAsia="en-IN"/>
              </w:rPr>
              <w:t>, 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creates and returns view hierarchy.</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4</w:t>
            </w:r>
          </w:p>
        </w:tc>
        <w:tc>
          <w:tcPr>
            <w:tcW w:w="2268" w:type="dxa"/>
          </w:tcPr>
          <w:p w:rsidR="00FE7571" w:rsidRPr="00FE7571" w:rsidRDefault="00FE7571" w:rsidP="00FE7571">
            <w:pPr>
              <w:pStyle w:val="NormalWeb"/>
              <w:rPr>
                <w:rFonts w:ascii="Trebuchet MS" w:eastAsia="Times New Roman" w:hAnsi="Trebuchet MS"/>
                <w:iCs/>
                <w:color w:val="000000"/>
                <w:lang w:val="en-IN" w:eastAsia="en-IN"/>
              </w:rPr>
            </w:pPr>
            <w:proofErr w:type="spellStart"/>
            <w:r w:rsidRPr="00FE7571">
              <w:rPr>
                <w:rFonts w:ascii="Trebuchet MS" w:eastAsia="Times New Roman" w:hAnsi="Trebuchet MS"/>
                <w:iCs/>
                <w:color w:val="000000"/>
                <w:lang w:val="en-IN" w:eastAsia="en-IN"/>
              </w:rPr>
              <w:t>onActivityCreated</w:t>
            </w:r>
            <w:proofErr w:type="spellEnd"/>
            <w:r w:rsidRPr="00FE7571">
              <w:rPr>
                <w:rFonts w:ascii="Trebuchet MS" w:eastAsia="Times New Roman" w:hAnsi="Trebuchet MS"/>
                <w:iCs/>
                <w:color w:val="000000"/>
                <w:lang w:val="en-IN" w:eastAsia="en-IN"/>
              </w:rPr>
              <w:t>(Bundle)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 xml:space="preserve">It is invoked after the completion of </w:t>
            </w:r>
            <w:proofErr w:type="spellStart"/>
            <w:proofErr w:type="gramStart"/>
            <w:r w:rsidRPr="00FE7571">
              <w:rPr>
                <w:rFonts w:ascii="Trebuchet MS" w:eastAsia="Times New Roman" w:hAnsi="Trebuchet MS"/>
                <w:iCs/>
                <w:color w:val="000000"/>
                <w:lang w:val="en-IN" w:eastAsia="en-IN"/>
              </w:rPr>
              <w:t>onCreate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 method.</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5</w:t>
            </w:r>
          </w:p>
        </w:tc>
        <w:tc>
          <w:tcPr>
            <w:tcW w:w="2268" w:type="dxa"/>
          </w:tcPr>
          <w:p w:rsidR="00FE7571" w:rsidRPr="00FE7571" w:rsidRDefault="00FE7571" w:rsidP="00FE7571">
            <w:pPr>
              <w:pStyle w:val="NormalWeb"/>
              <w:rPr>
                <w:rFonts w:ascii="Trebuchet MS" w:eastAsia="Times New Roman" w:hAnsi="Trebuchet MS"/>
                <w:iCs/>
                <w:color w:val="000000"/>
                <w:lang w:val="en-IN" w:eastAsia="en-IN"/>
              </w:rPr>
            </w:pPr>
            <w:proofErr w:type="spellStart"/>
            <w:r w:rsidRPr="00FE7571">
              <w:rPr>
                <w:rFonts w:ascii="Trebuchet MS" w:eastAsia="Times New Roman" w:hAnsi="Trebuchet MS"/>
                <w:iCs/>
                <w:color w:val="000000"/>
                <w:lang w:val="en-IN" w:eastAsia="en-IN"/>
              </w:rPr>
              <w:t>onViewStateRestored</w:t>
            </w:r>
            <w:proofErr w:type="spellEnd"/>
            <w:r w:rsidRPr="00FE7571">
              <w:rPr>
                <w:rFonts w:ascii="Trebuchet MS" w:eastAsia="Times New Roman" w:hAnsi="Trebuchet MS"/>
                <w:iCs/>
                <w:color w:val="000000"/>
                <w:lang w:val="en-IN" w:eastAsia="en-IN"/>
              </w:rPr>
              <w:t>(Bundle)</w:t>
            </w:r>
          </w:p>
        </w:tc>
        <w:tc>
          <w:tcPr>
            <w:tcW w:w="7202" w:type="dxa"/>
          </w:tcPr>
          <w:p w:rsidR="00FE7571" w:rsidRPr="00FE7571" w:rsidRDefault="00F5328F"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provides information to the fragment that all the saved state of fragment view hierarchy has been restored.</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6</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onStart</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makes the fragment visible.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7</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onResume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makes the fragment interactive.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8</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onPause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is called when fragment is no longer interactive.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9</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onStop</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is called when fragment is no longer visible.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10</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onDestroyView</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allows the fragment to clean up resources.</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11</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onDestroy</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allows</w:t>
            </w:r>
            <w:r w:rsidR="00554FEE">
              <w:rPr>
                <w:rFonts w:ascii="Trebuchet MS" w:eastAsia="Times New Roman" w:hAnsi="Trebuchet MS"/>
                <w:iCs/>
                <w:color w:val="000000"/>
                <w:lang w:val="en-IN" w:eastAsia="en-IN"/>
              </w:rPr>
              <w:t xml:space="preserve"> the fragment to do final </w:t>
            </w:r>
            <w:proofErr w:type="spellStart"/>
            <w:r w:rsidR="00554FEE">
              <w:rPr>
                <w:rFonts w:ascii="Trebuchet MS" w:eastAsia="Times New Roman" w:hAnsi="Trebuchet MS"/>
                <w:iCs/>
                <w:color w:val="000000"/>
                <w:lang w:val="en-IN" w:eastAsia="en-IN"/>
              </w:rPr>
              <w:t xml:space="preserve">clean </w:t>
            </w:r>
            <w:r w:rsidRPr="00FE7571">
              <w:rPr>
                <w:rFonts w:ascii="Trebuchet MS" w:eastAsia="Times New Roman" w:hAnsi="Trebuchet MS"/>
                <w:iCs/>
                <w:color w:val="000000"/>
                <w:lang w:val="en-IN" w:eastAsia="en-IN"/>
              </w:rPr>
              <w:t>up</w:t>
            </w:r>
            <w:proofErr w:type="spellEnd"/>
            <w:r w:rsidRPr="00FE7571">
              <w:rPr>
                <w:rFonts w:ascii="Trebuchet MS" w:eastAsia="Times New Roman" w:hAnsi="Trebuchet MS"/>
                <w:iCs/>
                <w:color w:val="000000"/>
                <w:lang w:val="en-IN" w:eastAsia="en-IN"/>
              </w:rPr>
              <w:t xml:space="preserve"> of fragment state.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12</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onDetach</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called immediately prior to the fragment no longer being associated with its activity.</w:t>
            </w:r>
          </w:p>
        </w:tc>
      </w:tr>
    </w:tbl>
    <w:p w:rsidR="000D3636" w:rsidRPr="000D3636" w:rsidRDefault="000D3636" w:rsidP="00225012">
      <w:pPr>
        <w:pStyle w:val="Heading1"/>
        <w:keepLines w:val="0"/>
        <w:pageBreakBefore/>
        <w:tabs>
          <w:tab w:val="left" w:pos="720"/>
        </w:tabs>
        <w:suppressAutoHyphens/>
        <w:spacing w:before="240" w:after="160" w:line="240" w:lineRule="auto"/>
        <w:jc w:val="both"/>
        <w:rPr>
          <w:rFonts w:ascii="Helvetica" w:hAnsi="Helvetica"/>
          <w:b w:val="0"/>
          <w:color w:val="333333"/>
        </w:rPr>
      </w:pPr>
      <w:bookmarkStart w:id="49" w:name="_Toc524690076"/>
      <w:r>
        <w:rPr>
          <w:rFonts w:ascii="Trebuchet MS" w:hAnsi="Trebuchet MS"/>
          <w:lang w:val="en-GB"/>
        </w:rPr>
        <w:lastRenderedPageBreak/>
        <w:t>DAY2</w:t>
      </w:r>
      <w:bookmarkEnd w:id="49"/>
    </w:p>
    <w:p w:rsidR="005F4292" w:rsidRPr="005F4292" w:rsidRDefault="00E92871" w:rsidP="00D01DB4">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50" w:name="_Toc524690077"/>
      <w:r>
        <w:rPr>
          <w:rFonts w:ascii="Trebuchet MS" w:eastAsia="Times New Roman" w:hAnsi="Trebuchet MS" w:cs="Times New Roman"/>
          <w:color w:val="000000"/>
          <w:sz w:val="24"/>
          <w:szCs w:val="24"/>
          <w:lang w:val="en-IN" w:eastAsia="en-IN"/>
        </w:rPr>
        <w:t>SERVICE</w:t>
      </w:r>
      <w:bookmarkEnd w:id="50"/>
    </w:p>
    <w:p w:rsidR="002A2600" w:rsidRDefault="0030424F"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Service is NOT a separate process or thread </w:t>
      </w:r>
    </w:p>
    <w:p w:rsidR="0030424F" w:rsidRDefault="0030424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Provides two features </w:t>
      </w:r>
    </w:p>
    <w:p w:rsidR="00425C5E" w:rsidRDefault="0030424F" w:rsidP="00425C5E">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Tell the system, that </w:t>
      </w:r>
      <w:r w:rsidR="00425C5E">
        <w:rPr>
          <w:rFonts w:ascii="Trebuchet MS" w:eastAsia="Times New Roman" w:hAnsi="Trebuchet MS" w:cs="Times New Roman"/>
          <w:color w:val="000000"/>
          <w:sz w:val="24"/>
          <w:szCs w:val="24"/>
          <w:lang w:val="en-IN" w:eastAsia="en-IN"/>
        </w:rPr>
        <w:t>we want to do something in the background. (</w:t>
      </w:r>
      <w:proofErr w:type="gramStart"/>
      <w:r w:rsidR="00425C5E">
        <w:rPr>
          <w:rFonts w:ascii="Trebuchet MS" w:eastAsia="Times New Roman" w:hAnsi="Trebuchet MS" w:cs="Times New Roman"/>
          <w:color w:val="000000"/>
          <w:sz w:val="24"/>
          <w:szCs w:val="24"/>
          <w:lang w:val="en-IN" w:eastAsia="en-IN"/>
        </w:rPr>
        <w:t>startService(</w:t>
      </w:r>
      <w:proofErr w:type="gramEnd"/>
      <w:r w:rsidR="00425C5E">
        <w:rPr>
          <w:rFonts w:ascii="Trebuchet MS" w:eastAsia="Times New Roman" w:hAnsi="Trebuchet MS" w:cs="Times New Roman"/>
          <w:color w:val="000000"/>
          <w:sz w:val="24"/>
          <w:szCs w:val="24"/>
          <w:lang w:val="en-IN" w:eastAsia="en-IN"/>
        </w:rPr>
        <w:t>))</w:t>
      </w:r>
    </w:p>
    <w:p w:rsidR="00425C5E" w:rsidRPr="00425C5E" w:rsidRDefault="00425C5E" w:rsidP="00425C5E">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Even if the app closes!</w:t>
      </w:r>
    </w:p>
    <w:p w:rsidR="00425C5E" w:rsidRDefault="00425C5E"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The ability to expo</w:t>
      </w:r>
      <w:r>
        <w:rPr>
          <w:rFonts w:ascii="Trebuchet MS" w:eastAsia="Times New Roman" w:hAnsi="Trebuchet MS" w:cs="Times New Roman"/>
          <w:color w:val="000000"/>
          <w:sz w:val="24"/>
          <w:szCs w:val="24"/>
          <w:lang w:val="en-IN" w:eastAsia="en-IN"/>
        </w:rPr>
        <w:t xml:space="preserve">se functionality to other apps </w:t>
      </w:r>
      <w:r w:rsidRPr="0030424F">
        <w:rPr>
          <w:rFonts w:ascii="Trebuchet MS" w:eastAsia="Times New Roman" w:hAnsi="Trebuchet MS" w:cs="Times New Roman"/>
          <w:color w:val="000000"/>
          <w:sz w:val="24"/>
          <w:szCs w:val="24"/>
          <w:lang w:val="en-IN" w:eastAsia="en-IN"/>
        </w:rPr>
        <w:t>(</w:t>
      </w:r>
      <w:proofErr w:type="gramStart"/>
      <w:r w:rsidRPr="0030424F">
        <w:rPr>
          <w:rFonts w:ascii="Trebuchet MS" w:eastAsia="Times New Roman" w:hAnsi="Trebuchet MS" w:cs="Times New Roman"/>
          <w:color w:val="000000"/>
          <w:sz w:val="24"/>
          <w:szCs w:val="24"/>
          <w:lang w:val="en-IN" w:eastAsia="en-IN"/>
        </w:rPr>
        <w:t>bindService(</w:t>
      </w:r>
      <w:proofErr w:type="gramEnd"/>
      <w:r w:rsidRPr="0030424F">
        <w:rPr>
          <w:rFonts w:ascii="Trebuchet MS" w:eastAsia="Times New Roman" w:hAnsi="Trebuchet MS" w:cs="Times New Roman"/>
          <w:color w:val="000000"/>
          <w:sz w:val="24"/>
          <w:szCs w:val="24"/>
          <w:lang w:val="en-IN" w:eastAsia="en-IN"/>
        </w:rPr>
        <w:t>))</w:t>
      </w:r>
    </w:p>
    <w:p w:rsidR="00B313EE" w:rsidRPr="00B313EE" w:rsidRDefault="00425C5E"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Service is a si</w:t>
      </w:r>
      <w:r>
        <w:rPr>
          <w:rFonts w:ascii="Trebuchet MS" w:eastAsia="Times New Roman" w:hAnsi="Trebuchet MS" w:cs="Times New Roman"/>
          <w:color w:val="000000"/>
          <w:sz w:val="24"/>
          <w:szCs w:val="24"/>
          <w:lang w:val="en-IN" w:eastAsia="en-IN"/>
        </w:rPr>
        <w:t xml:space="preserve">mple class, you must implement </w:t>
      </w:r>
      <w:r w:rsidRPr="0030424F">
        <w:rPr>
          <w:rFonts w:ascii="Trebuchet MS" w:eastAsia="Times New Roman" w:hAnsi="Trebuchet MS" w:cs="Times New Roman"/>
          <w:color w:val="000000"/>
          <w:sz w:val="24"/>
          <w:szCs w:val="24"/>
          <w:lang w:val="en-IN" w:eastAsia="en-IN"/>
        </w:rPr>
        <w:t>separate threads by yourself.</w:t>
      </w:r>
    </w:p>
    <w:p w:rsidR="00406B77" w:rsidRDefault="00406B77" w:rsidP="00406B77">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1" w:name="_Toc524690078"/>
      <w:r w:rsidRPr="00406B77">
        <w:rPr>
          <w:rFonts w:ascii="Trebuchet MS" w:eastAsia="Times New Roman" w:hAnsi="Trebuchet MS" w:cs="Times New Roman"/>
          <w:color w:val="000000"/>
          <w:sz w:val="24"/>
          <w:szCs w:val="24"/>
          <w:lang w:val="en-IN" w:eastAsia="en-IN"/>
        </w:rPr>
        <w:t>Started and Bounded Service</w:t>
      </w:r>
      <w:bookmarkEnd w:id="51"/>
    </w:p>
    <w:p w:rsidR="00406B77" w:rsidRPr="00406B77" w:rsidRDefault="00406B77"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b/>
          <w:lang w:val="en-IN" w:eastAsia="en-IN"/>
        </w:rPr>
        <w:t>Started Service</w:t>
      </w:r>
      <w:r>
        <w:rPr>
          <w:lang w:val="en-IN" w:eastAsia="en-IN"/>
        </w:rPr>
        <w:t xml:space="preserve"> </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Service is started when an app</w:t>
      </w:r>
      <w:r>
        <w:rPr>
          <w:lang w:val="en-IN" w:eastAsia="en-IN"/>
        </w:rPr>
        <w:t xml:space="preserve"> component calls </w:t>
      </w:r>
      <w:proofErr w:type="gramStart"/>
      <w:r w:rsidRPr="00660F18">
        <w:rPr>
          <w:rStyle w:val="typ"/>
          <w:rFonts w:ascii="Trebuchet MS" w:hAnsi="Trebuchet MS"/>
          <w:color w:val="7F0055"/>
          <w:sz w:val="24"/>
          <w:szCs w:val="24"/>
        </w:rPr>
        <w:t>startService(</w:t>
      </w:r>
      <w:proofErr w:type="gramEnd"/>
      <w:r w:rsidRPr="00660F18">
        <w:rPr>
          <w:rStyle w:val="typ"/>
          <w:rFonts w:ascii="Trebuchet MS" w:hAnsi="Trebuchet MS"/>
          <w:color w:val="7F0055"/>
          <w:sz w:val="24"/>
          <w:szCs w:val="24"/>
        </w:rPr>
        <w:t>)</w:t>
      </w:r>
      <w:r>
        <w:rPr>
          <w:lang w:val="en-IN" w:eastAsia="en-IN"/>
        </w:rPr>
        <w:t xml:space="preserve"> </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 xml:space="preserve">Service can run in background forever. Usually started service performs a single operation </w:t>
      </w:r>
      <w:r>
        <w:rPr>
          <w:lang w:val="en-IN" w:eastAsia="en-IN"/>
        </w:rPr>
        <w:t>and does not return to caller</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 xml:space="preserve">When operation is done, the service should stop itself </w:t>
      </w:r>
    </w:p>
    <w:p w:rsidR="00406B77" w:rsidRPr="00406B77" w:rsidRDefault="00406B77"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b/>
          <w:lang w:val="en-IN" w:eastAsia="en-IN"/>
        </w:rPr>
        <w:t>Bounded Service</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Service is bounded when app co</w:t>
      </w:r>
      <w:r>
        <w:rPr>
          <w:lang w:val="en-IN" w:eastAsia="en-IN"/>
        </w:rPr>
        <w:t xml:space="preserve">mponent binds to it by calling </w:t>
      </w:r>
      <w:proofErr w:type="gramStart"/>
      <w:r w:rsidRPr="00660F18">
        <w:rPr>
          <w:rStyle w:val="typ"/>
          <w:rFonts w:ascii="Trebuchet MS" w:hAnsi="Trebuchet MS"/>
          <w:color w:val="7F0055"/>
          <w:sz w:val="24"/>
          <w:szCs w:val="24"/>
        </w:rPr>
        <w:t>bindService(</w:t>
      </w:r>
      <w:proofErr w:type="gramEnd"/>
      <w:r w:rsidRPr="00660F18">
        <w:rPr>
          <w:rStyle w:val="typ"/>
          <w:rFonts w:ascii="Trebuchet MS" w:hAnsi="Trebuchet MS"/>
          <w:color w:val="7F0055"/>
          <w:sz w:val="24"/>
          <w:szCs w:val="24"/>
        </w:rPr>
        <w:t xml:space="preserve">) </w:t>
      </w:r>
    </w:p>
    <w:p w:rsid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rFonts w:ascii="Trebuchet MS" w:eastAsia="Times New Roman" w:hAnsi="Trebuchet MS" w:cs="Times New Roman"/>
          <w:color w:val="000000"/>
          <w:sz w:val="24"/>
          <w:szCs w:val="24"/>
          <w:lang w:val="en-IN" w:eastAsia="en-IN"/>
        </w:rPr>
        <w:t>Bound service may interact with the service (not just start and stop).</w:t>
      </w:r>
    </w:p>
    <w:p w:rsidR="00406B77" w:rsidRPr="00406B77" w:rsidRDefault="00660F18"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Bound Service is run only </w:t>
      </w:r>
      <w:proofErr w:type="gramStart"/>
      <w:r>
        <w:rPr>
          <w:rFonts w:ascii="Trebuchet MS" w:eastAsia="Times New Roman" w:hAnsi="Trebuchet MS" w:cs="Times New Roman"/>
          <w:color w:val="000000"/>
          <w:sz w:val="24"/>
          <w:szCs w:val="24"/>
          <w:lang w:val="en-IN" w:eastAsia="en-IN"/>
        </w:rPr>
        <w:t xml:space="preserve">as long </w:t>
      </w:r>
      <w:r w:rsidR="00406B77" w:rsidRPr="00406B77">
        <w:rPr>
          <w:rFonts w:ascii="Trebuchet MS" w:eastAsia="Times New Roman" w:hAnsi="Trebuchet MS" w:cs="Times New Roman"/>
          <w:color w:val="000000"/>
          <w:sz w:val="24"/>
          <w:szCs w:val="24"/>
          <w:lang w:val="en-IN" w:eastAsia="en-IN"/>
        </w:rPr>
        <w:t>as</w:t>
      </w:r>
      <w:proofErr w:type="gramEnd"/>
      <w:r w:rsidR="00406B77" w:rsidRPr="00406B77">
        <w:rPr>
          <w:rFonts w:ascii="Trebuchet MS" w:eastAsia="Times New Roman" w:hAnsi="Trebuchet MS" w:cs="Times New Roman"/>
          <w:color w:val="000000"/>
          <w:sz w:val="24"/>
          <w:szCs w:val="24"/>
          <w:lang w:val="en-IN" w:eastAsia="en-IN"/>
        </w:rPr>
        <w:t xml:space="preserve"> app is bound to the service</w:t>
      </w:r>
    </w:p>
    <w:p w:rsidR="00660F18" w:rsidRPr="00660F18" w:rsidRDefault="00406B77" w:rsidP="00660F18">
      <w:pPr>
        <w:pStyle w:val="ListParagraph"/>
        <w:numPr>
          <w:ilvl w:val="0"/>
          <w:numId w:val="17"/>
        </w:numPr>
        <w:shd w:val="clear" w:color="auto" w:fill="FFFFFF"/>
        <w:spacing w:before="100" w:beforeAutospacing="1" w:after="100" w:afterAutospacing="1" w:line="240" w:lineRule="auto"/>
        <w:rPr>
          <w:lang w:val="en-IN" w:eastAsia="en-IN"/>
        </w:rPr>
      </w:pPr>
      <w:r>
        <w:rPr>
          <w:lang w:val="en-IN" w:eastAsia="en-IN"/>
        </w:rPr>
        <w:t xml:space="preserve"> </w:t>
      </w:r>
      <w:r w:rsidRPr="00406B77">
        <w:rPr>
          <w:rFonts w:ascii="Trebuchet MS" w:eastAsia="Times New Roman" w:hAnsi="Trebuchet MS" w:cs="Times New Roman"/>
          <w:color w:val="000000"/>
          <w:sz w:val="24"/>
          <w:szCs w:val="24"/>
          <w:lang w:val="en-IN" w:eastAsia="en-IN"/>
        </w:rPr>
        <w:t xml:space="preserve">Service can be both, run </w:t>
      </w:r>
      <w:r>
        <w:rPr>
          <w:rFonts w:ascii="Trebuchet MS" w:eastAsia="Times New Roman" w:hAnsi="Trebuchet MS" w:cs="Times New Roman"/>
          <w:color w:val="000000"/>
          <w:sz w:val="24"/>
          <w:szCs w:val="24"/>
          <w:lang w:val="en-IN" w:eastAsia="en-IN"/>
        </w:rPr>
        <w:t xml:space="preserve">indefinitely and allow </w:t>
      </w:r>
      <w:r w:rsidRPr="00406B77">
        <w:rPr>
          <w:rFonts w:ascii="Trebuchet MS" w:eastAsia="Times New Roman" w:hAnsi="Trebuchet MS" w:cs="Times New Roman"/>
          <w:color w:val="000000"/>
          <w:sz w:val="24"/>
          <w:szCs w:val="24"/>
          <w:lang w:val="en-IN" w:eastAsia="en-IN"/>
        </w:rPr>
        <w:t>bounding</w:t>
      </w:r>
      <w:r>
        <w:rPr>
          <w:rFonts w:ascii="Trebuchet MS" w:eastAsia="Times New Roman" w:hAnsi="Trebuchet MS" w:cs="Times New Roman"/>
          <w:color w:val="000000"/>
          <w:sz w:val="24"/>
          <w:szCs w:val="24"/>
          <w:lang w:val="en-IN" w:eastAsia="en-IN"/>
        </w:rPr>
        <w: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sidRPr="008704B7">
        <w:rPr>
          <w:rStyle w:val="typ"/>
          <w:rFonts w:ascii="Trebuchet MS" w:hAnsi="Trebuchet MS"/>
          <w:color w:val="7F0055"/>
          <w:sz w:val="24"/>
          <w:szCs w:val="24"/>
        </w:rPr>
        <w:t>MyActivity</w:t>
      </w:r>
      <w:proofErr w:type="spellEnd"/>
      <w:r w:rsidRPr="008704B7">
        <w:rPr>
          <w:rFonts w:ascii="Trebuchet MS" w:hAnsi="Trebuchet MS"/>
          <w:color w:val="313131"/>
          <w:sz w:val="24"/>
          <w:szCs w:val="24"/>
        </w:rPr>
        <w:t xml:space="preserve"> extends </w:t>
      </w:r>
      <w:r w:rsidRPr="008704B7">
        <w:rPr>
          <w:rStyle w:val="typ"/>
          <w:rFonts w:ascii="Trebuchet MS" w:hAnsi="Trebuchet MS"/>
          <w:color w:val="7F0055"/>
          <w:sz w:val="24"/>
          <w:szCs w:val="24"/>
        </w:rPr>
        <w:t xml:space="preserve">Activity </w:t>
      </w:r>
      <w:r w:rsidRPr="008704B7">
        <w:rPr>
          <w:rFonts w:ascii="Trebuchet MS" w:hAnsi="Trebuchet MS"/>
          <w:color w:val="313131"/>
          <w:sz w:val="24"/>
          <w:szCs w:val="24"/>
        </w:rPr>
        <w: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r w:rsidRPr="008704B7">
        <w:rPr>
          <w:rStyle w:val="kwd"/>
          <w:rFonts w:ascii="Trebuchet MS" w:hAnsi="Trebuchet MS"/>
          <w:color w:val="000088"/>
          <w:sz w:val="24"/>
          <w:szCs w:val="24"/>
        </w:rPr>
        <w:t>private void</w:t>
      </w:r>
      <w:r w:rsidRPr="008704B7">
        <w:rPr>
          <w:rFonts w:ascii="Trebuchet MS" w:hAnsi="Trebuchet MS"/>
          <w:color w:val="313131"/>
          <w:sz w:val="24"/>
          <w:szCs w:val="24"/>
        </w:rPr>
        <w:t xml:space="preserve"> </w:t>
      </w:r>
      <w:proofErr w:type="spellStart"/>
      <w:proofErr w:type="gramStart"/>
      <w:r>
        <w:rPr>
          <w:rStyle w:val="typ"/>
          <w:rFonts w:ascii="Trebuchet MS" w:hAnsi="Trebuchet MS"/>
          <w:color w:val="7F0055"/>
          <w:sz w:val="24"/>
          <w:szCs w:val="24"/>
        </w:rPr>
        <w:t>startMyService</w:t>
      </w:r>
      <w:proofErr w:type="spellEnd"/>
      <w:r w:rsidRPr="008704B7">
        <w:rPr>
          <w:rStyle w:val="typ"/>
          <w:rFonts w:ascii="Trebuchet MS" w:hAnsi="Trebuchet MS"/>
          <w:color w:val="7F0055"/>
          <w:sz w:val="24"/>
          <w:szCs w:val="24"/>
        </w:rPr>
        <w:t>(</w:t>
      </w:r>
      <w:proofErr w:type="gramEnd"/>
      <w:r w:rsidRPr="008704B7">
        <w:rPr>
          <w:rStyle w:val="typ"/>
          <w:rFonts w:ascii="Trebuchet MS" w:hAnsi="Trebuchet MS"/>
          <w:color w:val="7F0055"/>
          <w:sz w:val="24"/>
          <w:szCs w:val="24"/>
        </w:rPr>
        <w:t>)</w:t>
      </w:r>
      <w:r w:rsidRPr="008704B7">
        <w:rPr>
          <w:rFonts w:ascii="Trebuchet MS" w:hAnsi="Trebuchet MS"/>
          <w:color w:val="313131"/>
          <w:sz w:val="24"/>
          <w:szCs w:val="24"/>
        </w:rPr>
        <w:t xml:space="preserve">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if (</w:t>
      </w:r>
      <w:proofErr w:type="spellStart"/>
      <w:proofErr w:type="gramStart"/>
      <w:r w:rsidRPr="008704B7">
        <w:rPr>
          <w:rFonts w:ascii="Trebuchet MS" w:hAnsi="Trebuchet MS"/>
          <w:color w:val="313131"/>
          <w:sz w:val="24"/>
          <w:szCs w:val="24"/>
        </w:rPr>
        <w:t>isPreAndroidO</w:t>
      </w:r>
      <w:proofErr w:type="spellEnd"/>
      <w:r w:rsidRPr="008704B7">
        <w:rPr>
          <w:rFonts w:ascii="Trebuchet MS" w:hAnsi="Trebuchet MS"/>
          <w:color w:val="313131"/>
          <w:sz w:val="24"/>
          <w:szCs w:val="24"/>
        </w:rPr>
        <w:t>(</w:t>
      </w:r>
      <w:proofErr w:type="gramEnd"/>
      <w:r w:rsidRPr="008704B7">
        <w:rPr>
          <w:rFonts w:ascii="Trebuchet MS" w:hAnsi="Trebuchet MS"/>
          <w:color w:val="313131"/>
          <w:sz w:val="24"/>
          <w:szCs w:val="24"/>
        </w:rPr>
        <w:t>))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Log.d</w:t>
      </w:r>
      <w:proofErr w:type="spellEnd"/>
      <w:r w:rsidRPr="008704B7">
        <w:rPr>
          <w:rFonts w:ascii="Trebuchet MS" w:hAnsi="Trebuchet MS"/>
          <w:color w:val="313131"/>
          <w:sz w:val="24"/>
          <w:szCs w:val="24"/>
        </w:rPr>
        <w:t>(TAG, "Running on Android N or lower");</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startService(intent);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 else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Log.d</w:t>
      </w:r>
      <w:proofErr w:type="spellEnd"/>
      <w:r w:rsidRPr="008704B7">
        <w:rPr>
          <w:rFonts w:ascii="Trebuchet MS" w:hAnsi="Trebuchet MS"/>
          <w:color w:val="313131"/>
          <w:sz w:val="24"/>
          <w:szCs w:val="24"/>
        </w:rPr>
        <w:t>(TAG, "Running on Android O");</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startForegroundService</w:t>
      </w:r>
      <w:proofErr w:type="spellEnd"/>
      <w:r w:rsidRPr="008704B7">
        <w:rPr>
          <w:rFonts w:ascii="Trebuchet MS" w:hAnsi="Trebuchet MS"/>
          <w:color w:val="313131"/>
          <w:sz w:val="24"/>
          <w:szCs w:val="24"/>
        </w:rPr>
        <w:t>(intent);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
    <w:p w:rsid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
    <w:p w:rsidR="0088371D" w:rsidRDefault="0088371D"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88371D" w:rsidRPr="008704B7" w:rsidRDefault="0088371D" w:rsidP="0088371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r w:rsidRPr="008704B7">
        <w:rPr>
          <w:rStyle w:val="kwd"/>
          <w:rFonts w:ascii="Trebuchet MS" w:hAnsi="Trebuchet MS"/>
          <w:color w:val="000088"/>
          <w:sz w:val="24"/>
          <w:szCs w:val="24"/>
        </w:rPr>
        <w:t>private void</w:t>
      </w:r>
      <w:r w:rsidRPr="008704B7">
        <w:rPr>
          <w:rFonts w:ascii="Trebuchet MS" w:hAnsi="Trebuchet MS"/>
          <w:color w:val="313131"/>
          <w:sz w:val="24"/>
          <w:szCs w:val="24"/>
        </w:rPr>
        <w:t xml:space="preserve"> </w:t>
      </w:r>
      <w:proofErr w:type="spellStart"/>
      <w:proofErr w:type="gramStart"/>
      <w:r>
        <w:rPr>
          <w:rStyle w:val="typ"/>
          <w:rFonts w:ascii="Trebuchet MS" w:hAnsi="Trebuchet MS"/>
          <w:color w:val="7F0055"/>
          <w:sz w:val="24"/>
          <w:szCs w:val="24"/>
        </w:rPr>
        <w:t>stopMyService</w:t>
      </w:r>
      <w:proofErr w:type="spellEnd"/>
      <w:r w:rsidRPr="008704B7">
        <w:rPr>
          <w:rStyle w:val="typ"/>
          <w:rFonts w:ascii="Trebuchet MS" w:hAnsi="Trebuchet MS"/>
          <w:color w:val="7F0055"/>
          <w:sz w:val="24"/>
          <w:szCs w:val="24"/>
        </w:rPr>
        <w:t>(</w:t>
      </w:r>
      <w:proofErr w:type="gramEnd"/>
      <w:r w:rsidRPr="008704B7">
        <w:rPr>
          <w:rStyle w:val="typ"/>
          <w:rFonts w:ascii="Trebuchet MS" w:hAnsi="Trebuchet MS"/>
          <w:color w:val="7F0055"/>
          <w:sz w:val="24"/>
          <w:szCs w:val="24"/>
        </w:rPr>
        <w:t>)</w:t>
      </w:r>
      <w:r w:rsidRPr="008704B7">
        <w:rPr>
          <w:rFonts w:ascii="Trebuchet MS" w:hAnsi="Trebuchet MS"/>
          <w:color w:val="313131"/>
          <w:sz w:val="24"/>
          <w:szCs w:val="24"/>
        </w:rPr>
        <w:t xml:space="preserve"> {</w:t>
      </w:r>
    </w:p>
    <w:p w:rsidR="0088371D" w:rsidRPr="008704B7" w:rsidRDefault="0088371D" w:rsidP="0088371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lastRenderedPageBreak/>
        <w:t xml:space="preserve">            </w:t>
      </w:r>
      <w:proofErr w:type="spellStart"/>
      <w:r>
        <w:rPr>
          <w:rFonts w:ascii="Trebuchet MS" w:hAnsi="Trebuchet MS"/>
          <w:color w:val="313131"/>
          <w:sz w:val="24"/>
          <w:szCs w:val="24"/>
        </w:rPr>
        <w:t>stopService</w:t>
      </w:r>
      <w:proofErr w:type="spellEnd"/>
      <w:r>
        <w:rPr>
          <w:rFonts w:ascii="Trebuchet MS" w:hAnsi="Trebuchet MS"/>
          <w:color w:val="313131"/>
          <w:sz w:val="24"/>
          <w:szCs w:val="24"/>
        </w:rPr>
        <w:t>(intent);</w:t>
      </w:r>
    </w:p>
    <w:p w:rsidR="0088371D" w:rsidRPr="008704B7" w:rsidRDefault="0088371D"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   }</w:t>
      </w:r>
    </w:p>
    <w:p w:rsidR="00B313EE" w:rsidRPr="00B313EE" w:rsidRDefault="008704B7"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w:t>
      </w:r>
    </w:p>
    <w:p w:rsidR="0088371D" w:rsidRPr="000C772A" w:rsidRDefault="000C772A" w:rsidP="000C772A">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2" w:name="_Toc524690079"/>
      <w:proofErr w:type="spellStart"/>
      <w:r w:rsidRPr="000C772A">
        <w:rPr>
          <w:rFonts w:ascii="Trebuchet MS" w:eastAsia="Times New Roman" w:hAnsi="Trebuchet MS" w:cs="Times New Roman"/>
          <w:color w:val="000000"/>
          <w:sz w:val="24"/>
          <w:szCs w:val="24"/>
          <w:lang w:val="en-IN" w:eastAsia="en-IN"/>
        </w:rPr>
        <w:t>IntentService</w:t>
      </w:r>
      <w:bookmarkEnd w:id="52"/>
      <w:proofErr w:type="spellEnd"/>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roofErr w:type="spellStart"/>
      <w:r w:rsidRPr="00B313EE">
        <w:rPr>
          <w:rFonts w:ascii="Trebuchet MS" w:eastAsia="Times New Roman" w:hAnsi="Trebuchet MS" w:cs="Times New Roman"/>
          <w:color w:val="000000"/>
          <w:sz w:val="24"/>
          <w:szCs w:val="24"/>
          <w:lang w:val="en-IN" w:eastAsia="en-IN"/>
        </w:rPr>
        <w:t>IntentService</w:t>
      </w:r>
      <w:proofErr w:type="spellEnd"/>
      <w:r w:rsidR="00660F18">
        <w:rPr>
          <w:rFonts w:ascii="Trebuchet MS" w:eastAsia="Times New Roman" w:hAnsi="Trebuchet MS" w:cs="Times New Roman"/>
          <w:color w:val="000000"/>
          <w:sz w:val="24"/>
          <w:szCs w:val="24"/>
          <w:lang w:val="en-IN" w:eastAsia="en-IN"/>
        </w:rPr>
        <w:t xml:space="preserve"> </w:t>
      </w:r>
      <w:r w:rsidRPr="00B313EE">
        <w:rPr>
          <w:rFonts w:ascii="Trebuchet MS" w:eastAsia="Times New Roman" w:hAnsi="Trebuchet MS" w:cs="Times New Roman"/>
          <w:color w:val="000000"/>
          <w:sz w:val="24"/>
          <w:szCs w:val="24"/>
          <w:lang w:val="en-IN" w:eastAsia="en-IN"/>
        </w:rPr>
        <w:t xml:space="preserve">has separate thread built in! </w:t>
      </w:r>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Class </w:t>
      </w:r>
      <w:proofErr w:type="spellStart"/>
      <w:r w:rsidRPr="00B313EE">
        <w:rPr>
          <w:rFonts w:ascii="Trebuchet MS" w:eastAsia="Times New Roman" w:hAnsi="Trebuchet MS" w:cs="Times New Roman"/>
          <w:color w:val="000000"/>
          <w:sz w:val="24"/>
          <w:szCs w:val="24"/>
          <w:lang w:val="en-IN" w:eastAsia="en-IN"/>
        </w:rPr>
        <w:t>inherites</w:t>
      </w:r>
      <w:proofErr w:type="spellEnd"/>
      <w:r w:rsidR="00660F18">
        <w:rPr>
          <w:rFonts w:ascii="Trebuchet MS" w:eastAsia="Times New Roman" w:hAnsi="Trebuchet MS" w:cs="Times New Roman"/>
          <w:color w:val="000000"/>
          <w:sz w:val="24"/>
          <w:szCs w:val="24"/>
          <w:lang w:val="en-IN" w:eastAsia="en-IN"/>
        </w:rPr>
        <w:t xml:space="preserve"> </w:t>
      </w:r>
      <w:proofErr w:type="spellStart"/>
      <w:r w:rsidR="00660F18">
        <w:rPr>
          <w:rFonts w:ascii="Trebuchet MS" w:eastAsia="Times New Roman" w:hAnsi="Trebuchet MS" w:cs="Times New Roman"/>
          <w:color w:val="000000"/>
          <w:sz w:val="24"/>
          <w:szCs w:val="24"/>
          <w:lang w:val="en-IN" w:eastAsia="en-IN"/>
        </w:rPr>
        <w:t>IntentService</w:t>
      </w:r>
      <w:proofErr w:type="spellEnd"/>
      <w:r w:rsidR="00660F18">
        <w:rPr>
          <w:rFonts w:ascii="Trebuchet MS" w:eastAsia="Times New Roman" w:hAnsi="Trebuchet MS" w:cs="Times New Roman"/>
          <w:color w:val="000000"/>
          <w:sz w:val="24"/>
          <w:szCs w:val="24"/>
          <w:lang w:val="en-IN" w:eastAsia="en-IN"/>
        </w:rPr>
        <w:t xml:space="preserve">, </w:t>
      </w:r>
      <w:r w:rsidRPr="00B313EE">
        <w:rPr>
          <w:rFonts w:ascii="Trebuchet MS" w:eastAsia="Times New Roman" w:hAnsi="Trebuchet MS" w:cs="Times New Roman"/>
          <w:color w:val="000000"/>
          <w:sz w:val="24"/>
          <w:szCs w:val="24"/>
          <w:lang w:val="en-IN" w:eastAsia="en-IN"/>
        </w:rPr>
        <w:t xml:space="preserve">overrides </w:t>
      </w:r>
      <w:proofErr w:type="spellStart"/>
      <w:proofErr w:type="gramStart"/>
      <w:r w:rsidRPr="00B313EE">
        <w:rPr>
          <w:rFonts w:ascii="Trebuchet MS" w:eastAsia="Times New Roman" w:hAnsi="Trebuchet MS" w:cs="Times New Roman"/>
          <w:color w:val="000000"/>
          <w:sz w:val="24"/>
          <w:szCs w:val="24"/>
          <w:lang w:val="en-IN" w:eastAsia="en-IN"/>
        </w:rPr>
        <w:t>onHandleIntent</w:t>
      </w:r>
      <w:proofErr w:type="spellEnd"/>
      <w:r w:rsidRPr="00B313EE">
        <w:rPr>
          <w:rFonts w:ascii="Trebuchet MS" w:eastAsia="Times New Roman" w:hAnsi="Trebuchet MS" w:cs="Times New Roman"/>
          <w:color w:val="000000"/>
          <w:sz w:val="24"/>
          <w:szCs w:val="24"/>
          <w:lang w:val="en-IN" w:eastAsia="en-IN"/>
        </w:rPr>
        <w:t>(</w:t>
      </w:r>
      <w:proofErr w:type="gramEnd"/>
      <w:r w:rsidRPr="00B313EE">
        <w:rPr>
          <w:rFonts w:ascii="Trebuchet MS" w:eastAsia="Times New Roman" w:hAnsi="Trebuchet MS" w:cs="Times New Roman"/>
          <w:color w:val="000000"/>
          <w:sz w:val="24"/>
          <w:szCs w:val="24"/>
          <w:lang w:val="en-IN" w:eastAsia="en-IN"/>
        </w:rPr>
        <w:t xml:space="preserve">) </w:t>
      </w:r>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Everything is done on separate thread </w:t>
      </w:r>
    </w:p>
    <w:p w:rsidR="00B313EE" w:rsidRP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Cannot directly interact with UI</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Pr>
          <w:rStyle w:val="typ"/>
          <w:rFonts w:ascii="Trebuchet MS" w:hAnsi="Trebuchet MS"/>
          <w:color w:val="7F0055"/>
          <w:sz w:val="24"/>
          <w:szCs w:val="24"/>
        </w:rPr>
        <w:t>PullService</w:t>
      </w:r>
      <w:proofErr w:type="spellEnd"/>
      <w:r w:rsidRPr="008704B7">
        <w:rPr>
          <w:rFonts w:ascii="Trebuchet MS" w:hAnsi="Trebuchet MS"/>
          <w:color w:val="313131"/>
          <w:sz w:val="24"/>
          <w:szCs w:val="24"/>
        </w:rPr>
        <w:t xml:space="preserve"> extends </w:t>
      </w:r>
      <w:proofErr w:type="spellStart"/>
      <w:r>
        <w:rPr>
          <w:rStyle w:val="typ"/>
          <w:rFonts w:ascii="Trebuchet MS" w:hAnsi="Trebuchet MS"/>
          <w:color w:val="7F0055"/>
          <w:sz w:val="24"/>
          <w:szCs w:val="24"/>
        </w:rPr>
        <w:t>IntentService</w:t>
      </w:r>
      <w:proofErr w:type="spellEnd"/>
      <w:r w:rsidRPr="008704B7">
        <w:rPr>
          <w:rStyle w:val="typ"/>
          <w:rFonts w:ascii="Trebuchet MS" w:hAnsi="Trebuchet MS"/>
          <w:color w:val="7F0055"/>
          <w:sz w:val="24"/>
          <w:szCs w:val="24"/>
        </w:rPr>
        <w:t xml:space="preserve"> </w:t>
      </w:r>
      <w:r w:rsidRPr="008704B7">
        <w:rPr>
          <w:rFonts w:ascii="Trebuchet MS" w:hAnsi="Trebuchet MS"/>
          <w:color w:val="313131"/>
          <w:sz w:val="24"/>
          <w:szCs w:val="24"/>
        </w:rPr>
        <w:t>{</w:t>
      </w:r>
    </w:p>
    <w:p w:rsidR="00B313EE" w:rsidRP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313EE">
        <w:rPr>
          <w:rFonts w:ascii="Trebuchet MS" w:eastAsia="Times New Roman" w:hAnsi="Trebuchet MS" w:cs="Times New Roman"/>
          <w:color w:val="000000"/>
          <w:sz w:val="24"/>
          <w:szCs w:val="24"/>
          <w:lang w:val="en-IN" w:eastAsia="en-IN"/>
        </w:rPr>
        <w:t xml:space="preserve">@Override </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protected void </w:t>
      </w:r>
      <w:proofErr w:type="spellStart"/>
      <w:proofErr w:type="gramStart"/>
      <w:r w:rsidRPr="00B313EE">
        <w:rPr>
          <w:rStyle w:val="typ"/>
          <w:color w:val="7F0055"/>
        </w:rPr>
        <w:t>onHandleIntent</w:t>
      </w:r>
      <w:proofErr w:type="spellEnd"/>
      <w:r w:rsidRPr="00B313EE">
        <w:rPr>
          <w:rFonts w:ascii="Trebuchet MS" w:eastAsia="Times New Roman" w:hAnsi="Trebuchet MS" w:cs="Times New Roman"/>
          <w:color w:val="000000"/>
          <w:sz w:val="24"/>
          <w:szCs w:val="24"/>
          <w:lang w:val="en-IN" w:eastAsia="en-IN"/>
        </w:rPr>
        <w:t>(</w:t>
      </w:r>
      <w:proofErr w:type="gramEnd"/>
      <w:r w:rsidRPr="00B313EE">
        <w:rPr>
          <w:rFonts w:ascii="Trebuchet MS" w:eastAsia="Times New Roman" w:hAnsi="Trebuchet MS" w:cs="Times New Roman"/>
          <w:color w:val="000000"/>
          <w:sz w:val="24"/>
          <w:szCs w:val="24"/>
          <w:lang w:val="en-IN" w:eastAsia="en-IN"/>
        </w:rPr>
        <w:t xml:space="preserve">Intent </w:t>
      </w:r>
      <w:proofErr w:type="spellStart"/>
      <w:r w:rsidRPr="00B313EE">
        <w:rPr>
          <w:rFonts w:ascii="Trebuchet MS" w:eastAsia="Times New Roman" w:hAnsi="Trebuchet MS" w:cs="Times New Roman"/>
          <w:color w:val="000000"/>
          <w:sz w:val="24"/>
          <w:szCs w:val="24"/>
          <w:lang w:val="en-IN" w:eastAsia="en-IN"/>
        </w:rPr>
        <w:t>workIntent</w:t>
      </w:r>
      <w:proofErr w:type="spellEnd"/>
      <w:r w:rsidRPr="00B313EE">
        <w:rPr>
          <w:rFonts w:ascii="Trebuchet MS" w:eastAsia="Times New Roman" w:hAnsi="Trebuchet MS" w:cs="Times New Roman"/>
          <w:color w:val="000000"/>
          <w:sz w:val="24"/>
          <w:szCs w:val="24"/>
          <w:lang w:val="en-IN" w:eastAsia="en-IN"/>
        </w:rPr>
        <w:t>)</w:t>
      </w:r>
      <w:r>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Gets data from the incoming Intent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String </w:t>
      </w:r>
      <w:proofErr w:type="spellStart"/>
      <w:r w:rsidRPr="00B313EE">
        <w:rPr>
          <w:rFonts w:ascii="Trebuchet MS" w:eastAsia="Times New Roman" w:hAnsi="Trebuchet MS" w:cs="Times New Roman"/>
          <w:color w:val="000000"/>
          <w:sz w:val="24"/>
          <w:szCs w:val="24"/>
          <w:lang w:val="en-IN" w:eastAsia="en-IN"/>
        </w:rPr>
        <w:t>dataString</w:t>
      </w:r>
      <w:proofErr w:type="spellEnd"/>
      <w:r w:rsidRPr="00B313EE">
        <w:rPr>
          <w:rFonts w:ascii="Trebuchet MS" w:eastAsia="Times New Roman" w:hAnsi="Trebuchet MS" w:cs="Times New Roman"/>
          <w:color w:val="000000"/>
          <w:sz w:val="24"/>
          <w:szCs w:val="24"/>
          <w:lang w:val="en-IN" w:eastAsia="en-IN"/>
        </w:rPr>
        <w:t xml:space="preserve"> = </w:t>
      </w:r>
      <w:proofErr w:type="spellStart"/>
      <w:r w:rsidRPr="00B313EE">
        <w:rPr>
          <w:rFonts w:ascii="Trebuchet MS" w:eastAsia="Times New Roman" w:hAnsi="Trebuchet MS" w:cs="Times New Roman"/>
          <w:color w:val="000000"/>
          <w:sz w:val="24"/>
          <w:szCs w:val="24"/>
          <w:lang w:val="en-IN" w:eastAsia="en-IN"/>
        </w:rPr>
        <w:t>workIntent.getDataString</w:t>
      </w:r>
      <w:proofErr w:type="spellEnd"/>
      <w:r w:rsidRPr="00B313EE">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 Do work here, based on the contents of </w:t>
      </w:r>
      <w:proofErr w:type="spellStart"/>
      <w:r w:rsidRPr="00B313EE">
        <w:rPr>
          <w:rFonts w:ascii="Trebuchet MS" w:eastAsia="Times New Roman" w:hAnsi="Trebuchet MS" w:cs="Times New Roman"/>
          <w:color w:val="000000"/>
          <w:sz w:val="24"/>
          <w:szCs w:val="24"/>
          <w:lang w:val="en-IN" w:eastAsia="en-IN"/>
        </w:rPr>
        <w:t>dataString</w:t>
      </w:r>
      <w:proofErr w:type="spellEnd"/>
      <w:r w:rsidRPr="00B313EE">
        <w:rPr>
          <w:rFonts w:ascii="Trebuchet MS" w:eastAsia="Times New Roman" w:hAnsi="Trebuchet MS" w:cs="Times New Roman"/>
          <w:color w:val="000000"/>
          <w:sz w:val="24"/>
          <w:szCs w:val="24"/>
          <w:lang w:val="en-IN" w:eastAsia="en-IN"/>
        </w:rPr>
        <w:t xml:space="preserve"> ...</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p w:rsidR="00B313EE" w:rsidRPr="00660F18" w:rsidRDefault="00B313EE" w:rsidP="00660F1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p w:rsidR="00246AA3" w:rsidRDefault="00246AA3" w:rsidP="00246AA3">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3" w:name="_Toc524690080"/>
      <w:r>
        <w:rPr>
          <w:rFonts w:ascii="Trebuchet MS" w:eastAsia="Times New Roman" w:hAnsi="Trebuchet MS" w:cs="Times New Roman"/>
          <w:color w:val="000000"/>
          <w:sz w:val="24"/>
          <w:szCs w:val="24"/>
          <w:lang w:val="en-IN" w:eastAsia="en-IN"/>
        </w:rPr>
        <w:t>About Bound Service</w:t>
      </w:r>
      <w:bookmarkEnd w:id="53"/>
    </w:p>
    <w:p w:rsidR="00C9773C" w:rsidRPr="00660F18" w:rsidRDefault="00C9773C"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Create bound service if you want to</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interact with the service from activities or other </w:t>
      </w:r>
      <w:r w:rsidR="00246AA3" w:rsidRPr="00660F18">
        <w:rPr>
          <w:rFonts w:ascii="Trebuchet MS" w:eastAsia="Times New Roman" w:hAnsi="Trebuchet MS" w:cs="Times New Roman"/>
          <w:color w:val="000000"/>
          <w:sz w:val="24"/>
          <w:szCs w:val="24"/>
          <w:lang w:val="en-IN" w:eastAsia="en-IN"/>
        </w:rPr>
        <w:t>components</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Expose some of app’s </w:t>
      </w:r>
      <w:r w:rsidR="00246AA3" w:rsidRPr="00660F18">
        <w:rPr>
          <w:rFonts w:ascii="Trebuchet MS" w:eastAsia="Times New Roman" w:hAnsi="Trebuchet MS" w:cs="Times New Roman"/>
          <w:color w:val="000000"/>
          <w:sz w:val="24"/>
          <w:szCs w:val="24"/>
          <w:lang w:val="en-IN" w:eastAsia="en-IN"/>
        </w:rPr>
        <w:t>f</w:t>
      </w:r>
      <w:r w:rsidRPr="00660F18">
        <w:rPr>
          <w:rFonts w:ascii="Trebuchet MS" w:eastAsia="Times New Roman" w:hAnsi="Trebuchet MS" w:cs="Times New Roman"/>
          <w:color w:val="000000"/>
          <w:sz w:val="24"/>
          <w:szCs w:val="24"/>
          <w:lang w:val="en-IN" w:eastAsia="en-IN"/>
        </w:rPr>
        <w:t xml:space="preserve">unctionality to other apps </w:t>
      </w:r>
      <w:r w:rsidR="00246AA3" w:rsidRPr="00660F18">
        <w:rPr>
          <w:rFonts w:ascii="Trebuchet MS" w:eastAsia="Times New Roman" w:hAnsi="Trebuchet MS" w:cs="Times New Roman"/>
          <w:color w:val="000000"/>
          <w:sz w:val="24"/>
          <w:szCs w:val="24"/>
          <w:lang w:val="en-IN" w:eastAsia="en-IN"/>
        </w:rPr>
        <w:t>(IPC)</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p>
    <w:p w:rsidR="00C9773C" w:rsidRPr="00660F18" w:rsidRDefault="00C9773C" w:rsidP="00C9773C">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To create bound service, implement </w:t>
      </w:r>
      <w:proofErr w:type="spellStart"/>
      <w:proofErr w:type="gramStart"/>
      <w:r w:rsidRPr="00660F18">
        <w:rPr>
          <w:rStyle w:val="typ"/>
          <w:rFonts w:ascii="Trebuchet MS" w:hAnsi="Trebuchet MS"/>
          <w:color w:val="7F0055"/>
          <w:sz w:val="24"/>
          <w:szCs w:val="24"/>
        </w:rPr>
        <w:t>onBind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hAnsi="Trebuchet MS"/>
          <w:sz w:val="24"/>
          <w:szCs w:val="24"/>
          <w:lang w:val="en-IN" w:eastAsia="en-IN"/>
        </w:rPr>
      </w:pPr>
    </w:p>
    <w:p w:rsidR="00C9773C" w:rsidRPr="00660F18" w:rsidRDefault="00C9773C" w:rsidP="002A2600">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eastAsia="Times New Roman" w:hAnsi="Trebuchet MS" w:cs="Times New Roman"/>
          <w:color w:val="000000"/>
          <w:sz w:val="24"/>
          <w:szCs w:val="24"/>
          <w:lang w:val="en-IN" w:eastAsia="en-IN"/>
        </w:rPr>
        <w:t xml:space="preserve">A bound service typically lives only </w:t>
      </w:r>
      <w:r w:rsidR="00246AA3" w:rsidRPr="00660F18">
        <w:rPr>
          <w:rFonts w:ascii="Trebuchet MS" w:eastAsia="Times New Roman" w:hAnsi="Trebuchet MS" w:cs="Times New Roman"/>
          <w:color w:val="000000"/>
          <w:sz w:val="24"/>
          <w:szCs w:val="24"/>
          <w:lang w:val="en-IN" w:eastAsia="en-IN"/>
        </w:rPr>
        <w:t>w</w:t>
      </w:r>
      <w:r w:rsidRPr="00660F18">
        <w:rPr>
          <w:rFonts w:ascii="Trebuchet MS" w:eastAsia="Times New Roman" w:hAnsi="Trebuchet MS" w:cs="Times New Roman"/>
          <w:color w:val="000000"/>
          <w:sz w:val="24"/>
          <w:szCs w:val="24"/>
          <w:lang w:val="en-IN" w:eastAsia="en-IN"/>
        </w:rPr>
        <w:t xml:space="preserve">hile it serves another application component and does not run in the background </w:t>
      </w:r>
      <w:r w:rsidR="00246AA3" w:rsidRPr="00660F18">
        <w:rPr>
          <w:rFonts w:ascii="Trebuchet MS" w:eastAsia="Times New Roman" w:hAnsi="Trebuchet MS" w:cs="Times New Roman"/>
          <w:color w:val="000000"/>
          <w:sz w:val="24"/>
          <w:szCs w:val="24"/>
          <w:lang w:val="en-IN" w:eastAsia="en-IN"/>
        </w:rPr>
        <w:t>indefinitely</w:t>
      </w:r>
      <w:r w:rsidRPr="00660F18">
        <w:rPr>
          <w:rFonts w:ascii="Trebuchet MS" w:eastAsia="Times New Roman" w:hAnsi="Trebuchet MS" w:cs="Times New Roman"/>
          <w:color w:val="000000"/>
          <w:sz w:val="24"/>
          <w:szCs w:val="24"/>
          <w:lang w:val="en-IN" w:eastAsia="en-IN"/>
        </w:rPr>
        <w:t>.</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hAnsi="Trebuchet MS"/>
          <w:sz w:val="24"/>
          <w:szCs w:val="24"/>
          <w:lang w:val="en-IN" w:eastAsia="en-IN"/>
        </w:rPr>
      </w:pPr>
    </w:p>
    <w:p w:rsidR="00C9773C" w:rsidRPr="00660F18" w:rsidRDefault="00C9773C" w:rsidP="00C9773C">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Creating </w:t>
      </w:r>
      <w:r w:rsidR="00246AA3" w:rsidRPr="00660F18">
        <w:rPr>
          <w:rFonts w:ascii="Trebuchet MS" w:hAnsi="Trebuchet MS"/>
          <w:sz w:val="24"/>
          <w:szCs w:val="24"/>
          <w:lang w:val="en-IN" w:eastAsia="en-IN"/>
        </w:rPr>
        <w:t xml:space="preserve">a </w:t>
      </w:r>
      <w:r w:rsidRPr="00660F18">
        <w:rPr>
          <w:rFonts w:ascii="Trebuchet MS" w:hAnsi="Trebuchet MS"/>
          <w:sz w:val="24"/>
          <w:szCs w:val="24"/>
          <w:lang w:val="en-IN" w:eastAsia="en-IN"/>
        </w:rPr>
        <w:t xml:space="preserve">Bound </w:t>
      </w:r>
      <w:r w:rsidR="00246AA3" w:rsidRPr="00660F18">
        <w:rPr>
          <w:rFonts w:ascii="Trebuchet MS" w:hAnsi="Trebuchet MS"/>
          <w:sz w:val="24"/>
          <w:szCs w:val="24"/>
          <w:lang w:val="en-IN" w:eastAsia="en-IN"/>
        </w:rPr>
        <w:t>Service</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Private Service for your own </w:t>
      </w:r>
      <w:r w:rsidR="00246AA3" w:rsidRPr="00660F18">
        <w:rPr>
          <w:rFonts w:ascii="Trebuchet MS" w:hAnsi="Trebuchet MS"/>
          <w:sz w:val="24"/>
          <w:szCs w:val="24"/>
          <w:lang w:val="en-IN" w:eastAsia="en-IN"/>
        </w:rPr>
        <w:t xml:space="preserve">app </w:t>
      </w:r>
    </w:p>
    <w:p w:rsidR="00C9773C" w:rsidRPr="00660F18" w:rsidRDefault="00C9773C" w:rsidP="00C9773C">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Extend Binder class</w:t>
      </w:r>
    </w:p>
    <w:p w:rsidR="00C9773C" w:rsidRPr="00660F18" w:rsidRDefault="00C9773C" w:rsidP="00C9773C">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Example: music application </w:t>
      </w:r>
      <w:r w:rsidR="00246AA3" w:rsidRPr="00660F18">
        <w:rPr>
          <w:rFonts w:ascii="Trebuchet MS" w:hAnsi="Trebuchet MS"/>
          <w:sz w:val="24"/>
          <w:szCs w:val="24"/>
          <w:lang w:val="en-IN" w:eastAsia="en-IN"/>
        </w:rPr>
        <w:t>tha</w:t>
      </w:r>
      <w:r w:rsidRPr="00660F18">
        <w:rPr>
          <w:rFonts w:ascii="Trebuchet MS" w:hAnsi="Trebuchet MS"/>
          <w:sz w:val="24"/>
          <w:szCs w:val="24"/>
          <w:lang w:val="en-IN" w:eastAsia="en-IN"/>
        </w:rPr>
        <w:t xml:space="preserve">t needs to bind an activity to its own service that's playing music in the </w:t>
      </w:r>
      <w:r w:rsidR="00246AA3" w:rsidRPr="00660F18">
        <w:rPr>
          <w:rFonts w:ascii="Trebuchet MS" w:hAnsi="Trebuchet MS"/>
          <w:sz w:val="24"/>
          <w:szCs w:val="24"/>
          <w:lang w:val="en-IN" w:eastAsia="en-IN"/>
        </w:rPr>
        <w:t>background.</w:t>
      </w:r>
    </w:p>
    <w:p w:rsidR="00660F18" w:rsidRPr="00660F18" w:rsidRDefault="00C9773C"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lastRenderedPageBreak/>
        <w:t xml:space="preserve">Service </w:t>
      </w:r>
      <w:r w:rsidR="00246AA3" w:rsidRPr="00660F18">
        <w:rPr>
          <w:rFonts w:ascii="Trebuchet MS" w:hAnsi="Trebuchet MS"/>
          <w:sz w:val="24"/>
          <w:szCs w:val="24"/>
          <w:lang w:val="en-IN" w:eastAsia="en-IN"/>
        </w:rPr>
        <w:t>for</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other</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apps</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(work</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across</w:t>
      </w:r>
      <w:r w:rsidRPr="00660F18">
        <w:rPr>
          <w:rFonts w:ascii="Trebuchet MS" w:hAnsi="Trebuchet MS"/>
          <w:sz w:val="24"/>
          <w:szCs w:val="24"/>
          <w:lang w:val="en-IN" w:eastAsia="en-IN"/>
        </w:rPr>
        <w:t xml:space="preserve"> </w:t>
      </w:r>
      <w:r w:rsidR="00660F18" w:rsidRPr="00660F18">
        <w:rPr>
          <w:rFonts w:ascii="Trebuchet MS" w:hAnsi="Trebuchet MS"/>
          <w:sz w:val="24"/>
          <w:szCs w:val="24"/>
          <w:lang w:val="en-IN" w:eastAsia="en-IN"/>
        </w:rPr>
        <w:t>processes)</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Use a </w:t>
      </w:r>
      <w:r w:rsidR="00246AA3" w:rsidRPr="00660F18">
        <w:rPr>
          <w:rFonts w:ascii="Trebuchet MS" w:hAnsi="Trebuchet MS"/>
          <w:sz w:val="24"/>
          <w:szCs w:val="24"/>
          <w:lang w:val="en-IN" w:eastAsia="en-IN"/>
        </w:rPr>
        <w:t>Messenger</w:t>
      </w:r>
    </w:p>
    <w:p w:rsidR="00660F18" w:rsidRPr="00660F18" w:rsidRDefault="00660F18" w:rsidP="00660F18">
      <w:pPr>
        <w:pStyle w:val="ListParagraph"/>
        <w:shd w:val="clear" w:color="auto" w:fill="FFFFFF"/>
        <w:spacing w:before="100" w:beforeAutospacing="1" w:after="100" w:afterAutospacing="1" w:line="240" w:lineRule="auto"/>
        <w:ind w:left="2520"/>
        <w:rPr>
          <w:rFonts w:ascii="Trebuchet MS" w:hAnsi="Trebuchet MS"/>
          <w:sz w:val="24"/>
          <w:szCs w:val="24"/>
          <w:lang w:val="en-IN" w:eastAsia="en-IN"/>
        </w:rPr>
      </w:pPr>
    </w:p>
    <w:p w:rsidR="00660F18" w:rsidRPr="00660F18" w:rsidRDefault="00246AA3" w:rsidP="00246AA3">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E</w:t>
      </w:r>
      <w:r w:rsidR="00660F18" w:rsidRPr="00660F18">
        <w:rPr>
          <w:rFonts w:ascii="Trebuchet MS" w:hAnsi="Trebuchet MS"/>
          <w:sz w:val="24"/>
          <w:szCs w:val="24"/>
          <w:lang w:val="en-IN" w:eastAsia="en-IN"/>
        </w:rPr>
        <w:t xml:space="preserve">xtending </w:t>
      </w:r>
      <w:r w:rsidRPr="00660F18">
        <w:rPr>
          <w:rFonts w:ascii="Trebuchet MS" w:hAnsi="Trebuchet MS"/>
          <w:sz w:val="24"/>
          <w:szCs w:val="24"/>
          <w:lang w:val="en-IN" w:eastAsia="en-IN"/>
        </w:rPr>
        <w:t>Binder</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If your service is private to your app, you can use Binder </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Binder? Defines programming interface that clients can use </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Binder can </w:t>
      </w:r>
    </w:p>
    <w:p w:rsidR="00660F18" w:rsidRPr="00660F18" w:rsidRDefault="00660F18" w:rsidP="00660F18">
      <w:pPr>
        <w:pStyle w:val="ListParagraph"/>
        <w:numPr>
          <w:ilvl w:val="2"/>
          <w:numId w:val="17"/>
        </w:numPr>
        <w:rPr>
          <w:rFonts w:ascii="Trebuchet MS" w:hAnsi="Trebuchet MS"/>
          <w:sz w:val="24"/>
          <w:szCs w:val="24"/>
          <w:lang w:val="en-IN" w:eastAsia="en-IN"/>
        </w:rPr>
      </w:pPr>
      <w:r w:rsidRPr="00660F18">
        <w:rPr>
          <w:rFonts w:ascii="Trebuchet MS" w:hAnsi="Trebuchet MS"/>
          <w:sz w:val="24"/>
          <w:szCs w:val="24"/>
          <w:lang w:val="en-IN" w:eastAsia="en-IN"/>
        </w:rPr>
        <w:t>Contain public method that the client can call</w:t>
      </w:r>
    </w:p>
    <w:p w:rsidR="00660F18" w:rsidRDefault="00660F18" w:rsidP="00660F18">
      <w:pPr>
        <w:pStyle w:val="ListParagraph"/>
        <w:numPr>
          <w:ilvl w:val="2"/>
          <w:numId w:val="17"/>
        </w:numPr>
        <w:rPr>
          <w:rFonts w:ascii="Trebuchet MS" w:hAnsi="Trebuchet MS"/>
          <w:sz w:val="24"/>
          <w:szCs w:val="24"/>
          <w:lang w:val="en-IN" w:eastAsia="en-IN"/>
        </w:rPr>
      </w:pPr>
      <w:r w:rsidRPr="00660F18">
        <w:rPr>
          <w:rFonts w:ascii="Trebuchet MS" w:hAnsi="Trebuchet MS"/>
          <w:sz w:val="24"/>
          <w:szCs w:val="24"/>
          <w:lang w:val="en-IN" w:eastAsia="en-IN"/>
        </w:rPr>
        <w:t>Return the Service object itself, so all the public methods from the service is available</w:t>
      </w:r>
    </w:p>
    <w:p w:rsidR="00F70BC4" w:rsidRDefault="00F70BC4" w:rsidP="00F70BC4">
      <w:pPr>
        <w:ind w:left="2160"/>
        <w:rPr>
          <w:rFonts w:ascii="Trebuchet MS" w:hAnsi="Trebuchet MS"/>
          <w:sz w:val="24"/>
          <w:szCs w:val="24"/>
          <w:lang w:val="en-IN" w:eastAsia="en-IN"/>
        </w:rPr>
      </w:pPr>
    </w:p>
    <w:p w:rsidR="00F70BC4" w:rsidRPr="00F70BC4" w:rsidRDefault="00F70BC4" w:rsidP="00F70BC4">
      <w:pPr>
        <w:ind w:left="2160"/>
        <w:rPr>
          <w:rFonts w:ascii="Trebuchet MS" w:hAnsi="Trebuchet MS"/>
          <w:sz w:val="24"/>
          <w:szCs w:val="24"/>
          <w:lang w:val="en-IN" w:eastAsia="en-IN"/>
        </w:rPr>
      </w:pPr>
    </w:p>
    <w:p w:rsidR="00F845C0" w:rsidRPr="00F845C0" w:rsidRDefault="00F845C0" w:rsidP="00F845C0">
      <w:pPr>
        <w:ind w:left="720"/>
        <w:rPr>
          <w:rFonts w:ascii="Trebuchet MS" w:hAnsi="Trebuchet MS"/>
          <w:sz w:val="24"/>
          <w:szCs w:val="24"/>
          <w:lang w:val="en-IN" w:eastAsia="en-IN"/>
        </w:rPr>
      </w:pPr>
      <w:r>
        <w:rPr>
          <w:noProof/>
        </w:rPr>
        <w:lastRenderedPageBreak/>
        <w:drawing>
          <wp:inline distT="0" distB="0" distL="0" distR="0">
            <wp:extent cx="4981575" cy="4838700"/>
            <wp:effectExtent l="0" t="0" r="9525" b="0"/>
            <wp:docPr id="41" name="Picture 41" descr="Image result for android service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ndroid service lif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4838700"/>
                    </a:xfrm>
                    <a:prstGeom prst="rect">
                      <a:avLst/>
                    </a:prstGeom>
                    <a:noFill/>
                    <a:ln>
                      <a:noFill/>
                    </a:ln>
                  </pic:spPr>
                </pic:pic>
              </a:graphicData>
            </a:graphic>
          </wp:inline>
        </w:drawing>
      </w:r>
    </w:p>
    <w:p w:rsidR="00E1693A" w:rsidRDefault="00E1693A" w:rsidP="00E1693A">
      <w:pPr>
        <w:jc w:val="center"/>
        <w:rPr>
          <w:rFonts w:ascii="Helvetica" w:hAnsi="Helvetica" w:cs="Times New Roman"/>
          <w:color w:val="666666"/>
          <w:sz w:val="24"/>
          <w:szCs w:val="24"/>
        </w:rPr>
      </w:pPr>
      <w:r>
        <w:rPr>
          <w:rFonts w:ascii="Helvetica" w:hAnsi="Helvetica"/>
          <w:color w:val="666666"/>
        </w:rPr>
        <w:t xml:space="preserve">Figure 22. </w:t>
      </w:r>
      <w:r>
        <w:rPr>
          <w:rFonts w:ascii="Helvetica" w:hAnsi="Helvetica" w:cs="Times New Roman"/>
          <w:color w:val="666666"/>
          <w:sz w:val="24"/>
          <w:szCs w:val="24"/>
        </w:rPr>
        <w:t>Service Lifecycle</w:t>
      </w:r>
    </w:p>
    <w:p w:rsidR="00E1693A" w:rsidRDefault="00E1693A" w:rsidP="00E1693A">
      <w:pPr>
        <w:pStyle w:val="ListParagraph"/>
        <w:shd w:val="clear" w:color="auto" w:fill="FFFFFF"/>
        <w:spacing w:before="100" w:beforeAutospacing="1" w:after="100" w:afterAutospacing="1" w:line="240" w:lineRule="auto"/>
        <w:ind w:left="0"/>
        <w:rPr>
          <w:rFonts w:ascii="Trebuchet MS" w:hAnsi="Trebuchet MS"/>
          <w:sz w:val="24"/>
          <w:szCs w:val="24"/>
          <w:lang w:val="en-IN" w:eastAsia="en-IN"/>
        </w:rPr>
      </w:pPr>
    </w:p>
    <w:p w:rsidR="00246AA3" w:rsidRPr="00660F18" w:rsidRDefault="00660F18" w:rsidP="00E1693A">
      <w:pPr>
        <w:pStyle w:val="ListParagraph"/>
        <w:numPr>
          <w:ilvl w:val="0"/>
          <w:numId w:val="17"/>
        </w:numPr>
        <w:shd w:val="clear" w:color="auto" w:fill="FFFFFF"/>
        <w:spacing w:before="100" w:beforeAutospacing="1" w:after="100" w:afterAutospacing="1" w:line="240" w:lineRule="auto"/>
        <w:jc w:val="both"/>
        <w:rPr>
          <w:rFonts w:ascii="Trebuchet MS" w:hAnsi="Trebuchet MS"/>
          <w:sz w:val="24"/>
          <w:szCs w:val="24"/>
          <w:lang w:val="en-IN" w:eastAsia="en-IN"/>
        </w:rPr>
      </w:pPr>
      <w:r w:rsidRPr="00660F18">
        <w:rPr>
          <w:rFonts w:ascii="Trebuchet MS" w:hAnsi="Trebuchet MS"/>
          <w:sz w:val="24"/>
          <w:szCs w:val="24"/>
          <w:lang w:val="en-IN" w:eastAsia="en-IN"/>
        </w:rPr>
        <w:t>How?</w:t>
      </w:r>
    </w:p>
    <w:p w:rsidR="00660F18" w:rsidRPr="00660F18" w:rsidRDefault="00660F18"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b/>
          <w:sz w:val="24"/>
          <w:szCs w:val="24"/>
          <w:lang w:val="en-IN" w:eastAsia="en-IN"/>
        </w:rPr>
        <w:t>Service</w:t>
      </w:r>
      <w:r w:rsidRPr="00660F18">
        <w:rPr>
          <w:rFonts w:ascii="Trebuchet MS" w:hAnsi="Trebuchet MS"/>
          <w:sz w:val="24"/>
          <w:szCs w:val="24"/>
          <w:lang w:val="en-IN" w:eastAsia="en-IN"/>
        </w:rPr>
        <w:t xml:space="preserve"> </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Create the Binder object in your Service</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Return the object in </w:t>
      </w:r>
      <w:proofErr w:type="spellStart"/>
      <w:proofErr w:type="gramStart"/>
      <w:r w:rsidRPr="00660F18">
        <w:rPr>
          <w:rStyle w:val="typ"/>
          <w:rFonts w:ascii="Trebuchet MS" w:hAnsi="Trebuchet MS"/>
          <w:color w:val="7F0055"/>
          <w:sz w:val="24"/>
          <w:szCs w:val="24"/>
        </w:rPr>
        <w:t>onBind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r w:rsidRPr="00660F18">
        <w:rPr>
          <w:rFonts w:ascii="Trebuchet MS" w:hAnsi="Trebuchet MS"/>
          <w:sz w:val="24"/>
          <w:szCs w:val="24"/>
          <w:lang w:val="en-IN" w:eastAsia="en-IN"/>
        </w:rPr>
        <w:t xml:space="preserve"> method </w:t>
      </w:r>
    </w:p>
    <w:p w:rsidR="00660F18" w:rsidRPr="00660F18" w:rsidRDefault="00660F18"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b/>
          <w:sz w:val="24"/>
          <w:szCs w:val="24"/>
          <w:lang w:val="en-IN" w:eastAsia="en-IN"/>
        </w:rPr>
        <w:t>Client</w:t>
      </w:r>
      <w:r w:rsidRPr="00660F18">
        <w:rPr>
          <w:rFonts w:ascii="Trebuchet MS" w:hAnsi="Trebuchet MS"/>
          <w:sz w:val="24"/>
          <w:szCs w:val="24"/>
          <w:lang w:val="en-IN" w:eastAsia="en-IN"/>
        </w:rPr>
        <w:t xml:space="preserve"> </w:t>
      </w:r>
    </w:p>
    <w:p w:rsid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Receive Binder object from </w:t>
      </w:r>
      <w:proofErr w:type="spellStart"/>
      <w:proofErr w:type="gramStart"/>
      <w:r w:rsidRPr="00660F18">
        <w:rPr>
          <w:rStyle w:val="typ"/>
          <w:rFonts w:ascii="Trebuchet MS" w:hAnsi="Trebuchet MS"/>
          <w:color w:val="7F0055"/>
          <w:sz w:val="24"/>
          <w:szCs w:val="24"/>
        </w:rPr>
        <w:t>onServiceConnected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r w:rsidRPr="00660F18">
        <w:rPr>
          <w:rFonts w:ascii="Trebuchet MS" w:hAnsi="Trebuchet MS"/>
          <w:sz w:val="24"/>
          <w:szCs w:val="24"/>
          <w:lang w:val="en-IN" w:eastAsia="en-IN"/>
        </w:rPr>
        <w:t xml:space="preserve"> method</w:t>
      </w:r>
    </w:p>
    <w:p w:rsidR="00E1693A" w:rsidRDefault="00E1693A">
      <w:pPr>
        <w:rPr>
          <w:rFonts w:ascii="Trebuchet MS" w:hAnsi="Trebuchet MS"/>
          <w:sz w:val="24"/>
          <w:szCs w:val="24"/>
          <w:lang w:val="en-IN" w:eastAsia="en-IN"/>
        </w:rPr>
      </w:pPr>
      <w:r>
        <w:rPr>
          <w:rFonts w:ascii="Trebuchet MS" w:hAnsi="Trebuchet MS"/>
          <w:sz w:val="24"/>
          <w:szCs w:val="24"/>
          <w:lang w:val="en-IN" w:eastAsia="en-IN"/>
        </w:rPr>
        <w:br w:type="page"/>
      </w:r>
    </w:p>
    <w:p w:rsidR="002A2600" w:rsidRPr="002A2600" w:rsidRDefault="00E1693A" w:rsidP="002A2600">
      <w:pPr>
        <w:pStyle w:val="Heading2"/>
        <w:shd w:val="clear" w:color="auto" w:fill="FFFFFF"/>
        <w:spacing w:line="288" w:lineRule="atLeast"/>
        <w:ind w:left="1080"/>
        <w:rPr>
          <w:rFonts w:ascii="Trebuchet MS" w:eastAsia="Times New Roman" w:hAnsi="Trebuchet MS" w:cs="Times New Roman"/>
          <w:color w:val="000000"/>
          <w:sz w:val="24"/>
          <w:szCs w:val="24"/>
          <w:lang w:val="en-IN" w:eastAsia="en-IN"/>
        </w:rPr>
      </w:pPr>
      <w:bookmarkStart w:id="54" w:name="_Toc524690081"/>
      <w:r>
        <w:rPr>
          <w:rFonts w:ascii="Trebuchet MS" w:eastAsia="Times New Roman" w:hAnsi="Trebuchet MS" w:cs="Times New Roman"/>
          <w:color w:val="000000"/>
          <w:sz w:val="24"/>
          <w:szCs w:val="24"/>
          <w:lang w:val="en-IN" w:eastAsia="en-IN"/>
        </w:rPr>
        <w:lastRenderedPageBreak/>
        <w:t>BROADCAST RECIVER</w:t>
      </w:r>
      <w:bookmarkEnd w:id="54"/>
    </w:p>
    <w:p w:rsidR="002A2600" w:rsidRDefault="002A2600"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A broadcast rec</w:t>
      </w:r>
      <w:r>
        <w:rPr>
          <w:rFonts w:ascii="Trebuchet MS" w:eastAsia="Times New Roman" w:hAnsi="Trebuchet MS" w:cs="Times New Roman"/>
          <w:color w:val="000000"/>
          <w:sz w:val="24"/>
          <w:szCs w:val="24"/>
          <w:lang w:val="en-IN" w:eastAsia="en-IN"/>
        </w:rPr>
        <w:t xml:space="preserve">eiver is a component that does </w:t>
      </w:r>
      <w:r w:rsidRPr="002A2600">
        <w:rPr>
          <w:rFonts w:ascii="Trebuchet MS" w:eastAsia="Times New Roman" w:hAnsi="Trebuchet MS" w:cs="Times New Roman"/>
          <w:color w:val="000000"/>
          <w:sz w:val="24"/>
          <w:szCs w:val="24"/>
          <w:lang w:val="en-IN" w:eastAsia="en-IN"/>
        </w:rPr>
        <w:t xml:space="preserve">nothing but </w:t>
      </w:r>
      <w:r>
        <w:rPr>
          <w:rFonts w:ascii="Trebuchet MS" w:eastAsia="Times New Roman" w:hAnsi="Trebuchet MS" w:cs="Times New Roman"/>
          <w:color w:val="000000"/>
          <w:sz w:val="24"/>
          <w:szCs w:val="24"/>
          <w:lang w:val="en-IN" w:eastAsia="en-IN"/>
        </w:rPr>
        <w:t xml:space="preserve">receive and react to broadcast announcements </w:t>
      </w:r>
    </w:p>
    <w:p w:rsidR="002A2600" w:rsidRDefault="002A2600"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Your app can </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Receive and react to system services (exa</w:t>
      </w:r>
      <w:r>
        <w:rPr>
          <w:rFonts w:ascii="Trebuchet MS" w:eastAsia="Times New Roman" w:hAnsi="Trebuchet MS" w:cs="Times New Roman"/>
          <w:color w:val="000000"/>
          <w:sz w:val="24"/>
          <w:szCs w:val="24"/>
          <w:lang w:val="en-IN" w:eastAsia="en-IN"/>
        </w:rPr>
        <w:t>mple:  battery low)</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Receive and react to other apps</w:t>
      </w:r>
      <w:r>
        <w:rPr>
          <w:rFonts w:ascii="Trebuchet MS" w:eastAsia="Times New Roman" w:hAnsi="Trebuchet MS" w:cs="Times New Roman"/>
          <w:color w:val="000000"/>
          <w:sz w:val="24"/>
          <w:szCs w:val="24"/>
          <w:lang w:val="en-IN" w:eastAsia="en-IN"/>
        </w:rPr>
        <w:t xml:space="preserve"> broadcast announcements</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In</w:t>
      </w:r>
      <w:r>
        <w:rPr>
          <w:rFonts w:ascii="Trebuchet MS" w:eastAsia="Times New Roman" w:hAnsi="Trebuchet MS" w:cs="Times New Roman"/>
          <w:color w:val="000000"/>
          <w:sz w:val="24"/>
          <w:szCs w:val="24"/>
          <w:lang w:val="en-IN" w:eastAsia="en-IN"/>
        </w:rPr>
        <w:t>itiate broadcasts to other apps</w:t>
      </w:r>
    </w:p>
    <w:p w:rsidR="00DF54E5" w:rsidRPr="00DF54E5" w:rsidRDefault="002A2600" w:rsidP="00D617C5">
      <w:pPr>
        <w:pStyle w:val="ListParagraph"/>
        <w:numPr>
          <w:ilvl w:val="0"/>
          <w:numId w:val="17"/>
        </w:numPr>
        <w:shd w:val="clear" w:color="auto" w:fill="FFFFFF"/>
        <w:spacing w:before="100" w:beforeAutospacing="1" w:after="100" w:afterAutospacing="1" w:line="240" w:lineRule="auto"/>
        <w:rPr>
          <w:lang w:val="en-IN" w:eastAsia="en-IN"/>
        </w:rPr>
      </w:pPr>
      <w:r w:rsidRPr="00DF54E5">
        <w:rPr>
          <w:rFonts w:ascii="Trebuchet MS" w:eastAsia="Times New Roman" w:hAnsi="Trebuchet MS" w:cs="Times New Roman"/>
          <w:color w:val="000000"/>
          <w:sz w:val="24"/>
          <w:szCs w:val="24"/>
          <w:lang w:val="en-IN" w:eastAsia="en-IN"/>
        </w:rPr>
        <w:t xml:space="preserve"> App is given fixed amount of time to react on the broadcast! (10 secs!)</w:t>
      </w:r>
    </w:p>
    <w:p w:rsidR="00DF54E5" w:rsidRPr="00DF54E5" w:rsidRDefault="00DF54E5" w:rsidP="00DF54E5">
      <w:pPr>
        <w:pStyle w:val="ListParagraph"/>
        <w:shd w:val="clear" w:color="auto" w:fill="FFFFFF"/>
        <w:spacing w:before="100" w:beforeAutospacing="1" w:after="100" w:afterAutospacing="1" w:line="240" w:lineRule="auto"/>
        <w:ind w:left="1080"/>
        <w:rPr>
          <w:lang w:val="en-IN" w:eastAsia="en-IN"/>
        </w:rPr>
      </w:pPr>
    </w:p>
    <w:p w:rsidR="00DF54E5" w:rsidRPr="00DF54E5" w:rsidRDefault="00DF54E5" w:rsidP="00DF54E5">
      <w:pPr>
        <w:pStyle w:val="ListParagraph"/>
        <w:shd w:val="clear" w:color="auto" w:fill="FFFFFF"/>
        <w:spacing w:before="100" w:beforeAutospacing="1" w:after="100" w:afterAutospacing="1" w:line="240" w:lineRule="auto"/>
        <w:ind w:left="1080"/>
        <w:rPr>
          <w:lang w:val="en-IN" w:eastAsia="en-IN"/>
        </w:rPr>
      </w:pPr>
    </w:p>
    <w:p w:rsidR="00DF54E5" w:rsidRPr="00DF54E5" w:rsidRDefault="00DF54E5" w:rsidP="00DF54E5">
      <w:pPr>
        <w:pStyle w:val="ListParagraph"/>
        <w:numPr>
          <w:ilvl w:val="0"/>
          <w:numId w:val="17"/>
        </w:numPr>
        <w:shd w:val="clear" w:color="auto" w:fill="FFFFFF"/>
        <w:spacing w:before="100" w:beforeAutospacing="1" w:after="100" w:afterAutospacing="1" w:line="240" w:lineRule="auto"/>
        <w:rPr>
          <w:lang w:val="en-IN" w:eastAsia="en-IN"/>
        </w:rPr>
      </w:pPr>
      <w:r w:rsidRPr="00DF54E5">
        <w:rPr>
          <w:rFonts w:ascii="Trebuchet MS" w:eastAsia="Times New Roman" w:hAnsi="Trebuchet MS" w:cs="Times New Roman"/>
          <w:b/>
          <w:color w:val="000000"/>
          <w:sz w:val="24"/>
          <w:szCs w:val="24"/>
          <w:lang w:val="en-IN" w:eastAsia="en-IN"/>
        </w:rPr>
        <w:t>Registering</w:t>
      </w:r>
      <w:r>
        <w:rPr>
          <w:rFonts w:ascii="Trebuchet MS" w:eastAsia="Times New Roman" w:hAnsi="Trebuchet MS" w:cs="Times New Roman"/>
          <w:color w:val="000000"/>
          <w:sz w:val="24"/>
          <w:szCs w:val="24"/>
          <w:lang w:val="en-IN" w:eastAsia="en-IN"/>
        </w:rPr>
        <w:t xml:space="preserve">: </w:t>
      </w:r>
    </w:p>
    <w:p w:rsidR="00DF54E5" w:rsidRDefault="00DF54E5" w:rsidP="00DF54E5">
      <w:pPr>
        <w:pStyle w:val="ListParagraph"/>
        <w:numPr>
          <w:ilvl w:val="1"/>
          <w:numId w:val="17"/>
        </w:numPr>
        <w:shd w:val="clear" w:color="auto" w:fill="FFFFFF"/>
        <w:spacing w:before="100" w:beforeAutospacing="1" w:after="100" w:afterAutospacing="1" w:line="240" w:lineRule="auto"/>
        <w:rPr>
          <w:lang w:val="en-IN" w:eastAsia="en-IN"/>
        </w:rPr>
      </w:pPr>
      <w:r>
        <w:rPr>
          <w:lang w:val="en-IN" w:eastAsia="en-IN"/>
        </w:rPr>
        <w:t xml:space="preserve">To </w:t>
      </w:r>
      <w:r w:rsidRPr="00DF54E5">
        <w:rPr>
          <w:lang w:val="en-IN" w:eastAsia="en-IN"/>
        </w:rPr>
        <w:t xml:space="preserve">register </w:t>
      </w:r>
      <w:r>
        <w:rPr>
          <w:lang w:val="en-IN" w:eastAsia="en-IN"/>
        </w:rPr>
        <w:t>Broadcast Receiver, you can</w:t>
      </w:r>
    </w:p>
    <w:p w:rsidR="00DF54E5" w:rsidRDefault="00DF54E5" w:rsidP="00DF54E5">
      <w:pPr>
        <w:pStyle w:val="ListParagraph"/>
        <w:numPr>
          <w:ilvl w:val="2"/>
          <w:numId w:val="17"/>
        </w:numPr>
        <w:shd w:val="clear" w:color="auto" w:fill="FFFFFF"/>
        <w:spacing w:before="100" w:beforeAutospacing="1" w:after="100" w:afterAutospacing="1" w:line="240" w:lineRule="auto"/>
        <w:rPr>
          <w:lang w:val="en-IN" w:eastAsia="en-IN"/>
        </w:rPr>
      </w:pPr>
      <w:r>
        <w:rPr>
          <w:lang w:val="en-IN" w:eastAsia="en-IN"/>
        </w:rPr>
        <w:t xml:space="preserve">Dynamically register with </w:t>
      </w:r>
      <w:proofErr w:type="spellStart"/>
      <w:r w:rsidRPr="00DF54E5">
        <w:rPr>
          <w:rStyle w:val="typ"/>
          <w:rFonts w:ascii="Consolas" w:hAnsi="Consolas"/>
          <w:color w:val="7F0055"/>
        </w:rPr>
        <w:t>registerReceiver</w:t>
      </w:r>
      <w:proofErr w:type="spellEnd"/>
      <w:r>
        <w:rPr>
          <w:lang w:val="en-IN" w:eastAsia="en-IN"/>
        </w:rPr>
        <w:t xml:space="preserve"> (in code)</w:t>
      </w:r>
    </w:p>
    <w:p w:rsidR="00DF54E5" w:rsidRDefault="00DF54E5" w:rsidP="00DF54E5">
      <w:pPr>
        <w:pStyle w:val="ListParagraph"/>
        <w:numPr>
          <w:ilvl w:val="2"/>
          <w:numId w:val="17"/>
        </w:numPr>
        <w:shd w:val="clear" w:color="auto" w:fill="FFFFFF"/>
        <w:spacing w:before="100" w:beforeAutospacing="1" w:after="100" w:afterAutospacing="1" w:line="240" w:lineRule="auto"/>
        <w:rPr>
          <w:lang w:val="en-IN" w:eastAsia="en-IN"/>
        </w:rPr>
      </w:pPr>
      <w:r w:rsidRPr="00DF54E5">
        <w:rPr>
          <w:lang w:val="en-IN" w:eastAsia="en-IN"/>
        </w:rPr>
        <w:t>Staticall</w:t>
      </w:r>
      <w:r>
        <w:rPr>
          <w:lang w:val="en-IN" w:eastAsia="en-IN"/>
        </w:rPr>
        <w:t>y public receiver and &lt;register&gt; tag in AndroidManifest.xml</w:t>
      </w:r>
    </w:p>
    <w:p w:rsidR="00DF54E5" w:rsidRDefault="00DF54E5" w:rsidP="00DF54E5">
      <w:pPr>
        <w:pStyle w:val="ListParagraph"/>
        <w:numPr>
          <w:ilvl w:val="1"/>
          <w:numId w:val="17"/>
        </w:numPr>
        <w:shd w:val="clear" w:color="auto" w:fill="FFFFFF"/>
        <w:spacing w:before="100" w:beforeAutospacing="1" w:after="100" w:afterAutospacing="1" w:line="240" w:lineRule="auto"/>
        <w:rPr>
          <w:lang w:val="en-IN" w:eastAsia="en-IN"/>
        </w:rPr>
      </w:pPr>
      <w:r>
        <w:rPr>
          <w:lang w:val="en-IN" w:eastAsia="en-IN"/>
        </w:rPr>
        <w:t>Note: if you are doing this dynamically and you are working in local, you don't have modify manifest -</w:t>
      </w:r>
      <w:r w:rsidRPr="00DF54E5">
        <w:rPr>
          <w:lang w:val="en-IN" w:eastAsia="en-IN"/>
        </w:rPr>
        <w:t>file.</w:t>
      </w:r>
    </w:p>
    <w:p w:rsidR="00DF54E5" w:rsidRPr="00DF54E5" w:rsidRDefault="00DF54E5" w:rsidP="00DF54E5">
      <w:pPr>
        <w:shd w:val="clear" w:color="auto" w:fill="FFFFFF"/>
        <w:spacing w:before="100" w:beforeAutospacing="1" w:after="100" w:afterAutospacing="1" w:line="240" w:lineRule="auto"/>
        <w:rPr>
          <w:lang w:val="en-IN" w:eastAsia="en-IN"/>
        </w:rPr>
      </w:pPr>
    </w:p>
    <w:p w:rsidR="00DF54E5" w:rsidRDefault="00DF54E5" w:rsidP="00DF54E5">
      <w:pPr>
        <w:pStyle w:val="Heading2"/>
        <w:numPr>
          <w:ilvl w:val="0"/>
          <w:numId w:val="16"/>
        </w:numPr>
        <w:shd w:val="clear" w:color="auto" w:fill="FFFFFF"/>
        <w:spacing w:line="288" w:lineRule="atLeast"/>
        <w:rPr>
          <w:rFonts w:ascii="Helvetica" w:hAnsi="Helvetica"/>
          <w:color w:val="333333"/>
        </w:rPr>
      </w:pPr>
      <w:bookmarkStart w:id="55" w:name="_Toc524690082"/>
      <w:r w:rsidRPr="00DF54E5">
        <w:rPr>
          <w:rFonts w:ascii="Helvetica" w:hAnsi="Helvetica"/>
          <w:color w:val="333333"/>
        </w:rPr>
        <w:t>Registering in Code</w:t>
      </w:r>
      <w:bookmarkEnd w:id="55"/>
    </w:p>
    <w:p w:rsidR="00DF54E5" w:rsidRPr="00DF54E5" w:rsidRDefault="00DF54E5" w:rsidP="00DF54E5"/>
    <w:p w:rsidR="00BF34B3" w:rsidRP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Style w:val="kwd"/>
          <w:rFonts w:ascii="Trebuchet MS" w:hAnsi="Trebuchet MS"/>
          <w:color w:val="000088"/>
          <w:sz w:val="24"/>
          <w:szCs w:val="24"/>
        </w:rPr>
        <w:t>public</w:t>
      </w:r>
      <w:r w:rsidRPr="00BF34B3">
        <w:rPr>
          <w:rStyle w:val="pln"/>
          <w:rFonts w:ascii="Trebuchet MS" w:hAnsi="Trebuchet MS"/>
          <w:color w:val="313131"/>
          <w:sz w:val="24"/>
          <w:szCs w:val="24"/>
        </w:rPr>
        <w:t xml:space="preserve"> </w:t>
      </w:r>
      <w:r w:rsidRPr="00BF34B3">
        <w:rPr>
          <w:rStyle w:val="kwd"/>
          <w:rFonts w:ascii="Trebuchet MS" w:hAnsi="Trebuchet MS"/>
          <w:color w:val="000088"/>
          <w:sz w:val="24"/>
          <w:szCs w:val="24"/>
        </w:rPr>
        <w:t>class</w:t>
      </w:r>
      <w:r w:rsidRPr="00BF34B3">
        <w:rPr>
          <w:rStyle w:val="pln"/>
          <w:rFonts w:ascii="Trebuchet MS" w:hAnsi="Trebuchet MS"/>
          <w:color w:val="313131"/>
          <w:sz w:val="24"/>
          <w:szCs w:val="24"/>
        </w:rPr>
        <w:t xml:space="preserve"> </w:t>
      </w:r>
      <w:proofErr w:type="spellStart"/>
      <w:r w:rsidR="00771306" w:rsidRPr="00BF34B3">
        <w:rPr>
          <w:rStyle w:val="typ"/>
          <w:rFonts w:ascii="Trebuchet MS" w:hAnsi="Trebuchet MS"/>
          <w:color w:val="7F0055"/>
          <w:sz w:val="24"/>
          <w:szCs w:val="24"/>
        </w:rPr>
        <w:t>MyBroadCastReceiver</w:t>
      </w:r>
      <w:proofErr w:type="spellEnd"/>
      <w:r w:rsidR="00771306" w:rsidRPr="00BF34B3">
        <w:rPr>
          <w:rStyle w:val="typ"/>
          <w:rFonts w:ascii="Trebuchet MS" w:hAnsi="Trebuchet MS"/>
          <w:color w:val="7F0055"/>
          <w:sz w:val="24"/>
          <w:szCs w:val="24"/>
        </w:rPr>
        <w:t xml:space="preserve"> </w:t>
      </w:r>
      <w:r w:rsidRPr="00BF34B3">
        <w:rPr>
          <w:rFonts w:ascii="Trebuchet MS" w:hAnsi="Trebuchet MS"/>
          <w:color w:val="313131"/>
          <w:sz w:val="24"/>
          <w:szCs w:val="24"/>
        </w:rPr>
        <w:t xml:space="preserve">extends </w:t>
      </w:r>
      <w:proofErr w:type="spellStart"/>
      <w:r w:rsidR="00771306" w:rsidRPr="00BF34B3">
        <w:rPr>
          <w:rStyle w:val="typ"/>
          <w:rFonts w:ascii="Trebuchet MS" w:hAnsi="Trebuchet MS"/>
          <w:color w:val="7F0055"/>
          <w:sz w:val="24"/>
          <w:szCs w:val="24"/>
        </w:rPr>
        <w:t>BroadcastReceiver</w:t>
      </w:r>
      <w:proofErr w:type="spellEnd"/>
      <w:r w:rsidR="00771306" w:rsidRPr="00BF34B3">
        <w:rPr>
          <w:rStyle w:val="typ"/>
          <w:rFonts w:ascii="Trebuchet MS" w:hAnsi="Trebuchet MS"/>
          <w:color w:val="7F0055"/>
          <w:sz w:val="24"/>
          <w:szCs w:val="24"/>
        </w:rPr>
        <w:t xml:space="preserve"> </w:t>
      </w:r>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@Override</w:t>
      </w:r>
    </w:p>
    <w:p w:rsid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 xml:space="preserve">   </w:t>
      </w:r>
      <w:r w:rsidR="00BF34B3" w:rsidRPr="00BF34B3">
        <w:rPr>
          <w:rFonts w:ascii="Trebuchet MS" w:hAnsi="Trebuchet MS"/>
          <w:color w:val="313131"/>
          <w:sz w:val="24"/>
          <w:szCs w:val="24"/>
        </w:rPr>
        <w:tab/>
      </w:r>
      <w:r w:rsidR="00BF34B3" w:rsidRPr="00BF34B3">
        <w:rPr>
          <w:rStyle w:val="kwd"/>
          <w:rFonts w:ascii="Trebuchet MS" w:hAnsi="Trebuchet MS"/>
          <w:color w:val="000088"/>
          <w:sz w:val="24"/>
          <w:szCs w:val="24"/>
        </w:rPr>
        <w:t>public</w:t>
      </w:r>
      <w:r w:rsidRPr="00BF34B3">
        <w:rPr>
          <w:rStyle w:val="kwd"/>
          <w:rFonts w:ascii="Trebuchet MS" w:hAnsi="Trebuchet MS"/>
          <w:color w:val="000088"/>
          <w:sz w:val="24"/>
          <w:szCs w:val="24"/>
        </w:rPr>
        <w:t xml:space="preserve"> void</w:t>
      </w:r>
      <w:r w:rsidRPr="00BF34B3">
        <w:rPr>
          <w:rFonts w:ascii="Trebuchet MS" w:hAnsi="Trebuchet MS"/>
          <w:color w:val="313131"/>
          <w:sz w:val="24"/>
          <w:szCs w:val="24"/>
        </w:rPr>
        <w:t xml:space="preserve"> </w:t>
      </w:r>
      <w:proofErr w:type="spellStart"/>
      <w:r w:rsidR="00BF34B3" w:rsidRPr="00BF34B3">
        <w:rPr>
          <w:rStyle w:val="typ"/>
          <w:rFonts w:ascii="Trebuchet MS" w:hAnsi="Trebuchet MS"/>
          <w:color w:val="7F0055"/>
          <w:sz w:val="24"/>
          <w:szCs w:val="24"/>
        </w:rPr>
        <w:t>onReceive</w:t>
      </w:r>
      <w:proofErr w:type="spellEnd"/>
      <w:r w:rsidR="00BF34B3" w:rsidRPr="00BF34B3">
        <w:rPr>
          <w:rStyle w:val="typ"/>
          <w:rFonts w:ascii="Trebuchet MS" w:hAnsi="Trebuchet MS"/>
          <w:color w:val="7F0055"/>
          <w:sz w:val="24"/>
          <w:szCs w:val="24"/>
        </w:rPr>
        <w:t xml:space="preserve"> </w:t>
      </w:r>
      <w:r w:rsidRPr="00BF34B3">
        <w:rPr>
          <w:rStyle w:val="typ"/>
          <w:rFonts w:ascii="Trebuchet MS" w:hAnsi="Trebuchet MS"/>
          <w:color w:val="7F0055"/>
          <w:sz w:val="24"/>
          <w:szCs w:val="24"/>
        </w:rPr>
        <w:t>(</w:t>
      </w:r>
      <w:r w:rsidR="00BF34B3" w:rsidRPr="00BF34B3">
        <w:rPr>
          <w:rFonts w:ascii="Trebuchet MS" w:hAnsi="Trebuchet MS"/>
          <w:color w:val="313131"/>
          <w:sz w:val="24"/>
          <w:szCs w:val="24"/>
        </w:rPr>
        <w:t xml:space="preserve">Context </w:t>
      </w:r>
      <w:proofErr w:type="spellStart"/>
      <w:r w:rsidR="00BF34B3" w:rsidRPr="00BF34B3">
        <w:rPr>
          <w:rFonts w:ascii="Trebuchet MS" w:hAnsi="Trebuchet MS"/>
          <w:color w:val="313131"/>
          <w:sz w:val="24"/>
          <w:szCs w:val="24"/>
        </w:rPr>
        <w:t>context</w:t>
      </w:r>
      <w:proofErr w:type="spellEnd"/>
      <w:r w:rsidR="00BF34B3" w:rsidRPr="00BF34B3">
        <w:rPr>
          <w:rFonts w:ascii="Trebuchet MS" w:hAnsi="Trebuchet MS"/>
          <w:color w:val="313131"/>
          <w:sz w:val="24"/>
          <w:szCs w:val="24"/>
        </w:rPr>
        <w:t>, Intent intent</w:t>
      </w:r>
      <w:r w:rsidRPr="00BF34B3">
        <w:rPr>
          <w:rStyle w:val="typ"/>
          <w:rFonts w:ascii="Trebuchet MS" w:hAnsi="Trebuchet MS"/>
          <w:color w:val="7F0055"/>
          <w:sz w:val="24"/>
          <w:szCs w:val="24"/>
        </w:rPr>
        <w:t>)</w:t>
      </w: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       </w:t>
      </w:r>
      <w:r w:rsidRPr="00BF34B3">
        <w:rPr>
          <w:rFonts w:ascii="Trebuchet MS" w:hAnsi="Trebuchet MS"/>
          <w:color w:val="313131"/>
          <w:sz w:val="24"/>
          <w:szCs w:val="24"/>
        </w:rPr>
        <w:t xml:space="preserve">       </w:t>
      </w:r>
      <w:proofErr w:type="spellStart"/>
      <w:r w:rsidRPr="00BF34B3">
        <w:rPr>
          <w:rFonts w:ascii="Trebuchet MS" w:hAnsi="Trebuchet MS"/>
          <w:color w:val="313131"/>
          <w:sz w:val="24"/>
          <w:szCs w:val="24"/>
        </w:rPr>
        <w:t>Log.d</w:t>
      </w:r>
      <w:proofErr w:type="spellEnd"/>
      <w:r w:rsidRPr="00BF34B3">
        <w:rPr>
          <w:rFonts w:ascii="Trebuchet MS" w:hAnsi="Trebuchet MS"/>
          <w:color w:val="313131"/>
          <w:sz w:val="24"/>
          <w:szCs w:val="24"/>
        </w:rPr>
        <w:t>("</w:t>
      </w:r>
      <w:proofErr w:type="spellStart"/>
      <w:r w:rsidRPr="00BF34B3">
        <w:rPr>
          <w:rFonts w:ascii="Trebuchet MS" w:hAnsi="Trebuchet MS"/>
          <w:color w:val="313131"/>
          <w:sz w:val="24"/>
          <w:szCs w:val="24"/>
        </w:rPr>
        <w:t>IncomingReceiver</w:t>
      </w:r>
      <w:proofErr w:type="spellEnd"/>
      <w:r w:rsidRPr="00BF34B3">
        <w:rPr>
          <w:rFonts w:ascii="Trebuchet MS" w:hAnsi="Trebuchet MS"/>
          <w:color w:val="313131"/>
          <w:sz w:val="24"/>
          <w:szCs w:val="24"/>
        </w:rPr>
        <w:t>", "Time Tick");</w:t>
      </w:r>
    </w:p>
    <w:p w:rsidR="00771306" w:rsidRP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w:t>
      </w:r>
    </w:p>
    <w:p w:rsidR="00BF34B3" w:rsidRDefault="00BF34B3" w:rsidP="0077130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w:t>
      </w:r>
    </w:p>
    <w:p w:rsidR="00BF34B3" w:rsidRPr="00BF34B3" w:rsidRDefault="00BF34B3" w:rsidP="0077130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Style w:val="kwd"/>
          <w:rFonts w:ascii="Trebuchet MS" w:hAnsi="Trebuchet MS"/>
          <w:color w:val="000088"/>
          <w:sz w:val="24"/>
          <w:szCs w:val="24"/>
        </w:rPr>
        <w:t>public</w:t>
      </w:r>
      <w:r w:rsidRPr="00BF34B3">
        <w:rPr>
          <w:rStyle w:val="pln"/>
          <w:rFonts w:ascii="Trebuchet MS" w:hAnsi="Trebuchet MS"/>
          <w:color w:val="313131"/>
          <w:sz w:val="24"/>
          <w:szCs w:val="24"/>
        </w:rPr>
        <w:t xml:space="preserve"> </w:t>
      </w:r>
      <w:r w:rsidRPr="00BF34B3">
        <w:rPr>
          <w:rStyle w:val="kwd"/>
          <w:rFonts w:ascii="Trebuchet MS" w:hAnsi="Trebuchet MS"/>
          <w:color w:val="000088"/>
          <w:sz w:val="24"/>
          <w:szCs w:val="24"/>
        </w:rPr>
        <w:t>class</w:t>
      </w:r>
      <w:r w:rsidRPr="00BF34B3">
        <w:rPr>
          <w:rStyle w:val="pln"/>
          <w:rFonts w:ascii="Trebuchet MS" w:hAnsi="Trebuchet MS"/>
          <w:color w:val="313131"/>
          <w:sz w:val="24"/>
          <w:szCs w:val="24"/>
        </w:rPr>
        <w:t xml:space="preserve"> </w:t>
      </w:r>
      <w:proofErr w:type="spellStart"/>
      <w:r w:rsidRPr="00BF34B3">
        <w:rPr>
          <w:rStyle w:val="typ"/>
          <w:rFonts w:ascii="Trebuchet MS" w:hAnsi="Trebuchet MS"/>
          <w:color w:val="7F0055"/>
          <w:sz w:val="24"/>
          <w:szCs w:val="24"/>
        </w:rPr>
        <w:t>BroadCastReceiverActivity</w:t>
      </w:r>
      <w:proofErr w:type="spellEnd"/>
      <w:r w:rsidRPr="00BF34B3">
        <w:rPr>
          <w:rFonts w:ascii="Trebuchet MS" w:hAnsi="Trebuchet MS"/>
          <w:color w:val="313131"/>
          <w:sz w:val="24"/>
          <w:szCs w:val="24"/>
        </w:rPr>
        <w:t xml:space="preserve"> extends </w:t>
      </w:r>
      <w:r w:rsidRPr="00BF34B3">
        <w:rPr>
          <w:rStyle w:val="typ"/>
          <w:rFonts w:ascii="Trebuchet MS" w:hAnsi="Trebuchet MS"/>
          <w:color w:val="7F0055"/>
          <w:sz w:val="24"/>
          <w:szCs w:val="24"/>
        </w:rPr>
        <w:t>Activity</w:t>
      </w: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private </w:t>
      </w:r>
      <w:proofErr w:type="spellStart"/>
      <w:r w:rsidRPr="00BF34B3">
        <w:rPr>
          <w:rFonts w:ascii="Trebuchet MS" w:hAnsi="Trebuchet MS"/>
          <w:color w:val="313131"/>
          <w:sz w:val="24"/>
          <w:szCs w:val="24"/>
        </w:rPr>
        <w:t>MyBroadCastReceiver</w:t>
      </w:r>
      <w:proofErr w:type="spellEnd"/>
      <w:r w:rsidRPr="00BF34B3">
        <w:rPr>
          <w:rFonts w:ascii="Trebuchet MS" w:hAnsi="Trebuchet MS"/>
          <w:color w:val="313131"/>
          <w:sz w:val="24"/>
          <w:szCs w:val="24"/>
        </w:rPr>
        <w:t xml:space="preserve"> s;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private </w:t>
      </w:r>
      <w:proofErr w:type="spellStart"/>
      <w:r w:rsidRPr="00BF34B3">
        <w:rPr>
          <w:rFonts w:ascii="Trebuchet MS" w:hAnsi="Trebuchet MS"/>
          <w:color w:val="313131"/>
          <w:sz w:val="24"/>
          <w:szCs w:val="24"/>
        </w:rPr>
        <w:t>IntentFilter</w:t>
      </w:r>
      <w:proofErr w:type="spellEnd"/>
      <w:r w:rsidRPr="00BF34B3">
        <w:rPr>
          <w:rFonts w:ascii="Trebuchet MS" w:hAnsi="Trebuchet MS"/>
          <w:color w:val="313131"/>
          <w:sz w:val="24"/>
          <w:szCs w:val="24"/>
        </w:rPr>
        <w:t xml:space="preserve"> filter;</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@Override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public void </w:t>
      </w:r>
      <w:proofErr w:type="spellStart"/>
      <w:proofErr w:type="gramStart"/>
      <w:r w:rsidRPr="00BF34B3">
        <w:rPr>
          <w:rStyle w:val="typ"/>
          <w:rFonts w:ascii="Trebuchet MS" w:hAnsi="Trebuchet MS"/>
          <w:color w:val="7F0055"/>
          <w:sz w:val="24"/>
          <w:szCs w:val="24"/>
        </w:rPr>
        <w:t>onResume</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roofErr w:type="spellStart"/>
      <w:proofErr w:type="gramStart"/>
      <w:r w:rsidRPr="00BF34B3">
        <w:rPr>
          <w:rFonts w:ascii="Trebuchet MS" w:hAnsi="Trebuchet MS"/>
          <w:color w:val="313131"/>
          <w:sz w:val="24"/>
          <w:szCs w:val="24"/>
        </w:rPr>
        <w:t>super.onResume</w:t>
      </w:r>
      <w:proofErr w:type="spellEnd"/>
      <w:proofErr w:type="gramEnd"/>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lastRenderedPageBreak/>
        <w:t xml:space="preserve">     filter = new </w:t>
      </w:r>
      <w:proofErr w:type="spellStart"/>
      <w:r w:rsidRPr="00BF34B3">
        <w:rPr>
          <w:rFonts w:ascii="Trebuchet MS" w:hAnsi="Trebuchet MS"/>
          <w:color w:val="313131"/>
          <w:sz w:val="24"/>
          <w:szCs w:val="24"/>
        </w:rPr>
        <w:t>IntentFilter</w:t>
      </w:r>
      <w:proofErr w:type="spellEnd"/>
      <w:r w:rsidRPr="00BF34B3">
        <w:rPr>
          <w:rFonts w:ascii="Trebuchet MS" w:hAnsi="Trebuchet MS"/>
          <w:color w:val="313131"/>
          <w:sz w:val="24"/>
          <w:szCs w:val="24"/>
        </w:rPr>
        <w:t>("</w:t>
      </w:r>
      <w:proofErr w:type="spellStart"/>
      <w:proofErr w:type="gramStart"/>
      <w:r w:rsidRPr="00BF34B3">
        <w:rPr>
          <w:rFonts w:ascii="Trebuchet MS" w:hAnsi="Trebuchet MS"/>
          <w:color w:val="313131"/>
          <w:sz w:val="24"/>
          <w:szCs w:val="24"/>
        </w:rPr>
        <w:t>android.intent</w:t>
      </w:r>
      <w:proofErr w:type="gramEnd"/>
      <w:r w:rsidRPr="00BF34B3">
        <w:rPr>
          <w:rFonts w:ascii="Trebuchet MS" w:hAnsi="Trebuchet MS"/>
          <w:color w:val="313131"/>
          <w:sz w:val="24"/>
          <w:szCs w:val="24"/>
        </w:rPr>
        <w:t>.action.TIME_TICK</w:t>
      </w:r>
      <w:proofErr w:type="spellEnd"/>
      <w:r w:rsidRPr="00BF34B3">
        <w:rPr>
          <w:rFonts w:ascii="Trebuchet MS" w:hAnsi="Trebuchet MS"/>
          <w:color w:val="313131"/>
          <w:sz w:val="24"/>
          <w:szCs w:val="24"/>
        </w:rPr>
        <w:t>");</w:t>
      </w:r>
    </w:p>
    <w:p w:rsid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s = new </w:t>
      </w:r>
      <w:proofErr w:type="spellStart"/>
      <w:proofErr w:type="gramStart"/>
      <w:r w:rsidRPr="00BF34B3">
        <w:rPr>
          <w:rFonts w:ascii="Trebuchet MS" w:hAnsi="Trebuchet MS"/>
          <w:color w:val="313131"/>
          <w:sz w:val="24"/>
          <w:szCs w:val="24"/>
        </w:rPr>
        <w:t>MyBroadCastReceiver</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proofErr w:type="spellStart"/>
      <w:proofErr w:type="gramStart"/>
      <w:r w:rsidRPr="00BF34B3">
        <w:rPr>
          <w:rFonts w:ascii="Trebuchet MS" w:hAnsi="Trebuchet MS"/>
          <w:color w:val="313131"/>
          <w:sz w:val="24"/>
          <w:szCs w:val="24"/>
        </w:rPr>
        <w:t>registerReceiver</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s, filter);</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@Override public void </w:t>
      </w:r>
      <w:proofErr w:type="spellStart"/>
      <w:proofErr w:type="gramStart"/>
      <w:r w:rsidRPr="00BF34B3">
        <w:rPr>
          <w:rStyle w:val="typ"/>
          <w:rFonts w:ascii="Trebuchet MS" w:hAnsi="Trebuchet MS"/>
          <w:color w:val="7F0055"/>
          <w:sz w:val="24"/>
          <w:szCs w:val="24"/>
        </w:rPr>
        <w:t>onPause</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xml:space="preserve">) { </w:t>
      </w:r>
    </w:p>
    <w:p w:rsid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roofErr w:type="spellStart"/>
      <w:r w:rsidRPr="00BF34B3">
        <w:rPr>
          <w:rFonts w:ascii="Trebuchet MS" w:hAnsi="Trebuchet MS"/>
          <w:color w:val="313131"/>
          <w:sz w:val="24"/>
          <w:szCs w:val="24"/>
        </w:rPr>
        <w:t>unregisterReceiver</w:t>
      </w:r>
      <w:proofErr w:type="spellEnd"/>
      <w:r w:rsidRPr="00BF34B3">
        <w:rPr>
          <w:rFonts w:ascii="Trebuchet MS" w:hAnsi="Trebuchet MS"/>
          <w:color w:val="313131"/>
          <w:sz w:val="24"/>
          <w:szCs w:val="24"/>
        </w:rPr>
        <w:t>(s);</w:t>
      </w:r>
    </w:p>
    <w:p w:rsidR="00E96DD9" w:rsidRPr="00BF34B3" w:rsidRDefault="00E96DD9"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bookmarkStart w:id="56" w:name="_GoBack"/>
      <w:bookmarkEnd w:id="56"/>
      <w:proofErr w:type="spellStart"/>
      <w:r w:rsidRPr="00BF34B3">
        <w:rPr>
          <w:rFonts w:ascii="Trebuchet MS" w:hAnsi="Trebuchet MS"/>
          <w:color w:val="313131"/>
          <w:sz w:val="24"/>
          <w:szCs w:val="24"/>
        </w:rPr>
        <w:t>super.onPause</w:t>
      </w:r>
      <w:proofErr w:type="spellEnd"/>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w:t>
      </w:r>
    </w:p>
    <w:p w:rsidR="00DF54E5" w:rsidRDefault="00DF54E5" w:rsidP="00DF54E5">
      <w:pPr>
        <w:shd w:val="clear" w:color="auto" w:fill="FFFFFF"/>
        <w:spacing w:before="100" w:beforeAutospacing="1" w:after="100" w:afterAutospacing="1" w:line="240" w:lineRule="auto"/>
        <w:rPr>
          <w:lang w:val="en-IN" w:eastAsia="en-IN"/>
        </w:rPr>
      </w:pPr>
    </w:p>
    <w:p w:rsidR="00BF34B3" w:rsidRPr="00BF34B3" w:rsidRDefault="00BF34B3" w:rsidP="00BF34B3">
      <w:pPr>
        <w:pStyle w:val="Heading2"/>
        <w:numPr>
          <w:ilvl w:val="0"/>
          <w:numId w:val="16"/>
        </w:numPr>
        <w:shd w:val="clear" w:color="auto" w:fill="FFFFFF"/>
        <w:spacing w:line="288" w:lineRule="atLeast"/>
        <w:rPr>
          <w:rFonts w:ascii="Helvetica" w:hAnsi="Helvetica"/>
          <w:color w:val="333333"/>
        </w:rPr>
      </w:pPr>
      <w:bookmarkStart w:id="57" w:name="_Toc524690083"/>
      <w:r>
        <w:rPr>
          <w:lang w:val="en-IN" w:eastAsia="en-IN"/>
        </w:rPr>
        <w:t xml:space="preserve">Normal vs. Ordered </w:t>
      </w:r>
      <w:r w:rsidRPr="00BF34B3">
        <w:rPr>
          <w:lang w:val="en-IN" w:eastAsia="en-IN"/>
        </w:rPr>
        <w:t>Broadcast</w:t>
      </w:r>
      <w:bookmarkEnd w:id="57"/>
    </w:p>
    <w:p w:rsidR="00E9020E" w:rsidRPr="00E9020E" w:rsidRDefault="00BF34B3" w:rsidP="00BF34B3">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 xml:space="preserve">Normal Broadcasts: </w:t>
      </w:r>
      <w:r w:rsidR="00E9020E" w:rsidRPr="00E9020E">
        <w:rPr>
          <w:rFonts w:ascii="Trebuchet MS" w:eastAsia="Times New Roman" w:hAnsi="Trebuchet MS" w:cs="Times New Roman"/>
          <w:color w:val="000000"/>
          <w:sz w:val="24"/>
          <w:szCs w:val="24"/>
          <w:lang w:val="en-IN" w:eastAsia="en-IN"/>
        </w:rPr>
        <w:t xml:space="preserve">Sent with </w:t>
      </w:r>
      <w:proofErr w:type="spellStart"/>
      <w:r w:rsidR="00E9020E" w:rsidRPr="00E9020E">
        <w:rPr>
          <w:rStyle w:val="typ"/>
          <w:rFonts w:ascii="Trebuchet MS" w:hAnsi="Trebuchet MS"/>
          <w:color w:val="7F0055"/>
          <w:sz w:val="24"/>
          <w:szCs w:val="24"/>
        </w:rPr>
        <w:t>sendBroadcast</w:t>
      </w:r>
      <w:proofErr w:type="spellEnd"/>
      <w:r w:rsidR="00E9020E" w:rsidRPr="00E9020E">
        <w:rPr>
          <w:rFonts w:ascii="Trebuchet MS" w:eastAsia="Times New Roman" w:hAnsi="Trebuchet MS" w:cs="Times New Roman"/>
          <w:color w:val="000000"/>
          <w:sz w:val="24"/>
          <w:szCs w:val="24"/>
          <w:lang w:val="en-IN" w:eastAsia="en-IN"/>
        </w:rPr>
        <w:t xml:space="preserve">. </w:t>
      </w:r>
      <w:r w:rsidRPr="00E9020E">
        <w:rPr>
          <w:rFonts w:ascii="Trebuchet MS" w:eastAsia="Times New Roman" w:hAnsi="Trebuchet MS" w:cs="Times New Roman"/>
          <w:color w:val="000000"/>
          <w:sz w:val="24"/>
          <w:szCs w:val="24"/>
          <w:lang w:val="en-IN" w:eastAsia="en-IN"/>
        </w:rPr>
        <w:t xml:space="preserve">All broadcasts are </w:t>
      </w:r>
      <w:r w:rsidR="00E9020E" w:rsidRPr="00E9020E">
        <w:rPr>
          <w:rFonts w:ascii="Trebuchet MS" w:eastAsia="Times New Roman" w:hAnsi="Trebuchet MS" w:cs="Times New Roman"/>
          <w:color w:val="000000"/>
          <w:sz w:val="24"/>
          <w:szCs w:val="24"/>
          <w:lang w:val="en-IN" w:eastAsia="en-IN"/>
        </w:rPr>
        <w:t xml:space="preserve">run in undefined order, often at the same </w:t>
      </w:r>
      <w:r w:rsidRPr="00E9020E">
        <w:rPr>
          <w:rFonts w:ascii="Trebuchet MS" w:eastAsia="Times New Roman" w:hAnsi="Trebuchet MS" w:cs="Times New Roman"/>
          <w:color w:val="000000"/>
          <w:sz w:val="24"/>
          <w:szCs w:val="24"/>
          <w:lang w:val="en-IN" w:eastAsia="en-IN"/>
        </w:rPr>
        <w:t>time.</w:t>
      </w:r>
    </w:p>
    <w:p w:rsidR="00DF54E5" w:rsidRDefault="00E9020E" w:rsidP="00DF54E5">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 xml:space="preserve">Ordered </w:t>
      </w:r>
      <w:r w:rsidR="00BF34B3" w:rsidRPr="00E9020E">
        <w:rPr>
          <w:rFonts w:ascii="Trebuchet MS" w:eastAsia="Times New Roman" w:hAnsi="Trebuchet MS" w:cs="Times New Roman"/>
          <w:color w:val="000000"/>
          <w:sz w:val="24"/>
          <w:szCs w:val="24"/>
          <w:lang w:val="en-IN" w:eastAsia="en-IN"/>
        </w:rPr>
        <w:t>Broadcasts</w:t>
      </w:r>
      <w:r w:rsidRPr="00E9020E">
        <w:rPr>
          <w:rFonts w:ascii="Trebuchet MS" w:eastAsia="Times New Roman" w:hAnsi="Trebuchet MS" w:cs="Times New Roman"/>
          <w:color w:val="000000"/>
          <w:sz w:val="24"/>
          <w:szCs w:val="24"/>
          <w:lang w:val="en-IN" w:eastAsia="en-IN"/>
        </w:rPr>
        <w:t xml:space="preserve">: Sent with </w:t>
      </w:r>
      <w:proofErr w:type="spellStart"/>
      <w:r w:rsidR="00BF34B3" w:rsidRPr="00E9020E">
        <w:rPr>
          <w:rStyle w:val="typ"/>
          <w:rFonts w:ascii="Trebuchet MS" w:hAnsi="Trebuchet MS"/>
          <w:color w:val="7F0055"/>
          <w:sz w:val="24"/>
          <w:szCs w:val="24"/>
        </w:rPr>
        <w:t>sendOrdere</w:t>
      </w:r>
      <w:r w:rsidRPr="00E9020E">
        <w:rPr>
          <w:rStyle w:val="typ"/>
          <w:rFonts w:ascii="Trebuchet MS" w:hAnsi="Trebuchet MS"/>
          <w:color w:val="7F0055"/>
          <w:sz w:val="24"/>
          <w:szCs w:val="24"/>
        </w:rPr>
        <w:t>dBroadcast</w:t>
      </w:r>
      <w:proofErr w:type="spellEnd"/>
      <w:r w:rsidRPr="00E9020E">
        <w:rPr>
          <w:rFonts w:ascii="Trebuchet MS" w:eastAsia="Times New Roman" w:hAnsi="Trebuchet MS" w:cs="Times New Roman"/>
          <w:color w:val="000000"/>
          <w:sz w:val="24"/>
          <w:szCs w:val="24"/>
          <w:lang w:val="en-IN" w:eastAsia="en-IN"/>
        </w:rPr>
        <w:t xml:space="preserve">. Each receiver executes in turn. Possible to propagate a result to next receiver. Order can be controlled using </w:t>
      </w:r>
      <w:r w:rsidR="00BF34B3" w:rsidRPr="00E9020E">
        <w:rPr>
          <w:rFonts w:ascii="Trebuchet MS" w:eastAsia="Times New Roman" w:hAnsi="Trebuchet MS" w:cs="Times New Roman"/>
          <w:color w:val="000000"/>
          <w:sz w:val="24"/>
          <w:szCs w:val="24"/>
          <w:lang w:val="en-IN" w:eastAsia="en-IN"/>
        </w:rPr>
        <w:t>android:</w:t>
      </w:r>
      <w:r w:rsidRPr="00E9020E">
        <w:rPr>
          <w:rFonts w:ascii="Trebuchet MS" w:eastAsia="Times New Roman" w:hAnsi="Trebuchet MS" w:cs="Times New Roman"/>
          <w:color w:val="000000"/>
          <w:sz w:val="24"/>
          <w:szCs w:val="24"/>
          <w:lang w:val="en-IN" w:eastAsia="en-IN"/>
        </w:rPr>
        <w:t xml:space="preserve"> </w:t>
      </w:r>
      <w:r w:rsidR="00BF34B3" w:rsidRPr="00E9020E">
        <w:rPr>
          <w:rFonts w:ascii="Trebuchet MS" w:eastAsia="Times New Roman" w:hAnsi="Trebuchet MS" w:cs="Times New Roman"/>
          <w:color w:val="000000"/>
          <w:sz w:val="24"/>
          <w:szCs w:val="24"/>
          <w:lang w:val="en-IN" w:eastAsia="en-IN"/>
        </w:rPr>
        <w:t>priority</w:t>
      </w:r>
      <w:r w:rsidRPr="00E9020E">
        <w:rPr>
          <w:rFonts w:ascii="Trebuchet MS" w:eastAsia="Times New Roman" w:hAnsi="Trebuchet MS" w:cs="Times New Roman"/>
          <w:color w:val="000000"/>
          <w:sz w:val="24"/>
          <w:szCs w:val="24"/>
          <w:lang w:val="en-IN" w:eastAsia="en-IN"/>
        </w:rPr>
        <w:t xml:space="preserve"> </w:t>
      </w:r>
      <w:r w:rsidR="00BF34B3" w:rsidRPr="00E9020E">
        <w:rPr>
          <w:rFonts w:ascii="Trebuchet MS" w:eastAsia="Times New Roman" w:hAnsi="Trebuchet MS" w:cs="Times New Roman"/>
          <w:color w:val="000000"/>
          <w:sz w:val="24"/>
          <w:szCs w:val="24"/>
          <w:lang w:val="en-IN" w:eastAsia="en-IN"/>
        </w:rPr>
        <w:t>tag.</w:t>
      </w:r>
    </w:p>
    <w:p w:rsidR="00E9020E" w:rsidRDefault="00E9020E">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br w:type="page"/>
      </w:r>
    </w:p>
    <w:p w:rsidR="00E9020E" w:rsidRPr="00E9020E" w:rsidRDefault="00E9020E" w:rsidP="00D617C5">
      <w:pPr>
        <w:pStyle w:val="Heading2"/>
        <w:numPr>
          <w:ilvl w:val="0"/>
          <w:numId w:val="16"/>
        </w:numPr>
        <w:shd w:val="clear" w:color="auto" w:fill="FFFFFF"/>
        <w:spacing w:line="288" w:lineRule="atLeast"/>
        <w:rPr>
          <w:lang w:val="en-IN" w:eastAsia="en-IN"/>
        </w:rPr>
      </w:pPr>
      <w:bookmarkStart w:id="58" w:name="_Toc524690084"/>
      <w:r w:rsidRPr="00E9020E">
        <w:rPr>
          <w:lang w:val="en-IN" w:eastAsia="en-IN"/>
        </w:rPr>
        <w:lastRenderedPageBreak/>
        <w:t>CONTENT PROVIDE</w:t>
      </w:r>
      <w:r>
        <w:rPr>
          <w:lang w:val="en-IN" w:eastAsia="en-IN"/>
        </w:rPr>
        <w:t>RS</w:t>
      </w:r>
      <w:bookmarkEnd w:id="58"/>
    </w:p>
    <w:p w:rsidR="0045636F"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A content provid</w:t>
      </w:r>
      <w:r>
        <w:rPr>
          <w:rFonts w:ascii="Trebuchet MS" w:eastAsia="Times New Roman" w:hAnsi="Trebuchet MS" w:cs="Times New Roman"/>
          <w:color w:val="000000"/>
          <w:sz w:val="24"/>
          <w:szCs w:val="24"/>
          <w:lang w:val="en-IN" w:eastAsia="en-IN"/>
        </w:rPr>
        <w:t xml:space="preserve">er makes a specific set of the </w:t>
      </w:r>
      <w:r w:rsidRPr="00E9020E">
        <w:rPr>
          <w:rFonts w:ascii="Trebuchet MS" w:eastAsia="Times New Roman" w:hAnsi="Trebuchet MS" w:cs="Times New Roman"/>
          <w:color w:val="000000"/>
          <w:sz w:val="24"/>
          <w:szCs w:val="24"/>
          <w:lang w:val="en-IN" w:eastAsia="en-IN"/>
        </w:rPr>
        <w:t>application's data av</w:t>
      </w:r>
      <w:r w:rsidR="0045636F">
        <w:rPr>
          <w:rFonts w:ascii="Trebuchet MS" w:eastAsia="Times New Roman" w:hAnsi="Trebuchet MS" w:cs="Times New Roman"/>
          <w:color w:val="000000"/>
          <w:sz w:val="24"/>
          <w:szCs w:val="24"/>
          <w:lang w:val="en-IN" w:eastAsia="en-IN"/>
        </w:rPr>
        <w:t>ailable to other applications</w:t>
      </w:r>
    </w:p>
    <w:p w:rsidR="0045636F" w:rsidRDefault="0045636F"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=&gt; Share data to other apps</w:t>
      </w:r>
    </w:p>
    <w:p w:rsidR="0045636F"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Any app with ap</w:t>
      </w:r>
      <w:r>
        <w:rPr>
          <w:rFonts w:ascii="Trebuchet MS" w:eastAsia="Times New Roman" w:hAnsi="Trebuchet MS" w:cs="Times New Roman"/>
          <w:color w:val="000000"/>
          <w:sz w:val="24"/>
          <w:szCs w:val="24"/>
          <w:lang w:val="en-IN" w:eastAsia="en-IN"/>
        </w:rPr>
        <w:t xml:space="preserve">propriate permission, can read </w:t>
      </w:r>
      <w:r w:rsidRPr="00E9020E">
        <w:rPr>
          <w:rFonts w:ascii="Trebuchet MS" w:eastAsia="Times New Roman" w:hAnsi="Trebuchet MS" w:cs="Times New Roman"/>
          <w:color w:val="000000"/>
          <w:sz w:val="24"/>
          <w:szCs w:val="24"/>
          <w:lang w:val="en-IN" w:eastAsia="en-IN"/>
        </w:rPr>
        <w:t xml:space="preserve">and write </w:t>
      </w:r>
      <w:r w:rsidR="0045636F">
        <w:rPr>
          <w:rFonts w:ascii="Trebuchet MS" w:eastAsia="Times New Roman" w:hAnsi="Trebuchet MS" w:cs="Times New Roman"/>
          <w:color w:val="000000"/>
          <w:sz w:val="24"/>
          <w:szCs w:val="24"/>
          <w:lang w:val="en-IN" w:eastAsia="en-IN"/>
        </w:rPr>
        <w:t>the data.</w:t>
      </w:r>
    </w:p>
    <w:p w:rsidR="0045636F" w:rsidRDefault="00E9020E"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Many native d</w:t>
      </w:r>
      <w:r>
        <w:rPr>
          <w:rFonts w:ascii="Trebuchet MS" w:eastAsia="Times New Roman" w:hAnsi="Trebuchet MS" w:cs="Times New Roman"/>
          <w:color w:val="000000"/>
          <w:sz w:val="24"/>
          <w:szCs w:val="24"/>
          <w:lang w:val="en-IN" w:eastAsia="en-IN"/>
        </w:rPr>
        <w:t xml:space="preserve">atabases are available via the </w:t>
      </w:r>
      <w:r w:rsidRPr="00E9020E">
        <w:rPr>
          <w:rFonts w:ascii="Trebuchet MS" w:eastAsia="Times New Roman" w:hAnsi="Trebuchet MS" w:cs="Times New Roman"/>
          <w:color w:val="000000"/>
          <w:sz w:val="24"/>
          <w:szCs w:val="24"/>
          <w:lang w:val="en-IN" w:eastAsia="en-IN"/>
        </w:rPr>
        <w:t>content providers</w:t>
      </w:r>
      <w:r w:rsidR="0045636F">
        <w:rPr>
          <w:rFonts w:ascii="Trebuchet MS" w:eastAsia="Times New Roman" w:hAnsi="Trebuchet MS" w:cs="Times New Roman"/>
          <w:color w:val="000000"/>
          <w:sz w:val="24"/>
          <w:szCs w:val="24"/>
          <w:lang w:val="en-IN" w:eastAsia="en-IN"/>
        </w:rPr>
        <w:t xml:space="preserve">, </w:t>
      </w:r>
    </w:p>
    <w:p w:rsidR="0045636F" w:rsidRPr="0045636F" w:rsidRDefault="0045636F" w:rsidP="0045636F">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For</w:t>
      </w:r>
      <w:r>
        <w:rPr>
          <w:rFonts w:ascii="Trebuchet MS" w:eastAsia="Times New Roman" w:hAnsi="Trebuchet MS" w:cs="Times New Roman"/>
          <w:color w:val="000000"/>
          <w:sz w:val="24"/>
          <w:szCs w:val="24"/>
          <w:lang w:val="en-IN" w:eastAsia="en-IN"/>
        </w:rPr>
        <w:t xml:space="preserve"> </w:t>
      </w:r>
      <w:proofErr w:type="gramStart"/>
      <w:r>
        <w:rPr>
          <w:rFonts w:ascii="Trebuchet MS" w:eastAsia="Times New Roman" w:hAnsi="Trebuchet MS" w:cs="Times New Roman"/>
          <w:color w:val="000000"/>
          <w:sz w:val="24"/>
          <w:szCs w:val="24"/>
          <w:lang w:val="en-IN" w:eastAsia="en-IN"/>
        </w:rPr>
        <w:t>example</w:t>
      </w:r>
      <w:proofErr w:type="gramEnd"/>
      <w:r>
        <w:rPr>
          <w:rFonts w:ascii="Trebuchet MS" w:eastAsia="Times New Roman" w:hAnsi="Trebuchet MS" w:cs="Times New Roman"/>
          <w:color w:val="000000"/>
          <w:sz w:val="24"/>
          <w:szCs w:val="24"/>
          <w:lang w:val="en-IN" w:eastAsia="en-IN"/>
        </w:rPr>
        <w:t xml:space="preserve"> </w:t>
      </w:r>
      <w:r w:rsidRPr="0045636F">
        <w:rPr>
          <w:rFonts w:ascii="Trebuchet MS" w:eastAsia="Times New Roman" w:hAnsi="Trebuchet MS" w:cs="Times New Roman"/>
          <w:color w:val="000000"/>
          <w:sz w:val="24"/>
          <w:szCs w:val="24"/>
          <w:lang w:val="en-IN" w:eastAsia="en-IN"/>
        </w:rPr>
        <w:t>Contact Manager</w:t>
      </w:r>
    </w:p>
    <w:p w:rsidR="0045636F" w:rsidRDefault="0045636F"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Files, SQL database</w:t>
      </w:r>
    </w:p>
    <w:p w:rsidR="00E9020E"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Common interface for querying the data</w:t>
      </w:r>
    </w:p>
    <w:p w:rsidR="0045636F" w:rsidRPr="0045636F" w:rsidRDefault="0045636F" w:rsidP="00D617C5">
      <w:pPr>
        <w:pStyle w:val="Heading2"/>
        <w:numPr>
          <w:ilvl w:val="0"/>
          <w:numId w:val="16"/>
        </w:numPr>
        <w:shd w:val="clear" w:color="auto" w:fill="FFFFFF"/>
        <w:spacing w:line="288" w:lineRule="atLeast"/>
        <w:rPr>
          <w:lang w:val="en-IN" w:eastAsia="en-IN"/>
        </w:rPr>
      </w:pPr>
      <w:bookmarkStart w:id="59" w:name="_Toc524690085"/>
      <w:r w:rsidRPr="0045636F">
        <w:rPr>
          <w:rFonts w:ascii="Trebuchet MS" w:eastAsia="Times New Roman" w:hAnsi="Trebuchet MS" w:cs="Times New Roman"/>
          <w:color w:val="000000"/>
          <w:sz w:val="24"/>
          <w:szCs w:val="24"/>
          <w:lang w:val="en-IN" w:eastAsia="en-IN"/>
        </w:rPr>
        <w:t xml:space="preserve">About Content </w:t>
      </w:r>
      <w:r w:rsidR="00E9020E" w:rsidRPr="0045636F">
        <w:rPr>
          <w:rFonts w:ascii="Trebuchet MS" w:eastAsia="Times New Roman" w:hAnsi="Trebuchet MS" w:cs="Times New Roman"/>
          <w:color w:val="000000"/>
          <w:sz w:val="24"/>
          <w:szCs w:val="24"/>
          <w:lang w:val="en-IN" w:eastAsia="en-IN"/>
        </w:rPr>
        <w:t>Provides</w:t>
      </w:r>
      <w:bookmarkEnd w:id="59"/>
    </w:p>
    <w:p w:rsidR="0045636F" w:rsidRDefault="0045636F"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The result of the query:</w:t>
      </w:r>
      <w:r>
        <w:rPr>
          <w:rFonts w:ascii="Trebuchet MS" w:eastAsia="Times New Roman" w:hAnsi="Trebuchet MS" w:cs="Times New Roman"/>
          <w:color w:val="000000"/>
          <w:sz w:val="24"/>
          <w:szCs w:val="24"/>
          <w:lang w:val="en-IN" w:eastAsia="en-IN"/>
        </w:rPr>
        <w:t xml:space="preserve"> simple table in Query object</w:t>
      </w:r>
    </w:p>
    <w:p w:rsidR="0045636F" w:rsidRDefault="0045636F"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 xml:space="preserve">Content provider exposes a public URI that uniquely identifies its data set </w:t>
      </w:r>
    </w:p>
    <w:p w:rsidR="0045636F" w:rsidRDefault="0045636F" w:rsidP="0045636F">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URIs begin with content://</w:t>
      </w:r>
    </w:p>
    <w:p w:rsidR="0045636F" w:rsidRDefault="0045636F" w:rsidP="0045636F">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 xml:space="preserve">Android provides constants for native content providers, for example: </w:t>
      </w:r>
    </w:p>
    <w:p w:rsidR="0045636F" w:rsidRPr="008E1457" w:rsidRDefault="0045636F" w:rsidP="0045636F">
      <w:pPr>
        <w:pStyle w:val="ListParagraph"/>
        <w:shd w:val="clear" w:color="auto" w:fill="FFFFFF"/>
        <w:spacing w:before="100" w:beforeAutospacing="1" w:after="100" w:afterAutospacing="1" w:line="240" w:lineRule="auto"/>
        <w:ind w:left="1800"/>
        <w:rPr>
          <w:rFonts w:ascii="Trebuchet MS" w:eastAsia="Times New Roman" w:hAnsi="Trebuchet MS" w:cs="Times New Roman"/>
          <w:i/>
          <w:color w:val="000000"/>
          <w:sz w:val="24"/>
          <w:szCs w:val="24"/>
          <w:lang w:val="en-IN" w:eastAsia="en-IN"/>
        </w:rPr>
      </w:pPr>
      <w:proofErr w:type="spellStart"/>
      <w:proofErr w:type="gramStart"/>
      <w:r w:rsidRPr="008E1457">
        <w:rPr>
          <w:rFonts w:ascii="Trebuchet MS" w:eastAsia="Times New Roman" w:hAnsi="Trebuchet MS" w:cs="Times New Roman"/>
          <w:i/>
          <w:color w:val="000000"/>
          <w:sz w:val="24"/>
          <w:szCs w:val="24"/>
          <w:lang w:val="en-IN" w:eastAsia="en-IN"/>
        </w:rPr>
        <w:t>ContactsContract.Contacts.CONTENT</w:t>
      </w:r>
      <w:proofErr w:type="gramEnd"/>
      <w:r w:rsidRPr="008E1457">
        <w:rPr>
          <w:rFonts w:ascii="Trebuchet MS" w:eastAsia="Times New Roman" w:hAnsi="Trebuchet MS" w:cs="Times New Roman"/>
          <w:i/>
          <w:color w:val="000000"/>
          <w:sz w:val="24"/>
          <w:szCs w:val="24"/>
          <w:lang w:val="en-IN" w:eastAsia="en-IN"/>
        </w:rPr>
        <w:t>_URI</w:t>
      </w:r>
      <w:proofErr w:type="spellEnd"/>
    </w:p>
    <w:p w:rsidR="0045636F" w:rsidRDefault="006C3087" w:rsidP="0045636F">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0" w:name="_Toc524690086"/>
      <w:r>
        <w:rPr>
          <w:rFonts w:ascii="Trebuchet MS" w:eastAsia="Times New Roman" w:hAnsi="Trebuchet MS" w:cs="Times New Roman"/>
          <w:color w:val="000000"/>
          <w:sz w:val="24"/>
          <w:szCs w:val="24"/>
          <w:lang w:val="en-IN" w:eastAsia="en-IN"/>
        </w:rPr>
        <w:t xml:space="preserve">Querying </w:t>
      </w:r>
      <w:r w:rsidR="0045636F" w:rsidRPr="0045636F">
        <w:rPr>
          <w:rFonts w:ascii="Trebuchet MS" w:eastAsia="Times New Roman" w:hAnsi="Trebuchet MS" w:cs="Times New Roman"/>
          <w:color w:val="000000"/>
          <w:sz w:val="24"/>
          <w:szCs w:val="24"/>
          <w:lang w:val="en-IN" w:eastAsia="en-IN"/>
        </w:rPr>
        <w:t>Native</w:t>
      </w:r>
      <w:r w:rsidR="0045636F">
        <w:rPr>
          <w:rFonts w:ascii="Trebuchet MS" w:eastAsia="Times New Roman" w:hAnsi="Trebuchet MS" w:cs="Times New Roman"/>
          <w:color w:val="000000"/>
          <w:sz w:val="24"/>
          <w:szCs w:val="24"/>
          <w:lang w:val="en-IN" w:eastAsia="en-IN"/>
        </w:rPr>
        <w:t xml:space="preserve"> Content </w:t>
      </w:r>
      <w:r w:rsidR="0045636F" w:rsidRPr="0045636F">
        <w:rPr>
          <w:rFonts w:ascii="Trebuchet MS" w:eastAsia="Times New Roman" w:hAnsi="Trebuchet MS" w:cs="Times New Roman"/>
          <w:color w:val="000000"/>
          <w:sz w:val="24"/>
          <w:szCs w:val="24"/>
          <w:lang w:val="en-IN" w:eastAsia="en-IN"/>
        </w:rPr>
        <w:t>Provider</w:t>
      </w:r>
      <w:bookmarkEnd w:id="60"/>
    </w:p>
    <w:p w:rsidR="008E1457" w:rsidRDefault="008E1457" w:rsidP="008E1457">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You need</w:t>
      </w:r>
    </w:p>
    <w:p w:rsidR="008E1457" w:rsidRPr="008E1457" w:rsidRDefault="008E1457" w:rsidP="008E1457">
      <w:pPr>
        <w:pStyle w:val="ListParagraph"/>
        <w:shd w:val="clear" w:color="auto" w:fill="FFFFFF"/>
        <w:spacing w:before="100" w:beforeAutospacing="1" w:after="100" w:afterAutospacing="1" w:line="240" w:lineRule="auto"/>
        <w:ind w:left="1080"/>
        <w:rPr>
          <w:rFonts w:ascii="Trebuchet MS" w:eastAsia="Times New Roman" w:hAnsi="Trebuchet MS" w:cs="Times New Roman"/>
          <w:i/>
          <w:color w:val="000000"/>
          <w:sz w:val="24"/>
          <w:szCs w:val="24"/>
          <w:lang w:val="en-IN" w:eastAsia="en-IN"/>
        </w:rPr>
      </w:pPr>
      <w:r>
        <w:rPr>
          <w:rFonts w:ascii="Trebuchet MS" w:eastAsia="Times New Roman" w:hAnsi="Trebuchet MS" w:cs="Times New Roman"/>
          <w:color w:val="000000"/>
          <w:sz w:val="24"/>
          <w:szCs w:val="24"/>
          <w:lang w:val="en-IN" w:eastAsia="en-IN"/>
        </w:rPr>
        <w:t xml:space="preserve"> </w:t>
      </w:r>
    </w:p>
    <w:p w:rsidR="008E1457" w:rsidRDefault="008E1457"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i/>
          <w:color w:val="000000"/>
          <w:sz w:val="24"/>
          <w:szCs w:val="24"/>
          <w:lang w:val="en-IN" w:eastAsia="en-IN"/>
        </w:rPr>
      </w:pPr>
      <w:r>
        <w:rPr>
          <w:rFonts w:ascii="Trebuchet MS" w:eastAsia="Times New Roman" w:hAnsi="Trebuchet MS" w:cs="Times New Roman"/>
          <w:color w:val="000000"/>
          <w:sz w:val="24"/>
          <w:szCs w:val="24"/>
          <w:lang w:val="en-IN" w:eastAsia="en-IN"/>
        </w:rPr>
        <w:t xml:space="preserve">URI: </w:t>
      </w:r>
      <w:proofErr w:type="spellStart"/>
      <w:proofErr w:type="gramStart"/>
      <w:r w:rsidR="0045636F" w:rsidRPr="008E1457">
        <w:rPr>
          <w:rFonts w:ascii="Trebuchet MS" w:eastAsia="Times New Roman" w:hAnsi="Trebuchet MS" w:cs="Times New Roman"/>
          <w:i/>
          <w:color w:val="000000"/>
          <w:sz w:val="24"/>
          <w:szCs w:val="24"/>
          <w:lang w:val="en-IN" w:eastAsia="en-IN"/>
        </w:rPr>
        <w:t>ContactsContract.Contacts.CONTENT</w:t>
      </w:r>
      <w:proofErr w:type="gramEnd"/>
      <w:r w:rsidR="0045636F" w:rsidRPr="008E1457">
        <w:rPr>
          <w:rFonts w:ascii="Trebuchet MS" w:eastAsia="Times New Roman" w:hAnsi="Trebuchet MS" w:cs="Times New Roman"/>
          <w:i/>
          <w:color w:val="000000"/>
          <w:sz w:val="24"/>
          <w:szCs w:val="24"/>
          <w:lang w:val="en-IN" w:eastAsia="en-IN"/>
        </w:rPr>
        <w:t>_URI</w:t>
      </w:r>
      <w:proofErr w:type="spellEnd"/>
      <w:r w:rsidR="0045636F" w:rsidRPr="008E1457">
        <w:rPr>
          <w:rFonts w:ascii="Trebuchet MS" w:eastAsia="Times New Roman" w:hAnsi="Trebuchet MS" w:cs="Times New Roman"/>
          <w:i/>
          <w:color w:val="000000"/>
          <w:sz w:val="24"/>
          <w:szCs w:val="24"/>
          <w:lang w:val="en-IN" w:eastAsia="en-IN"/>
        </w:rPr>
        <w:t xml:space="preserve"> </w:t>
      </w:r>
    </w:p>
    <w:p w:rsidR="008E1457" w:rsidRPr="008E1457"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i/>
          <w:color w:val="000000"/>
          <w:sz w:val="24"/>
          <w:szCs w:val="24"/>
          <w:lang w:val="en-IN" w:eastAsia="en-IN"/>
        </w:rPr>
      </w:pPr>
      <w:r w:rsidRPr="008E1457">
        <w:rPr>
          <w:rFonts w:ascii="Trebuchet MS" w:eastAsia="Times New Roman" w:hAnsi="Trebuchet MS" w:cs="Times New Roman"/>
          <w:color w:val="000000"/>
          <w:sz w:val="24"/>
          <w:szCs w:val="24"/>
          <w:lang w:val="en-IN" w:eastAsia="en-IN"/>
        </w:rPr>
        <w:t>Names of data fi</w:t>
      </w:r>
      <w:r w:rsidR="008E1457">
        <w:rPr>
          <w:rFonts w:ascii="Trebuchet MS" w:eastAsia="Times New Roman" w:hAnsi="Trebuchet MS" w:cs="Times New Roman"/>
          <w:color w:val="000000"/>
          <w:sz w:val="24"/>
          <w:szCs w:val="24"/>
          <w:lang w:val="en-IN" w:eastAsia="en-IN"/>
        </w:rPr>
        <w:t xml:space="preserve">elds (result comes in table </w:t>
      </w:r>
      <w:proofErr w:type="spellStart"/>
      <w:proofErr w:type="gramStart"/>
      <w:r w:rsidR="008E1457" w:rsidRPr="008E1457">
        <w:rPr>
          <w:rFonts w:ascii="Trebuchet MS" w:eastAsia="Times New Roman" w:hAnsi="Trebuchet MS" w:cs="Times New Roman"/>
          <w:color w:val="000000"/>
          <w:sz w:val="24"/>
          <w:szCs w:val="24"/>
          <w:lang w:val="en-IN" w:eastAsia="en-IN"/>
        </w:rPr>
        <w:t>ContactsContract.Contacts.</w:t>
      </w:r>
      <w:r w:rsidRPr="008E1457">
        <w:rPr>
          <w:rFonts w:ascii="Trebuchet MS" w:eastAsia="Times New Roman" w:hAnsi="Trebuchet MS" w:cs="Times New Roman"/>
          <w:color w:val="000000"/>
          <w:sz w:val="24"/>
          <w:szCs w:val="24"/>
          <w:lang w:val="en-IN" w:eastAsia="en-IN"/>
        </w:rPr>
        <w:t>DISPLAY</w:t>
      </w:r>
      <w:proofErr w:type="gramEnd"/>
      <w:r w:rsidRPr="008E1457">
        <w:rPr>
          <w:rFonts w:ascii="Trebuchet MS" w:eastAsia="Times New Roman" w:hAnsi="Trebuchet MS" w:cs="Times New Roman"/>
          <w:color w:val="000000"/>
          <w:sz w:val="24"/>
          <w:szCs w:val="24"/>
          <w:lang w:val="en-IN" w:eastAsia="en-IN"/>
        </w:rPr>
        <w:t>_NAME</w:t>
      </w:r>
      <w:proofErr w:type="spellEnd"/>
      <w:r w:rsidRPr="008E1457">
        <w:rPr>
          <w:rFonts w:ascii="Trebuchet MS" w:eastAsia="Times New Roman" w:hAnsi="Trebuchet MS" w:cs="Times New Roman"/>
          <w:color w:val="000000"/>
          <w:sz w:val="24"/>
          <w:szCs w:val="24"/>
          <w:lang w:val="en-IN" w:eastAsia="en-IN"/>
        </w:rPr>
        <w:t xml:space="preserve"> </w:t>
      </w:r>
    </w:p>
    <w:p w:rsidR="008E1457"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8E1457">
        <w:rPr>
          <w:rFonts w:ascii="Trebuchet MS" w:eastAsia="Times New Roman" w:hAnsi="Trebuchet MS" w:cs="Times New Roman"/>
          <w:color w:val="000000"/>
          <w:sz w:val="24"/>
          <w:szCs w:val="24"/>
          <w:lang w:val="en-IN" w:eastAsia="en-IN"/>
        </w:rPr>
        <w:t>Data types of those fields</w:t>
      </w:r>
      <w:r w:rsidR="008E1457">
        <w:rPr>
          <w:rFonts w:ascii="Trebuchet MS" w:eastAsia="Times New Roman" w:hAnsi="Trebuchet MS" w:cs="Times New Roman"/>
          <w:color w:val="000000"/>
          <w:sz w:val="24"/>
          <w:szCs w:val="24"/>
          <w:lang w:val="en-IN" w:eastAsia="en-IN"/>
        </w:rPr>
        <w:t xml:space="preserve"> </w:t>
      </w:r>
      <w:r w:rsidRPr="008E1457">
        <w:rPr>
          <w:rFonts w:ascii="Trebuchet MS" w:eastAsia="Times New Roman" w:hAnsi="Trebuchet MS" w:cs="Times New Roman"/>
          <w:i/>
          <w:color w:val="000000"/>
          <w:sz w:val="24"/>
          <w:szCs w:val="24"/>
          <w:lang w:val="en-IN" w:eastAsia="en-IN"/>
        </w:rPr>
        <w:t>String</w:t>
      </w:r>
      <w:r w:rsidRPr="008E1457">
        <w:rPr>
          <w:rFonts w:ascii="Trebuchet MS" w:eastAsia="Times New Roman" w:hAnsi="Trebuchet MS" w:cs="Times New Roman"/>
          <w:color w:val="000000"/>
          <w:sz w:val="24"/>
          <w:szCs w:val="24"/>
          <w:lang w:val="en-IN" w:eastAsia="en-IN"/>
        </w:rPr>
        <w:t xml:space="preserve"> </w:t>
      </w:r>
    </w:p>
    <w:p w:rsidR="0045636F"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8E1457">
        <w:rPr>
          <w:rFonts w:ascii="Trebuchet MS" w:eastAsia="Times New Roman" w:hAnsi="Trebuchet MS" w:cs="Times New Roman"/>
          <w:color w:val="000000"/>
          <w:sz w:val="24"/>
          <w:szCs w:val="24"/>
          <w:lang w:val="en-IN" w:eastAsia="en-IN"/>
        </w:rPr>
        <w:t>Remember to modify the manifest file for permissions!</w:t>
      </w:r>
    </w:p>
    <w:p w:rsidR="006C3087" w:rsidRPr="008E1457" w:rsidRDefault="006C3087" w:rsidP="006C3087">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p>
    <w:p w:rsidR="0045636F" w:rsidRPr="006C3087" w:rsidRDefault="006C3087"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C3087">
        <w:rPr>
          <w:rFonts w:ascii="Trebuchet MS" w:eastAsia="Times New Roman" w:hAnsi="Trebuchet MS" w:cs="Times New Roman"/>
          <w:color w:val="000000"/>
          <w:sz w:val="24"/>
          <w:szCs w:val="24"/>
          <w:lang w:val="en-IN" w:eastAsia="en-IN"/>
        </w:rPr>
        <w:t>Query</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 xml:space="preserve">Cursor cur = </w:t>
      </w:r>
      <w:proofErr w:type="spellStart"/>
      <w:proofErr w:type="gramStart"/>
      <w:r w:rsidRPr="006C3087">
        <w:rPr>
          <w:rFonts w:ascii="Trebuchet MS" w:hAnsi="Trebuchet MS"/>
          <w:color w:val="313131"/>
          <w:sz w:val="24"/>
          <w:szCs w:val="24"/>
        </w:rPr>
        <w:t>managedQuery</w:t>
      </w:r>
      <w:proofErr w:type="spellEnd"/>
      <w:r w:rsidRPr="006C3087">
        <w:rPr>
          <w:rFonts w:ascii="Trebuchet MS" w:hAnsi="Trebuchet MS"/>
          <w:color w:val="313131"/>
          <w:sz w:val="24"/>
          <w:szCs w:val="24"/>
        </w:rPr>
        <w:t>(</w:t>
      </w:r>
      <w:proofErr w:type="gramEnd"/>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proofErr w:type="spellStart"/>
      <w:proofErr w:type="gramStart"/>
      <w:r w:rsidRPr="006C3087">
        <w:rPr>
          <w:rFonts w:ascii="Trebuchet MS" w:hAnsi="Trebuchet MS"/>
          <w:color w:val="313131"/>
          <w:sz w:val="24"/>
          <w:szCs w:val="24"/>
        </w:rPr>
        <w:t>ContactsContract.Contacts.CONTENT</w:t>
      </w:r>
      <w:proofErr w:type="gramEnd"/>
      <w:r w:rsidRPr="006C3087">
        <w:rPr>
          <w:rFonts w:ascii="Trebuchet MS" w:hAnsi="Trebuchet MS"/>
          <w:color w:val="313131"/>
          <w:sz w:val="24"/>
          <w:szCs w:val="24"/>
        </w:rPr>
        <w:t>_URI</w:t>
      </w:r>
      <w:proofErr w:type="spellEnd"/>
      <w:r w:rsidRPr="006C3087">
        <w:rPr>
          <w:rFonts w:ascii="Trebuchet MS" w:hAnsi="Trebuchet MS"/>
          <w:color w:val="313131"/>
          <w:sz w:val="24"/>
          <w:szCs w:val="24"/>
        </w:rPr>
        <w:t xml:space="preserve">, // What Content Provider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null,</w:t>
      </w:r>
      <w:r>
        <w:rPr>
          <w:rFonts w:ascii="Trebuchet MS" w:hAnsi="Trebuchet MS"/>
          <w:color w:val="313131"/>
          <w:sz w:val="24"/>
          <w:szCs w:val="24"/>
        </w:rPr>
        <w:tab/>
      </w:r>
      <w:r w:rsidRPr="006C3087">
        <w:rPr>
          <w:rFonts w:ascii="Trebuchet MS" w:hAnsi="Trebuchet MS"/>
          <w:color w:val="313131"/>
          <w:sz w:val="24"/>
          <w:szCs w:val="24"/>
        </w:rPr>
        <w:t xml:space="preserve">// Which columns to return (all columns)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null,</w:t>
      </w:r>
      <w:r>
        <w:rPr>
          <w:rFonts w:ascii="Trebuchet MS" w:hAnsi="Trebuchet MS"/>
          <w:color w:val="313131"/>
          <w:sz w:val="24"/>
          <w:szCs w:val="24"/>
        </w:rPr>
        <w:tab/>
      </w:r>
      <w:r w:rsidRPr="006C3087">
        <w:rPr>
          <w:rFonts w:ascii="Trebuchet MS" w:hAnsi="Trebuchet MS"/>
          <w:color w:val="313131"/>
          <w:sz w:val="24"/>
          <w:szCs w:val="24"/>
        </w:rPr>
        <w:t>// Which rows to return (all rows)</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null,</w:t>
      </w:r>
      <w:r>
        <w:rPr>
          <w:rFonts w:ascii="Trebuchet MS" w:hAnsi="Trebuchet MS"/>
          <w:color w:val="313131"/>
          <w:sz w:val="24"/>
          <w:szCs w:val="24"/>
        </w:rPr>
        <w:tab/>
      </w:r>
      <w:r w:rsidRPr="006C3087">
        <w:rPr>
          <w:rFonts w:ascii="Trebuchet MS" w:hAnsi="Trebuchet MS"/>
          <w:color w:val="313131"/>
          <w:sz w:val="24"/>
          <w:szCs w:val="24"/>
        </w:rPr>
        <w:t xml:space="preserve">// Selection arguments (none) </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null</w:t>
      </w:r>
      <w:proofErr w:type="gramStart"/>
      <w:r w:rsidRPr="006C3087">
        <w:rPr>
          <w:rFonts w:ascii="Trebuchet MS" w:hAnsi="Trebuchet MS"/>
          <w:color w:val="313131"/>
          <w:sz w:val="24"/>
          <w:szCs w:val="24"/>
        </w:rPr>
        <w:t xml:space="preserve">);   </w:t>
      </w:r>
      <w:proofErr w:type="gramEnd"/>
      <w:r w:rsidRPr="006C3087">
        <w:rPr>
          <w:rFonts w:ascii="Trebuchet MS" w:hAnsi="Trebuchet MS"/>
          <w:color w:val="313131"/>
          <w:sz w:val="24"/>
          <w:szCs w:val="24"/>
        </w:rPr>
        <w:t xml:space="preserve">  // In what order</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if (</w:t>
      </w:r>
      <w:proofErr w:type="spellStart"/>
      <w:proofErr w:type="gramStart"/>
      <w:r w:rsidRPr="006C3087">
        <w:rPr>
          <w:rFonts w:ascii="Trebuchet MS" w:hAnsi="Trebuchet MS"/>
          <w:color w:val="313131"/>
          <w:sz w:val="24"/>
          <w:szCs w:val="24"/>
        </w:rPr>
        <w:t>cur.moveToFirst</w:t>
      </w:r>
      <w:proofErr w:type="spellEnd"/>
      <w:proofErr w:type="gramEnd"/>
      <w:r w:rsidRPr="006C3087">
        <w:rPr>
          <w:rFonts w:ascii="Trebuchet MS" w:hAnsi="Trebuchet MS"/>
          <w:color w:val="313131"/>
          <w:sz w:val="24"/>
          <w:szCs w:val="24"/>
        </w:rPr>
        <w:t xml:space="preserve">()) {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lastRenderedPageBreak/>
        <w:t xml:space="preserve">// Get column DISPLAY_NAME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proofErr w:type="spellStart"/>
      <w:r w:rsidRPr="006C3087">
        <w:rPr>
          <w:rFonts w:ascii="Trebuchet MS" w:hAnsi="Trebuchet MS"/>
          <w:color w:val="313131"/>
          <w:sz w:val="24"/>
          <w:szCs w:val="24"/>
        </w:rPr>
        <w:t>int</w:t>
      </w:r>
      <w:proofErr w:type="spellEnd"/>
      <w:r w:rsidRPr="006C3087">
        <w:rPr>
          <w:rFonts w:ascii="Trebuchet MS" w:hAnsi="Trebuchet MS"/>
          <w:color w:val="313131"/>
          <w:sz w:val="24"/>
          <w:szCs w:val="24"/>
        </w:rPr>
        <w:t xml:space="preserve"> </w:t>
      </w:r>
      <w:proofErr w:type="spellStart"/>
      <w:r w:rsidRPr="006C3087">
        <w:rPr>
          <w:rFonts w:ascii="Trebuchet MS" w:hAnsi="Trebuchet MS"/>
          <w:color w:val="313131"/>
          <w:sz w:val="24"/>
          <w:szCs w:val="24"/>
        </w:rPr>
        <w:t>nameColumn</w:t>
      </w:r>
      <w:proofErr w:type="spellEnd"/>
      <w:r w:rsidRPr="006C3087">
        <w:rPr>
          <w:rFonts w:ascii="Trebuchet MS" w:hAnsi="Trebuchet MS"/>
          <w:color w:val="313131"/>
          <w:sz w:val="24"/>
          <w:szCs w:val="24"/>
        </w:rPr>
        <w:t xml:space="preserve"> = </w:t>
      </w:r>
      <w:proofErr w:type="spellStart"/>
      <w:proofErr w:type="gramStart"/>
      <w:r w:rsidRPr="006C3087">
        <w:rPr>
          <w:rFonts w:ascii="Trebuchet MS" w:hAnsi="Trebuchet MS"/>
          <w:color w:val="313131"/>
          <w:sz w:val="24"/>
          <w:szCs w:val="24"/>
        </w:rPr>
        <w:t>cur.getColumnIndex</w:t>
      </w:r>
      <w:proofErr w:type="spellEnd"/>
      <w:proofErr w:type="gramEnd"/>
      <w:r w:rsidRPr="006C3087">
        <w:rPr>
          <w:rFonts w:ascii="Trebuchet MS" w:hAnsi="Trebuchet MS"/>
          <w:color w:val="313131"/>
          <w:sz w:val="24"/>
          <w:szCs w:val="24"/>
        </w:rPr>
        <w:t>(</w:t>
      </w:r>
      <w:proofErr w:type="spellStart"/>
      <w:r w:rsidRPr="006C3087">
        <w:rPr>
          <w:rFonts w:ascii="Trebuchet MS" w:hAnsi="Trebuchet MS"/>
          <w:color w:val="313131"/>
          <w:sz w:val="24"/>
          <w:szCs w:val="24"/>
        </w:rPr>
        <w:t>ContactsContract.Contacts.DISPLAY_NAME</w:t>
      </w:r>
      <w:proofErr w:type="spellEnd"/>
      <w:r w:rsidRPr="006C3087">
        <w:rPr>
          <w:rFonts w:ascii="Trebuchet MS" w:hAnsi="Trebuchet MS"/>
          <w:color w:val="313131"/>
          <w:sz w:val="24"/>
          <w:szCs w:val="24"/>
        </w:rPr>
        <w:t xml:space="preserve">);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do {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 Get the field values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r w:rsidRPr="006C3087">
        <w:rPr>
          <w:rFonts w:ascii="Trebuchet MS" w:hAnsi="Trebuchet MS"/>
          <w:color w:val="313131"/>
          <w:sz w:val="24"/>
          <w:szCs w:val="24"/>
        </w:rPr>
        <w:t xml:space="preserve">String name = </w:t>
      </w:r>
      <w:proofErr w:type="spellStart"/>
      <w:proofErr w:type="gramStart"/>
      <w:r w:rsidRPr="006C3087">
        <w:rPr>
          <w:rFonts w:ascii="Trebuchet MS" w:hAnsi="Trebuchet MS"/>
          <w:color w:val="313131"/>
          <w:sz w:val="24"/>
          <w:szCs w:val="24"/>
        </w:rPr>
        <w:t>cur.getS</w:t>
      </w:r>
      <w:r>
        <w:rPr>
          <w:rFonts w:ascii="Trebuchet MS" w:hAnsi="Trebuchet MS"/>
          <w:color w:val="313131"/>
          <w:sz w:val="24"/>
          <w:szCs w:val="24"/>
        </w:rPr>
        <w:t>tring</w:t>
      </w:r>
      <w:proofErr w:type="spellEnd"/>
      <w:proofErr w:type="gramEnd"/>
      <w:r>
        <w:rPr>
          <w:rFonts w:ascii="Trebuchet MS" w:hAnsi="Trebuchet MS"/>
          <w:color w:val="313131"/>
          <w:sz w:val="24"/>
          <w:szCs w:val="24"/>
        </w:rPr>
        <w:t>(</w:t>
      </w:r>
      <w:proofErr w:type="spellStart"/>
      <w:r>
        <w:rPr>
          <w:rFonts w:ascii="Trebuchet MS" w:hAnsi="Trebuchet MS"/>
          <w:color w:val="313131"/>
          <w:sz w:val="24"/>
          <w:szCs w:val="24"/>
        </w:rPr>
        <w:t>nameColumn</w:t>
      </w:r>
      <w:proofErr w:type="spellEnd"/>
      <w:r>
        <w:rPr>
          <w:rFonts w:ascii="Trebuchet MS" w:hAnsi="Trebuchet MS"/>
          <w:color w:val="313131"/>
          <w:sz w:val="24"/>
          <w:szCs w:val="24"/>
        </w:rPr>
        <w:t>);</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proofErr w:type="spellStart"/>
      <w:r w:rsidRPr="006C3087">
        <w:rPr>
          <w:rFonts w:ascii="Trebuchet MS" w:hAnsi="Trebuchet MS"/>
          <w:color w:val="313131"/>
          <w:sz w:val="24"/>
          <w:szCs w:val="24"/>
        </w:rPr>
        <w:t>System.out.println</w:t>
      </w:r>
      <w:proofErr w:type="spellEnd"/>
      <w:r w:rsidRPr="006C3087">
        <w:rPr>
          <w:rFonts w:ascii="Trebuchet MS" w:hAnsi="Trebuchet MS"/>
          <w:color w:val="313131"/>
          <w:sz w:val="24"/>
          <w:szCs w:val="24"/>
        </w:rPr>
        <w:t>(name);</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while (</w:t>
      </w:r>
      <w:proofErr w:type="spellStart"/>
      <w:proofErr w:type="gramStart"/>
      <w:r w:rsidRPr="006C3087">
        <w:rPr>
          <w:rFonts w:ascii="Trebuchet MS" w:hAnsi="Trebuchet MS"/>
          <w:color w:val="313131"/>
          <w:sz w:val="24"/>
          <w:szCs w:val="24"/>
        </w:rPr>
        <w:t>cur.moveToNext</w:t>
      </w:r>
      <w:proofErr w:type="spellEnd"/>
      <w:proofErr w:type="gramEnd"/>
      <w:r w:rsidRPr="006C3087">
        <w:rPr>
          <w:rFonts w:ascii="Trebuchet MS" w:hAnsi="Trebuchet MS"/>
          <w:color w:val="313131"/>
          <w:sz w:val="24"/>
          <w:szCs w:val="24"/>
        </w:rPr>
        <w: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Modifying the </w:t>
      </w:r>
      <w:r w:rsidRPr="006C3087">
        <w:rPr>
          <w:rFonts w:ascii="Trebuchet MS" w:hAnsi="Trebuchet MS"/>
          <w:color w:val="313131"/>
          <w:sz w:val="24"/>
          <w:szCs w:val="24"/>
        </w:rPr>
        <w:t>Manifest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 xml:space="preserve">&lt;uses-permission </w:t>
      </w:r>
      <w:proofErr w:type="spellStart"/>
      <w:r w:rsidRPr="006C3087">
        <w:rPr>
          <w:rFonts w:ascii="Trebuchet MS" w:hAnsi="Trebuchet MS"/>
          <w:color w:val="313131"/>
          <w:sz w:val="24"/>
          <w:szCs w:val="24"/>
        </w:rPr>
        <w:t>android:name</w:t>
      </w:r>
      <w:proofErr w:type="spellEnd"/>
      <w:r w:rsidRPr="006C3087">
        <w:rPr>
          <w:rFonts w:ascii="Trebuchet MS" w:hAnsi="Trebuchet MS"/>
          <w:color w:val="313131"/>
          <w:sz w:val="24"/>
          <w:szCs w:val="24"/>
        </w:rPr>
        <w:t>="</w:t>
      </w:r>
      <w:proofErr w:type="spellStart"/>
      <w:proofErr w:type="gramStart"/>
      <w:r w:rsidRPr="006C3087">
        <w:rPr>
          <w:rFonts w:ascii="Trebuchet MS" w:hAnsi="Trebuchet MS"/>
          <w:color w:val="313131"/>
          <w:sz w:val="24"/>
          <w:szCs w:val="24"/>
        </w:rPr>
        <w:t>android.permission</w:t>
      </w:r>
      <w:proofErr w:type="gramEnd"/>
      <w:r w:rsidRPr="006C3087">
        <w:rPr>
          <w:rFonts w:ascii="Trebuchet MS" w:hAnsi="Trebuchet MS"/>
          <w:color w:val="313131"/>
          <w:sz w:val="24"/>
          <w:szCs w:val="24"/>
        </w:rPr>
        <w:t>.READ_CONTACTS</w:t>
      </w:r>
      <w:proofErr w:type="spellEnd"/>
      <w:r w:rsidRPr="006C3087">
        <w:rPr>
          <w:rFonts w:ascii="Trebuchet MS" w:hAnsi="Trebuchet MS"/>
          <w:color w:val="313131"/>
          <w:sz w:val="24"/>
          <w:szCs w:val="24"/>
        </w:rPr>
        <w:t>"&gt; &lt;/uses-permission&gt;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E9020E" w:rsidRPr="006C3087" w:rsidRDefault="006C3087" w:rsidP="00E9020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1" w:name="_Toc524690087"/>
      <w:r>
        <w:rPr>
          <w:rFonts w:ascii="Trebuchet MS" w:eastAsia="Times New Roman" w:hAnsi="Trebuchet MS" w:cs="Times New Roman"/>
          <w:color w:val="000000"/>
          <w:sz w:val="24"/>
          <w:szCs w:val="24"/>
          <w:lang w:val="en-IN" w:eastAsia="en-IN"/>
        </w:rPr>
        <w:t xml:space="preserve">Implementing your own Content </w:t>
      </w:r>
      <w:r w:rsidR="00E9020E" w:rsidRPr="006C3087">
        <w:rPr>
          <w:rFonts w:ascii="Trebuchet MS" w:eastAsia="Times New Roman" w:hAnsi="Trebuchet MS" w:cs="Times New Roman"/>
          <w:color w:val="000000"/>
          <w:sz w:val="24"/>
          <w:szCs w:val="24"/>
          <w:lang w:val="en-IN" w:eastAsia="en-IN"/>
        </w:rPr>
        <w:t>Provider</w:t>
      </w:r>
      <w:bookmarkEnd w:id="61"/>
    </w:p>
    <w:p w:rsidR="009C7D55" w:rsidRDefault="006C3087"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Set up a system for storing data</w:t>
      </w:r>
      <w:r w:rsidR="002B5AD6">
        <w:rPr>
          <w:rFonts w:ascii="Trebuchet MS" w:eastAsia="Times New Roman" w:hAnsi="Trebuchet MS" w:cs="Times New Roman"/>
          <w:color w:val="000000"/>
          <w:sz w:val="24"/>
          <w:szCs w:val="24"/>
          <w:lang w:val="en-IN" w:eastAsia="en-IN"/>
        </w:rPr>
        <w:t>.</w:t>
      </w:r>
      <w:r>
        <w:rPr>
          <w:rFonts w:ascii="Trebuchet MS" w:eastAsia="Times New Roman" w:hAnsi="Trebuchet MS" w:cs="Times New Roman"/>
          <w:color w:val="000000"/>
          <w:sz w:val="24"/>
          <w:szCs w:val="24"/>
          <w:lang w:val="en-IN" w:eastAsia="en-IN"/>
        </w:rPr>
        <w:t xml:space="preserve"> For example, </w:t>
      </w:r>
      <w:r w:rsidR="009C7D55">
        <w:rPr>
          <w:rFonts w:ascii="Trebuchet MS" w:eastAsia="Times New Roman" w:hAnsi="Trebuchet MS" w:cs="Times New Roman"/>
          <w:color w:val="000000"/>
          <w:sz w:val="24"/>
          <w:szCs w:val="24"/>
          <w:lang w:val="en-IN" w:eastAsia="en-IN"/>
        </w:rPr>
        <w:t xml:space="preserve">SQLite or flat </w:t>
      </w:r>
      <w:r w:rsidR="00E9020E" w:rsidRPr="00E9020E">
        <w:rPr>
          <w:rFonts w:ascii="Trebuchet MS" w:eastAsia="Times New Roman" w:hAnsi="Trebuchet MS" w:cs="Times New Roman"/>
          <w:color w:val="000000"/>
          <w:sz w:val="24"/>
          <w:szCs w:val="24"/>
          <w:lang w:val="en-IN" w:eastAsia="en-IN"/>
        </w:rPr>
        <w:t xml:space="preserve">file </w:t>
      </w:r>
    </w:p>
    <w:p w:rsidR="009C7D55" w:rsidRDefault="009C7D55"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Extend </w:t>
      </w:r>
      <w:proofErr w:type="spellStart"/>
      <w:r w:rsidR="00E9020E" w:rsidRPr="00E9020E">
        <w:rPr>
          <w:rFonts w:ascii="Trebuchet MS" w:eastAsia="Times New Roman" w:hAnsi="Trebuchet MS" w:cs="Times New Roman"/>
          <w:color w:val="000000"/>
          <w:sz w:val="24"/>
          <w:szCs w:val="24"/>
          <w:lang w:val="en-IN" w:eastAsia="en-IN"/>
        </w:rPr>
        <w:t>ContentProviderclass</w:t>
      </w:r>
      <w:proofErr w:type="spellEnd"/>
    </w:p>
    <w:p w:rsidR="00E9020E" w:rsidRPr="00E9020E" w:rsidRDefault="009C7D55"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Declare the Content Provider in </w:t>
      </w:r>
      <w:r w:rsidR="00E9020E" w:rsidRPr="00E9020E">
        <w:rPr>
          <w:rFonts w:ascii="Trebuchet MS" w:eastAsia="Times New Roman" w:hAnsi="Trebuchet MS" w:cs="Times New Roman"/>
          <w:color w:val="000000"/>
          <w:sz w:val="24"/>
          <w:szCs w:val="24"/>
          <w:lang w:val="en-IN" w:eastAsia="en-IN"/>
        </w:rPr>
        <w:t>manifest</w:t>
      </w:r>
    </w:p>
    <w:p w:rsidR="009C7D55" w:rsidRPr="009C7D55" w:rsidRDefault="009C7D55"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9C7D55" w:rsidRPr="009C7D55" w:rsidRDefault="009C7D55" w:rsidP="009C7D55">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Extend Content </w:t>
      </w:r>
      <w:r w:rsidR="00E9020E" w:rsidRPr="00E9020E">
        <w:rPr>
          <w:rFonts w:ascii="Trebuchet MS" w:eastAsia="Times New Roman" w:hAnsi="Trebuchet MS" w:cs="Times New Roman"/>
          <w:color w:val="000000"/>
          <w:sz w:val="24"/>
          <w:szCs w:val="24"/>
          <w:lang w:val="en-IN" w:eastAsia="en-IN"/>
        </w:rPr>
        <w:t>Provider</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9C7D55">
        <w:rPr>
          <w:rFonts w:ascii="Trebuchet MS" w:hAnsi="Trebuchet MS"/>
          <w:color w:val="313131"/>
          <w:sz w:val="24"/>
          <w:szCs w:val="24"/>
        </w:rPr>
        <w:t xml:space="preserve">public class </w:t>
      </w:r>
      <w:proofErr w:type="spellStart"/>
      <w:r w:rsidRPr="009C7D55">
        <w:rPr>
          <w:rStyle w:val="typ"/>
          <w:rFonts w:ascii="Trebuchet MS" w:hAnsi="Trebuchet MS"/>
          <w:color w:val="7F0055"/>
          <w:sz w:val="24"/>
          <w:szCs w:val="24"/>
        </w:rPr>
        <w:t>MyContentProvider</w:t>
      </w:r>
      <w:proofErr w:type="spellEnd"/>
      <w:r w:rsidRPr="009C7D55">
        <w:rPr>
          <w:rFonts w:ascii="Trebuchet MS" w:hAnsi="Trebuchet MS"/>
          <w:color w:val="313131"/>
          <w:sz w:val="24"/>
          <w:szCs w:val="24"/>
        </w:rPr>
        <w:t xml:space="preserve"> extends </w:t>
      </w:r>
      <w:proofErr w:type="spellStart"/>
      <w:r w:rsidRPr="009C7D55">
        <w:rPr>
          <w:rStyle w:val="typ"/>
          <w:rFonts w:ascii="Trebuchet MS" w:hAnsi="Trebuchet MS"/>
          <w:color w:val="7F0055"/>
          <w:sz w:val="24"/>
          <w:szCs w:val="24"/>
        </w:rPr>
        <w:t>ContentProvider</w:t>
      </w:r>
      <w:proofErr w:type="spellEnd"/>
      <w:r w:rsidRPr="009C7D55">
        <w:rPr>
          <w:rFonts w:ascii="Trebuchet MS" w:hAnsi="Trebuchet MS"/>
          <w:color w:val="313131"/>
          <w:sz w:val="24"/>
          <w:szCs w:val="24"/>
        </w:rPr>
        <w:t xml:space="preserv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 public static final Uri CONTENT_URI = </w:t>
      </w:r>
      <w:proofErr w:type="spellStart"/>
      <w:r w:rsidRPr="009C7D55">
        <w:rPr>
          <w:rFonts w:ascii="Trebuchet MS" w:hAnsi="Trebuchet MS"/>
          <w:color w:val="313131"/>
          <w:sz w:val="24"/>
          <w:szCs w:val="24"/>
        </w:rPr>
        <w:t>Uri.parse</w:t>
      </w:r>
      <w:proofErr w:type="spellEnd"/>
      <w:r w:rsidRPr="009C7D55">
        <w:rPr>
          <w:rFonts w:ascii="Trebuchet MS" w:hAnsi="Trebuchet MS"/>
          <w:color w:val="313131"/>
          <w:sz w:val="24"/>
          <w:szCs w:val="24"/>
        </w:rPr>
        <w:t>("content://</w:t>
      </w:r>
      <w:r w:rsidRPr="009C7D55">
        <w:t xml:space="preserve"> </w:t>
      </w:r>
      <w:proofErr w:type="gramStart"/>
      <w:r w:rsidRPr="009C7D55">
        <w:rPr>
          <w:rFonts w:ascii="Trebuchet MS" w:hAnsi="Trebuchet MS"/>
          <w:color w:val="313131"/>
          <w:sz w:val="24"/>
          <w:szCs w:val="24"/>
        </w:rPr>
        <w:t>com.verma</w:t>
      </w:r>
      <w:proofErr w:type="gramEnd"/>
      <w:r w:rsidRPr="009C7D55">
        <w:rPr>
          <w:rFonts w:ascii="Trebuchet MS" w:hAnsi="Trebuchet MS"/>
          <w:color w:val="313131"/>
          <w:sz w:val="24"/>
          <w:szCs w:val="24"/>
        </w:rPr>
        <w:t>.mobile.android.demo.day2</w:t>
      </w:r>
      <w:r>
        <w:rPr>
          <w:rFonts w:ascii="Trebuchet MS" w:hAnsi="Trebuchet MS"/>
          <w:color w:val="313131"/>
          <w:sz w:val="24"/>
          <w:szCs w:val="24"/>
        </w:rPr>
        <w:t>.contact</w:t>
      </w:r>
      <w:r w:rsidRPr="009C7D55">
        <w:rPr>
          <w:rFonts w:ascii="Trebuchet MS" w:hAnsi="Trebuchet MS"/>
          <w:color w:val="313131"/>
          <w:sz w:val="24"/>
          <w:szCs w:val="24"/>
        </w:rPr>
        <w:t>");</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int</w:t>
      </w:r>
      <w:proofErr w:type="spellEnd"/>
      <w:r w:rsidRPr="009C7D55">
        <w:rPr>
          <w:rFonts w:ascii="Trebuchet MS" w:hAnsi="Trebuchet MS"/>
          <w:color w:val="313131"/>
          <w:sz w:val="24"/>
          <w:szCs w:val="24"/>
        </w:rPr>
        <w:t xml:space="preserve"> </w:t>
      </w:r>
      <w:proofErr w:type="gramStart"/>
      <w:r w:rsidRPr="009C7D55">
        <w:rPr>
          <w:rStyle w:val="typ"/>
          <w:rFonts w:ascii="Trebuchet MS" w:hAnsi="Trebuchet MS"/>
          <w:color w:val="7F0055"/>
          <w:sz w:val="24"/>
          <w:szCs w:val="24"/>
        </w:rPr>
        <w:t>delete</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String </w:t>
      </w:r>
      <w:proofErr w:type="spellStart"/>
      <w:proofErr w:type="gramStart"/>
      <w:r w:rsidRPr="009C7D55">
        <w:rPr>
          <w:rStyle w:val="typ"/>
          <w:rFonts w:ascii="Trebuchet MS" w:hAnsi="Trebuchet MS"/>
          <w:color w:val="7F0055"/>
          <w:sz w:val="24"/>
          <w:szCs w:val="24"/>
        </w:rPr>
        <w:t>getType</w:t>
      </w:r>
      <w:proofErr w:type="spellEnd"/>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lastRenderedPageBreak/>
        <w:t xml:space="preserve">public Uri </w:t>
      </w:r>
      <w:proofErr w:type="gramStart"/>
      <w:r w:rsidRPr="009C7D55">
        <w:rPr>
          <w:rStyle w:val="typ"/>
          <w:rFonts w:ascii="Trebuchet MS" w:hAnsi="Trebuchet MS"/>
          <w:color w:val="7F0055"/>
          <w:sz w:val="24"/>
          <w:szCs w:val="24"/>
        </w:rPr>
        <w:t>insert</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w:t>
      </w:r>
      <w:proofErr w:type="spellStart"/>
      <w:r w:rsidRPr="009C7D55">
        <w:rPr>
          <w:rFonts w:ascii="Trebuchet MS" w:hAnsi="Trebuchet MS"/>
          <w:color w:val="313131"/>
          <w:sz w:val="24"/>
          <w:szCs w:val="24"/>
        </w:rPr>
        <w:t>ContentValues</w:t>
      </w:r>
      <w:proofErr w:type="spellEnd"/>
      <w:r w:rsidRPr="009C7D55">
        <w:rPr>
          <w:rFonts w:ascii="Trebuchet MS" w:hAnsi="Trebuchet MS"/>
          <w:color w:val="313131"/>
          <w:sz w:val="24"/>
          <w:szCs w:val="24"/>
        </w:rPr>
        <w:t xml:space="preserve"> values)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boolean</w:t>
      </w:r>
      <w:proofErr w:type="spellEnd"/>
      <w:r w:rsidRPr="009C7D55">
        <w:rPr>
          <w:rFonts w:ascii="Trebuchet MS" w:hAnsi="Trebuchet MS"/>
          <w:color w:val="313131"/>
          <w:sz w:val="24"/>
          <w:szCs w:val="24"/>
        </w:rPr>
        <w:t xml:space="preserve"> </w:t>
      </w:r>
      <w:proofErr w:type="spellStart"/>
      <w:proofErr w:type="gramStart"/>
      <w:r w:rsidRPr="009C7D55">
        <w:rPr>
          <w:rStyle w:val="typ"/>
          <w:rFonts w:ascii="Trebuchet MS" w:hAnsi="Trebuchet MS"/>
          <w:color w:val="7F0055"/>
          <w:sz w:val="24"/>
          <w:szCs w:val="24"/>
        </w:rPr>
        <w:t>onCreate</w:t>
      </w:r>
      <w:proofErr w:type="spellEnd"/>
      <w:r w:rsidRPr="009C7D55">
        <w:rPr>
          <w:rFonts w:ascii="Trebuchet MS" w:hAnsi="Trebuchet MS"/>
          <w:color w:val="313131"/>
          <w:sz w:val="24"/>
          <w:szCs w:val="24"/>
        </w:rPr>
        <w:t>(</w:t>
      </w:r>
      <w:proofErr w:type="gram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Cursor </w:t>
      </w:r>
      <w:proofErr w:type="gramStart"/>
      <w:r w:rsidRPr="009C7D55">
        <w:rPr>
          <w:rStyle w:val="typ"/>
          <w:rFonts w:ascii="Trebuchet MS" w:hAnsi="Trebuchet MS"/>
          <w:color w:val="7F0055"/>
          <w:sz w:val="24"/>
          <w:szCs w:val="24"/>
        </w:rPr>
        <w:t>query</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String[] projection,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xml:space="preserve">, String </w:t>
      </w:r>
      <w:proofErr w:type="spellStart"/>
      <w:r w:rsidRPr="009C7D55">
        <w:rPr>
          <w:rFonts w:ascii="Trebuchet MS" w:hAnsi="Trebuchet MS"/>
          <w:color w:val="313131"/>
          <w:sz w:val="24"/>
          <w:szCs w:val="24"/>
        </w:rPr>
        <w:t>sortOrder</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int</w:t>
      </w:r>
      <w:proofErr w:type="spellEnd"/>
      <w:r w:rsidRPr="009C7D55">
        <w:rPr>
          <w:rFonts w:ascii="Trebuchet MS" w:hAnsi="Trebuchet MS"/>
          <w:color w:val="313131"/>
          <w:sz w:val="24"/>
          <w:szCs w:val="24"/>
        </w:rPr>
        <w:t xml:space="preserve"> </w:t>
      </w:r>
      <w:proofErr w:type="gramStart"/>
      <w:r w:rsidRPr="009C7D55">
        <w:rPr>
          <w:rStyle w:val="typ"/>
          <w:rFonts w:ascii="Trebuchet MS" w:hAnsi="Trebuchet MS"/>
          <w:color w:val="7F0055"/>
          <w:sz w:val="24"/>
          <w:szCs w:val="24"/>
        </w:rPr>
        <w:t>update</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w:t>
      </w:r>
      <w:proofErr w:type="spellStart"/>
      <w:r w:rsidRPr="009C7D55">
        <w:rPr>
          <w:rFonts w:ascii="Trebuchet MS" w:hAnsi="Trebuchet MS"/>
          <w:color w:val="313131"/>
          <w:sz w:val="24"/>
          <w:szCs w:val="24"/>
        </w:rPr>
        <w:t>ContentValues</w:t>
      </w:r>
      <w:proofErr w:type="spellEnd"/>
      <w:r w:rsidRPr="009C7D55">
        <w:rPr>
          <w:rFonts w:ascii="Trebuchet MS" w:hAnsi="Trebuchet MS"/>
          <w:color w:val="313131"/>
          <w:sz w:val="24"/>
          <w:szCs w:val="24"/>
        </w:rPr>
        <w:t xml:space="preserve"> values,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9C7D55">
        <w:rPr>
          <w:rFonts w:ascii="Trebuchet MS" w:hAnsi="Trebuchet MS"/>
          <w:color w:val="313131"/>
          <w:sz w:val="24"/>
          <w:szCs w:val="24"/>
        </w:rPr>
        <w:t>}</w:t>
      </w:r>
    </w:p>
    <w:p w:rsidR="00E9020E" w:rsidRDefault="00E9020E" w:rsidP="00E9020E">
      <w:pPr>
        <w:rPr>
          <w:rFonts w:ascii="Trebuchet MS" w:eastAsia="Times New Roman" w:hAnsi="Trebuchet MS" w:cs="Times New Roman"/>
          <w:color w:val="000000"/>
          <w:sz w:val="24"/>
          <w:szCs w:val="24"/>
          <w:lang w:val="en-IN" w:eastAsia="en-IN"/>
        </w:rPr>
      </w:pPr>
    </w:p>
    <w:p w:rsidR="00E9020E" w:rsidRDefault="009C7D55" w:rsidP="009C7D55">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2" w:name="_Toc524690088"/>
      <w:r>
        <w:rPr>
          <w:rFonts w:ascii="Trebuchet MS" w:eastAsia="Times New Roman" w:hAnsi="Trebuchet MS" w:cs="Times New Roman"/>
          <w:color w:val="000000"/>
          <w:sz w:val="24"/>
          <w:szCs w:val="24"/>
          <w:lang w:val="en-IN" w:eastAsia="en-IN"/>
        </w:rPr>
        <w:t>ASYNCTASK</w:t>
      </w:r>
      <w:bookmarkEnd w:id="62"/>
    </w:p>
    <w:p w:rsidR="009C7D55" w:rsidRDefault="009C7D55" w:rsidP="009C7D55">
      <w:pPr>
        <w:rPr>
          <w:lang w:val="en-IN" w:eastAsia="en-IN"/>
        </w:rPr>
      </w:pPr>
    </w:p>
    <w:p w:rsidR="008A7474" w:rsidRPr="008A7474" w:rsidRDefault="008A7474" w:rsidP="008A7474">
      <w:pPr>
        <w:shd w:val="clear" w:color="auto" w:fill="FFFFFF"/>
        <w:spacing w:after="390" w:line="240" w:lineRule="auto"/>
        <w:ind w:firstLine="720"/>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Android application runs on a single thread when launched. Due to this single thread model tasks that take longer time to fetch the response can make </w:t>
      </w:r>
      <w:r w:rsidR="000622F4">
        <w:rPr>
          <w:rFonts w:ascii="Trebuchet MS" w:eastAsia="Times New Roman" w:hAnsi="Trebuchet MS" w:cs="Arial"/>
          <w:color w:val="000000"/>
          <w:sz w:val="24"/>
          <w:szCs w:val="24"/>
          <w:lang w:val="en-IN" w:eastAsia="en-IN"/>
        </w:rPr>
        <w:t xml:space="preserve">the application non-responsive. </w:t>
      </w:r>
      <w:r w:rsidRPr="008A7474">
        <w:rPr>
          <w:rFonts w:ascii="Trebuchet MS" w:eastAsia="Times New Roman" w:hAnsi="Trebuchet MS" w:cs="Arial"/>
          <w:color w:val="000000"/>
          <w:sz w:val="24"/>
          <w:szCs w:val="24"/>
          <w:lang w:val="en-IN" w:eastAsia="en-IN"/>
        </w:rPr>
        <w:t xml:space="preserve">To avoid </w:t>
      </w:r>
      <w:proofErr w:type="gramStart"/>
      <w:r w:rsidRPr="008A7474">
        <w:rPr>
          <w:rFonts w:ascii="Trebuchet MS" w:eastAsia="Times New Roman" w:hAnsi="Trebuchet MS" w:cs="Arial"/>
          <w:color w:val="000000"/>
          <w:sz w:val="24"/>
          <w:szCs w:val="24"/>
          <w:lang w:val="en-IN" w:eastAsia="en-IN"/>
        </w:rPr>
        <w:t>this</w:t>
      </w:r>
      <w:proofErr w:type="gramEnd"/>
      <w:r w:rsidRPr="008A7474">
        <w:rPr>
          <w:rFonts w:ascii="Trebuchet MS" w:eastAsia="Times New Roman" w:hAnsi="Trebuchet MS" w:cs="Arial"/>
          <w:color w:val="000000"/>
          <w:sz w:val="24"/>
          <w:szCs w:val="24"/>
          <w:lang w:val="en-IN" w:eastAsia="en-IN"/>
        </w:rPr>
        <w:t xml:space="preserve"> we use android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to perform the heavy tasks in background on a dedicated thread and passing the results back to the UI thread. Hence use of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in android application keeps the UI thread responsive </w:t>
      </w:r>
      <w:proofErr w:type="gramStart"/>
      <w:r w:rsidRPr="008A7474">
        <w:rPr>
          <w:rFonts w:ascii="Trebuchet MS" w:eastAsia="Times New Roman" w:hAnsi="Trebuchet MS" w:cs="Arial"/>
          <w:color w:val="000000"/>
          <w:sz w:val="24"/>
          <w:szCs w:val="24"/>
          <w:lang w:val="en-IN" w:eastAsia="en-IN"/>
        </w:rPr>
        <w:t>at all times</w:t>
      </w:r>
      <w:proofErr w:type="gramEnd"/>
      <w:r w:rsidRPr="008A7474">
        <w:rPr>
          <w:rFonts w:ascii="Trebuchet MS" w:eastAsia="Times New Roman" w:hAnsi="Trebuchet MS" w:cs="Arial"/>
          <w:color w:val="000000"/>
          <w:sz w:val="24"/>
          <w:szCs w:val="24"/>
          <w:lang w:val="en-IN" w:eastAsia="en-IN"/>
        </w:rPr>
        <w:t>.</w:t>
      </w:r>
    </w:p>
    <w:p w:rsidR="008A7474" w:rsidRPr="008A7474" w:rsidRDefault="008A7474" w:rsidP="008A7474">
      <w:pPr>
        <w:shd w:val="clear" w:color="auto" w:fill="FFFFFF"/>
        <w:spacing w:after="390" w:line="240" w:lineRule="auto"/>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The basic methods used in an android </w:t>
      </w:r>
      <w:proofErr w:type="spellStart"/>
      <w:r w:rsidRPr="008A7474">
        <w:rPr>
          <w:rFonts w:ascii="Trebuchet MS" w:eastAsia="Times New Roman" w:hAnsi="Trebuchet MS" w:cs="Arial"/>
          <w:color w:val="000000"/>
          <w:sz w:val="24"/>
          <w:szCs w:val="24"/>
          <w:lang w:val="en-IN" w:eastAsia="en-IN"/>
        </w:rPr>
        <w:t>As</w:t>
      </w:r>
      <w:r>
        <w:rPr>
          <w:rFonts w:ascii="Trebuchet MS" w:eastAsia="Times New Roman" w:hAnsi="Trebuchet MS" w:cs="Arial"/>
          <w:color w:val="000000"/>
          <w:sz w:val="24"/>
          <w:szCs w:val="24"/>
          <w:lang w:val="en-IN" w:eastAsia="en-IN"/>
        </w:rPr>
        <w:t>yncTask</w:t>
      </w:r>
      <w:proofErr w:type="spellEnd"/>
      <w:r>
        <w:rPr>
          <w:rFonts w:ascii="Trebuchet MS" w:eastAsia="Times New Roman" w:hAnsi="Trebuchet MS" w:cs="Arial"/>
          <w:color w:val="000000"/>
          <w:sz w:val="24"/>
          <w:szCs w:val="24"/>
          <w:lang w:val="en-IN" w:eastAsia="en-IN"/>
        </w:rPr>
        <w:t xml:space="preserve"> class are defined below</w:t>
      </w:r>
      <w:r w:rsidRPr="008A7474">
        <w:rPr>
          <w:rFonts w:ascii="Trebuchet MS" w:eastAsia="Times New Roman" w:hAnsi="Trebuchet MS" w:cs="Arial"/>
          <w:color w:val="000000"/>
          <w:sz w:val="24"/>
          <w:szCs w:val="24"/>
          <w:lang w:val="en-IN" w:eastAsia="en-IN"/>
        </w:rPr>
        <w:t>:</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doInBackground</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contains the code which needs to be executed in background. In this method we can send results multiple times to the UI thread by </w:t>
      </w:r>
      <w:proofErr w:type="spellStart"/>
      <w:proofErr w:type="gramStart"/>
      <w:r w:rsidRPr="008A7474">
        <w:rPr>
          <w:rFonts w:ascii="Trebuchet MS" w:eastAsia="Times New Roman" w:hAnsi="Trebuchet MS" w:cs="Arial"/>
          <w:color w:val="000000"/>
          <w:sz w:val="24"/>
          <w:szCs w:val="24"/>
          <w:lang w:val="en-IN" w:eastAsia="en-IN"/>
        </w:rPr>
        <w:t>publishProgress</w:t>
      </w:r>
      <w:proofErr w:type="spellEnd"/>
      <w:r w:rsidRPr="008A7474">
        <w:rPr>
          <w:rFonts w:ascii="Trebuchet MS" w:eastAsia="Times New Roman" w:hAnsi="Trebuchet MS" w:cs="Arial"/>
          <w:color w:val="000000"/>
          <w:sz w:val="24"/>
          <w:szCs w:val="24"/>
          <w:lang w:val="en-IN" w:eastAsia="en-IN"/>
        </w:rPr>
        <w:t>(</w:t>
      </w:r>
      <w:proofErr w:type="gramEnd"/>
      <w:r w:rsidRPr="008A7474">
        <w:rPr>
          <w:rFonts w:ascii="Trebuchet MS" w:eastAsia="Times New Roman" w:hAnsi="Trebuchet MS" w:cs="Arial"/>
          <w:color w:val="000000"/>
          <w:sz w:val="24"/>
          <w:szCs w:val="24"/>
          <w:lang w:val="en-IN" w:eastAsia="en-IN"/>
        </w:rPr>
        <w:t>) method. To notify that the background processing has been completed we just need to use the return statements</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onPreExecute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 This method contains the code which is executed before the background processing starts</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onPostExecute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is called after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method completes processing. Result from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is passed to this method</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onProgressUpdate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receives progress updates from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method, which is published via </w:t>
      </w:r>
      <w:proofErr w:type="spellStart"/>
      <w:r w:rsidRPr="008A7474">
        <w:rPr>
          <w:rFonts w:ascii="Trebuchet MS" w:eastAsia="Times New Roman" w:hAnsi="Trebuchet MS" w:cs="Arial"/>
          <w:color w:val="000000"/>
          <w:sz w:val="24"/>
          <w:szCs w:val="24"/>
          <w:lang w:val="en-IN" w:eastAsia="en-IN"/>
        </w:rPr>
        <w:t>publishProgress</w:t>
      </w:r>
      <w:proofErr w:type="spellEnd"/>
      <w:r w:rsidRPr="008A7474">
        <w:rPr>
          <w:rFonts w:ascii="Trebuchet MS" w:eastAsia="Times New Roman" w:hAnsi="Trebuchet MS" w:cs="Arial"/>
          <w:color w:val="000000"/>
          <w:sz w:val="24"/>
          <w:szCs w:val="24"/>
          <w:lang w:val="en-IN" w:eastAsia="en-IN"/>
        </w:rPr>
        <w:t xml:space="preserve"> method, and this method can use this progress update to update the UI thread</w:t>
      </w:r>
    </w:p>
    <w:p w:rsidR="008A7474" w:rsidRPr="008A7474" w:rsidRDefault="008A7474" w:rsidP="008A7474">
      <w:pPr>
        <w:shd w:val="clear" w:color="auto" w:fill="FFFFFF"/>
        <w:spacing w:after="390" w:line="240" w:lineRule="auto"/>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The three generic types used in an android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class are given </w:t>
      </w:r>
      <w:proofErr w:type="gramStart"/>
      <w:r w:rsidRPr="008A7474">
        <w:rPr>
          <w:rFonts w:ascii="Trebuchet MS" w:eastAsia="Times New Roman" w:hAnsi="Trebuchet MS" w:cs="Arial"/>
          <w:color w:val="000000"/>
          <w:sz w:val="24"/>
          <w:szCs w:val="24"/>
          <w:lang w:val="en-IN" w:eastAsia="en-IN"/>
        </w:rPr>
        <w:t>below :</w:t>
      </w:r>
      <w:proofErr w:type="gramEnd"/>
    </w:p>
    <w:p w:rsidR="008A7474" w:rsidRP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lastRenderedPageBreak/>
        <w:t>Params</w:t>
      </w:r>
      <w:proofErr w:type="spellEnd"/>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parameters sent to the task upon execution</w:t>
      </w:r>
    </w:p>
    <w:p w:rsidR="008A7474" w:rsidRP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gramStart"/>
      <w:r w:rsidRPr="008A7474">
        <w:rPr>
          <w:rFonts w:ascii="Trebuchet MS" w:eastAsia="Times New Roman" w:hAnsi="Trebuchet MS" w:cs="Arial"/>
          <w:b/>
          <w:bCs/>
          <w:color w:val="000000"/>
          <w:sz w:val="24"/>
          <w:szCs w:val="24"/>
          <w:lang w:val="en-IN" w:eastAsia="en-IN"/>
        </w:rPr>
        <w:t>Progress</w:t>
      </w:r>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progress units published during the background computation</w:t>
      </w:r>
    </w:p>
    <w:p w:rsid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gramStart"/>
      <w:r w:rsidRPr="008A7474">
        <w:rPr>
          <w:rFonts w:ascii="Trebuchet MS" w:eastAsia="Times New Roman" w:hAnsi="Trebuchet MS" w:cs="Arial"/>
          <w:b/>
          <w:bCs/>
          <w:color w:val="000000"/>
          <w:sz w:val="24"/>
          <w:szCs w:val="24"/>
          <w:lang w:val="en-IN" w:eastAsia="en-IN"/>
        </w:rPr>
        <w:t>Result</w:t>
      </w:r>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result of the background computation</w:t>
      </w:r>
    </w:p>
    <w:p w:rsidR="008A7474" w:rsidRPr="008A7474" w:rsidRDefault="008A7474" w:rsidP="008A7474">
      <w:pPr>
        <w:shd w:val="clear" w:color="auto" w:fill="FFFFFF"/>
        <w:spacing w:before="100" w:beforeAutospacing="1" w:after="100" w:afterAutospacing="1" w:line="240" w:lineRule="auto"/>
        <w:ind w:left="240"/>
        <w:rPr>
          <w:rFonts w:ascii="Trebuchet MS" w:eastAsia="Times New Roman" w:hAnsi="Trebuchet MS" w:cs="Arial"/>
          <w:color w:val="000000"/>
          <w:sz w:val="24"/>
          <w:szCs w:val="24"/>
          <w:lang w:val="en-IN" w:eastAsia="en-IN"/>
        </w:rPr>
      </w:pPr>
      <w:r>
        <w:rPr>
          <w:noProof/>
        </w:rPr>
        <w:drawing>
          <wp:inline distT="0" distB="0" distL="0" distR="0">
            <wp:extent cx="6466840" cy="6419139"/>
            <wp:effectExtent l="0" t="0" r="0" b="1270"/>
            <wp:docPr id="43" name="Picture 43" descr="Image result for asynctask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synctask androi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6840" cy="6419139"/>
                    </a:xfrm>
                    <a:prstGeom prst="rect">
                      <a:avLst/>
                    </a:prstGeom>
                    <a:noFill/>
                    <a:ln>
                      <a:noFill/>
                    </a:ln>
                  </pic:spPr>
                </pic:pic>
              </a:graphicData>
            </a:graphic>
          </wp:inline>
        </w:drawing>
      </w:r>
    </w:p>
    <w:p w:rsidR="009C7D55" w:rsidRPr="009C7D55" w:rsidRDefault="009C7D55" w:rsidP="009C7D55">
      <w:pPr>
        <w:rPr>
          <w:lang w:val="en-IN" w:eastAsia="en-IN"/>
        </w:rPr>
      </w:pPr>
    </w:p>
    <w:p w:rsidR="00E9020E" w:rsidRPr="000D3636" w:rsidRDefault="00E9020E" w:rsidP="00E9020E">
      <w:pPr>
        <w:pStyle w:val="Heading1"/>
        <w:keepLines w:val="0"/>
        <w:pageBreakBefore/>
        <w:tabs>
          <w:tab w:val="left" w:pos="720"/>
        </w:tabs>
        <w:suppressAutoHyphens/>
        <w:spacing w:before="240" w:after="160" w:line="240" w:lineRule="auto"/>
        <w:jc w:val="both"/>
        <w:rPr>
          <w:rFonts w:ascii="Helvetica" w:hAnsi="Helvetica"/>
          <w:b w:val="0"/>
          <w:color w:val="333333"/>
        </w:rPr>
      </w:pPr>
      <w:bookmarkStart w:id="63" w:name="_Toc524690089"/>
      <w:r>
        <w:rPr>
          <w:rFonts w:ascii="Trebuchet MS" w:hAnsi="Trebuchet MS"/>
          <w:lang w:val="en-GB"/>
        </w:rPr>
        <w:lastRenderedPageBreak/>
        <w:t>DAY3</w:t>
      </w:r>
      <w:bookmarkEnd w:id="63"/>
    </w:p>
    <w:p w:rsidR="000622F4" w:rsidRDefault="00A03B5E"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4" w:name="_Toc524690090"/>
      <w:r w:rsidRPr="00A03B5E">
        <w:rPr>
          <w:rFonts w:ascii="Trebuchet MS" w:eastAsia="Times New Roman" w:hAnsi="Trebuchet MS" w:cs="Times New Roman"/>
          <w:color w:val="000000"/>
          <w:sz w:val="24"/>
          <w:szCs w:val="24"/>
          <w:lang w:val="en-IN" w:eastAsia="en-IN"/>
        </w:rPr>
        <w:t>Notifications</w:t>
      </w:r>
      <w:bookmarkEnd w:id="64"/>
    </w:p>
    <w:p w:rsidR="000622F4" w:rsidRDefault="000622F4" w:rsidP="000622F4">
      <w:pPr>
        <w:rPr>
          <w:lang w:val="en-IN" w:eastAsia="en-IN"/>
        </w:rPr>
      </w:pPr>
    </w:p>
    <w:p w:rsidR="000622F4" w:rsidRDefault="000622F4" w:rsidP="000622F4">
      <w:pPr>
        <w:ind w:firstLine="720"/>
        <w:rPr>
          <w:rFonts w:ascii="Trebuchet MS" w:eastAsia="Times New Roman" w:hAnsi="Trebuchet MS" w:cs="Arial"/>
          <w:color w:val="000000"/>
          <w:sz w:val="24"/>
          <w:szCs w:val="24"/>
          <w:lang w:val="en-IN" w:eastAsia="en-IN"/>
        </w:rPr>
      </w:pPr>
      <w:r w:rsidRPr="000622F4">
        <w:rPr>
          <w:rFonts w:ascii="Trebuchet MS" w:eastAsia="Times New Roman" w:hAnsi="Trebuchet MS" w:cs="Arial"/>
          <w:color w:val="000000"/>
          <w:sz w:val="24"/>
          <w:szCs w:val="24"/>
          <w:lang w:val="en-IN" w:eastAsia="en-IN"/>
        </w:rPr>
        <w:t xml:space="preserve">A </w:t>
      </w:r>
      <w:r w:rsidRPr="000622F4">
        <w:rPr>
          <w:rFonts w:ascii="Trebuchet MS" w:eastAsia="Times New Roman" w:hAnsi="Trebuchet MS" w:cs="Arial"/>
          <w:b/>
          <w:color w:val="000000"/>
          <w:sz w:val="24"/>
          <w:szCs w:val="24"/>
          <w:lang w:val="en-IN" w:eastAsia="en-IN"/>
        </w:rPr>
        <w:t>notification</w:t>
      </w:r>
      <w:r w:rsidRPr="000622F4">
        <w:rPr>
          <w:rFonts w:ascii="Trebuchet MS" w:eastAsia="Times New Roman" w:hAnsi="Trebuchet MS" w:cs="Arial"/>
          <w:color w:val="000000"/>
          <w:sz w:val="24"/>
          <w:szCs w:val="24"/>
          <w:lang w:val="en-IN" w:eastAsia="en-IN"/>
        </w:rPr>
        <w:t xml:space="preserve"> is a message you can display to the user outside of your application's normal UI. When you tell the system to issue a notification, it first appears as an icon in the notification area. To see the details of the notification, the user opens the notification drawer. Both the notification area and the notification drawer are system-controlled areas that the user can view at any time.</w:t>
      </w:r>
    </w:p>
    <w:p w:rsidR="000622F4" w:rsidRDefault="000622F4" w:rsidP="000622F4">
      <w:pPr>
        <w:pStyle w:val="Heading2"/>
        <w:numPr>
          <w:ilvl w:val="1"/>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5" w:name="_Toc524690091"/>
      <w:r w:rsidRPr="000622F4">
        <w:rPr>
          <w:rFonts w:ascii="Trebuchet MS" w:eastAsia="Times New Roman" w:hAnsi="Trebuchet MS" w:cs="Times New Roman"/>
          <w:color w:val="000000"/>
          <w:sz w:val="24"/>
          <w:szCs w:val="24"/>
          <w:lang w:val="en-IN" w:eastAsia="en-IN"/>
        </w:rPr>
        <w:t>Create and Send Notifications</w:t>
      </w:r>
      <w:bookmarkEnd w:id="65"/>
    </w:p>
    <w:p w:rsidR="000622F4" w:rsidRDefault="000622F4" w:rsidP="000622F4">
      <w:pPr>
        <w:rPr>
          <w:lang w:val="en-IN" w:eastAsia="en-IN"/>
        </w:rPr>
      </w:pP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1 - Create Notification Builder</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Step 2 -</w:t>
      </w:r>
      <w:r w:rsidRPr="000622F4">
        <w:rPr>
          <w:rFonts w:ascii="Trebuchet MS" w:eastAsia="Times New Roman" w:hAnsi="Trebuchet MS" w:cs="Times New Roman"/>
          <w:color w:val="000000"/>
          <w:sz w:val="24"/>
          <w:szCs w:val="24"/>
          <w:lang w:val="en-IN" w:eastAsia="en-IN"/>
        </w:rPr>
        <w:t>Setting Notification Properties</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3 - Attach Actions</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4 - Issue the notification</w:t>
      </w:r>
    </w:p>
    <w:p w:rsidR="000622F4" w:rsidRDefault="000622F4"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1</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7F0055"/>
          <w:sz w:val="24"/>
          <w:szCs w:val="24"/>
          <w:lang w:val="en-IN" w:eastAsia="en-IN"/>
        </w:rPr>
        <w:t>NotificationCompat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Builder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mBuilder</w:t>
      </w:r>
      <w:proofErr w:type="spellEnd"/>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000088"/>
          <w:sz w:val="24"/>
          <w:szCs w:val="24"/>
          <w:lang w:val="en-IN" w:eastAsia="en-IN"/>
        </w:rPr>
        <w:t>new</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7F0055"/>
          <w:sz w:val="24"/>
          <w:szCs w:val="24"/>
          <w:lang w:val="en-IN" w:eastAsia="en-IN"/>
        </w:rPr>
        <w:t>NotificationCompat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Builder</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0088"/>
          <w:sz w:val="24"/>
          <w:szCs w:val="24"/>
          <w:lang w:val="en-IN" w:eastAsia="en-IN"/>
        </w:rPr>
        <w:t>this</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2</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setSmallIcon</w:t>
      </w:r>
      <w:proofErr w:type="spellEnd"/>
      <w:r w:rsidRPr="000622F4">
        <w:rPr>
          <w:rFonts w:ascii="Trebuchet MS" w:eastAsia="Times New Roman" w:hAnsi="Trebuchet MS" w:cs="Courier New"/>
          <w:color w:val="666600"/>
          <w:sz w:val="24"/>
          <w:szCs w:val="24"/>
          <w:lang w:val="en-IN" w:eastAsia="en-IN"/>
        </w:rPr>
        <w:t>(</w:t>
      </w:r>
      <w:proofErr w:type="spellStart"/>
      <w:proofErr w:type="gramStart"/>
      <w:r w:rsidRPr="000622F4">
        <w:rPr>
          <w:rFonts w:ascii="Trebuchet MS" w:eastAsia="Times New Roman" w:hAnsi="Trebuchet MS" w:cs="Courier New"/>
          <w:color w:val="313131"/>
          <w:sz w:val="24"/>
          <w:szCs w:val="24"/>
          <w:lang w:val="en-IN" w:eastAsia="en-IN"/>
        </w:rPr>
        <w:t>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drawable</w:t>
      </w:r>
      <w:proofErr w:type="gram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notification_icon</w:t>
      </w:r>
      <w:proofErr w:type="spellEnd"/>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setContentTitle</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8800"/>
          <w:sz w:val="24"/>
          <w:szCs w:val="24"/>
          <w:lang w:val="en-IN" w:eastAsia="en-IN"/>
        </w:rPr>
        <w:t>"Notification Alert, Click Me!"</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setContentText</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8800"/>
          <w:sz w:val="24"/>
          <w:szCs w:val="24"/>
          <w:lang w:val="en-IN" w:eastAsia="en-IN"/>
        </w:rPr>
        <w:t xml:space="preserve">"Hi, </w:t>
      </w:r>
      <w:proofErr w:type="gramStart"/>
      <w:r w:rsidRPr="000622F4">
        <w:rPr>
          <w:rFonts w:ascii="Trebuchet MS" w:eastAsia="Times New Roman" w:hAnsi="Trebuchet MS" w:cs="Courier New"/>
          <w:color w:val="008800"/>
          <w:sz w:val="24"/>
          <w:szCs w:val="24"/>
          <w:lang w:val="en-IN" w:eastAsia="en-IN"/>
        </w:rPr>
        <w:t>This</w:t>
      </w:r>
      <w:proofErr w:type="gramEnd"/>
      <w:r w:rsidRPr="000622F4">
        <w:rPr>
          <w:rFonts w:ascii="Trebuchet MS" w:eastAsia="Times New Roman" w:hAnsi="Trebuchet MS" w:cs="Courier New"/>
          <w:color w:val="008800"/>
          <w:sz w:val="24"/>
          <w:szCs w:val="24"/>
          <w:lang w:val="en-IN" w:eastAsia="en-IN"/>
        </w:rPr>
        <w:t xml:space="preserve"> is Android Notification Detail!"</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3</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xml:space="preserve">Intent </w:t>
      </w:r>
      <w:proofErr w:type="spellStart"/>
      <w:r w:rsidRPr="000622F4">
        <w:rPr>
          <w:rFonts w:ascii="Trebuchet MS" w:eastAsia="Times New Roman" w:hAnsi="Trebuchet MS" w:cs="Courier New"/>
          <w:color w:val="313131"/>
          <w:sz w:val="24"/>
          <w:szCs w:val="24"/>
          <w:lang w:val="en-IN" w:eastAsia="en-IN"/>
        </w:rPr>
        <w:t>resultIntent</w:t>
      </w:r>
      <w:proofErr w:type="spellEnd"/>
      <w:r w:rsidRPr="000622F4">
        <w:rPr>
          <w:rFonts w:ascii="Trebuchet MS" w:eastAsia="Times New Roman" w:hAnsi="Trebuchet MS" w:cs="Courier New"/>
          <w:color w:val="313131"/>
          <w:sz w:val="24"/>
          <w:szCs w:val="24"/>
          <w:lang w:val="en-IN" w:eastAsia="en-IN"/>
        </w:rPr>
        <w:t xml:space="preserve"> = new </w:t>
      </w:r>
      <w:proofErr w:type="gramStart"/>
      <w:r w:rsidRPr="000622F4">
        <w:rPr>
          <w:rFonts w:ascii="Trebuchet MS" w:eastAsia="Times New Roman" w:hAnsi="Trebuchet MS" w:cs="Courier New"/>
          <w:color w:val="313131"/>
          <w:sz w:val="24"/>
          <w:szCs w:val="24"/>
          <w:lang w:val="en-IN" w:eastAsia="en-IN"/>
        </w:rPr>
        <w:t>Intent(</w:t>
      </w:r>
      <w:proofErr w:type="gramEnd"/>
      <w:r w:rsidRPr="000622F4">
        <w:rPr>
          <w:rFonts w:ascii="Trebuchet MS" w:eastAsia="Times New Roman" w:hAnsi="Trebuchet MS" w:cs="Courier New"/>
          <w:color w:val="313131"/>
          <w:sz w:val="24"/>
          <w:szCs w:val="24"/>
          <w:lang w:val="en-IN" w:eastAsia="en-IN"/>
        </w:rPr>
        <w:t xml:space="preserve">this, </w:t>
      </w:r>
      <w:proofErr w:type="spellStart"/>
      <w:r w:rsidRPr="000622F4">
        <w:rPr>
          <w:rFonts w:ascii="Trebuchet MS" w:eastAsia="Times New Roman" w:hAnsi="Trebuchet MS" w:cs="Courier New"/>
          <w:color w:val="313131"/>
          <w:sz w:val="24"/>
          <w:szCs w:val="24"/>
          <w:lang w:val="en-IN" w:eastAsia="en-IN"/>
        </w:rPr>
        <w:t>ResultActivity.class</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TaskStackBuilder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stackBuilder</w:t>
      </w:r>
      <w:proofErr w:type="spellEnd"/>
      <w:r w:rsidRPr="000622F4">
        <w:rPr>
          <w:rFonts w:ascii="Trebuchet MS" w:eastAsia="Times New Roman" w:hAnsi="Trebuchet MS" w:cs="Courier New"/>
          <w:color w:val="313131"/>
          <w:sz w:val="24"/>
          <w:szCs w:val="24"/>
          <w:lang w:val="en-IN" w:eastAsia="en-IN"/>
        </w:rPr>
        <w:t xml:space="preserve"> = </w:t>
      </w:r>
      <w:proofErr w:type="spellStart"/>
      <w:r w:rsidRPr="000622F4">
        <w:rPr>
          <w:rFonts w:ascii="Trebuchet MS" w:eastAsia="Times New Roman" w:hAnsi="Trebuchet MS" w:cs="Courier New"/>
          <w:color w:val="313131"/>
          <w:sz w:val="24"/>
          <w:szCs w:val="24"/>
          <w:lang w:val="en-IN" w:eastAsia="en-IN"/>
        </w:rPr>
        <w:t>TaskStackBuilder.create</w:t>
      </w:r>
      <w:proofErr w:type="spellEnd"/>
      <w:r w:rsidRPr="000622F4">
        <w:rPr>
          <w:rFonts w:ascii="Trebuchet MS" w:eastAsia="Times New Roman" w:hAnsi="Trebuchet MS" w:cs="Courier New"/>
          <w:color w:val="313131"/>
          <w:sz w:val="24"/>
          <w:szCs w:val="24"/>
          <w:lang w:val="en-IN" w:eastAsia="en-IN"/>
        </w:rPr>
        <w:t>(this);</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stackBuilder.addParentStack</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ResultActivity.class</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Adds the Intent that starts the Activity to the top of the stack</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lastRenderedPageBreak/>
        <w:t>stackBuilder.addNextIntent</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resultIntent</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PendingIntent</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resultPendingIntent</w:t>
      </w:r>
      <w:proofErr w:type="spellEnd"/>
      <w:r w:rsidRPr="000622F4">
        <w:rPr>
          <w:rFonts w:ascii="Trebuchet MS" w:eastAsia="Times New Roman" w:hAnsi="Trebuchet MS" w:cs="Courier New"/>
          <w:color w:val="313131"/>
          <w:sz w:val="24"/>
          <w:szCs w:val="24"/>
          <w:lang w:val="en-IN" w:eastAsia="en-IN"/>
        </w:rPr>
        <w:t xml:space="preserve"> = stackBuilder.getPendingIntent(</w:t>
      </w:r>
      <w:proofErr w:type="gramStart"/>
      <w:r w:rsidRPr="000622F4">
        <w:rPr>
          <w:rFonts w:ascii="Trebuchet MS" w:eastAsia="Times New Roman" w:hAnsi="Trebuchet MS" w:cs="Courier New"/>
          <w:color w:val="313131"/>
          <w:sz w:val="24"/>
          <w:szCs w:val="24"/>
          <w:lang w:val="en-IN" w:eastAsia="en-IN"/>
        </w:rPr>
        <w:t>0,PendingIntent.FLAG</w:t>
      </w:r>
      <w:proofErr w:type="gramEnd"/>
      <w:r w:rsidRPr="000622F4">
        <w:rPr>
          <w:rFonts w:ascii="Trebuchet MS" w:eastAsia="Times New Roman" w:hAnsi="Trebuchet MS" w:cs="Courier New"/>
          <w:color w:val="313131"/>
          <w:sz w:val="24"/>
          <w:szCs w:val="24"/>
          <w:lang w:val="en-IN" w:eastAsia="en-IN"/>
        </w:rPr>
        <w:t>_UPDATE_CURRENT);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mBuilder.setContentIntent</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resultPendingIntent</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4</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7F0055"/>
          <w:sz w:val="24"/>
          <w:szCs w:val="24"/>
          <w:lang w:val="en-IN" w:eastAsia="en-IN"/>
        </w:rPr>
        <w:t>NotificationManager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mNotificationManager</w:t>
      </w:r>
      <w:proofErr w:type="spellEnd"/>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7F0055"/>
          <w:sz w:val="24"/>
          <w:szCs w:val="24"/>
          <w:lang w:val="en-IN" w:eastAsia="en-IN"/>
        </w:rPr>
        <w:t>NotificationManager</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getSystemService</w:t>
      </w:r>
      <w:proofErr w:type="spellEnd"/>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7F0055"/>
          <w:sz w:val="24"/>
          <w:szCs w:val="24"/>
          <w:lang w:val="en-IN" w:eastAsia="en-IN"/>
        </w:rPr>
        <w:t>Context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NOTIFICATION_SERVICE</w:t>
      </w:r>
      <w:proofErr w:type="spellEnd"/>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xml:space="preserve">    </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880000"/>
          <w:sz w:val="24"/>
          <w:szCs w:val="24"/>
          <w:lang w:val="en-IN" w:eastAsia="en-IN"/>
        </w:rPr>
        <w:t xml:space="preserve">// </w:t>
      </w:r>
      <w:proofErr w:type="spellStart"/>
      <w:r w:rsidRPr="000622F4">
        <w:rPr>
          <w:rFonts w:ascii="Trebuchet MS" w:eastAsia="Times New Roman" w:hAnsi="Trebuchet MS" w:cs="Courier New"/>
          <w:color w:val="880000"/>
          <w:sz w:val="24"/>
          <w:szCs w:val="24"/>
          <w:lang w:val="en-IN" w:eastAsia="en-IN"/>
        </w:rPr>
        <w:t>notificationID</w:t>
      </w:r>
      <w:proofErr w:type="spellEnd"/>
      <w:r w:rsidRPr="000622F4">
        <w:rPr>
          <w:rFonts w:ascii="Trebuchet MS" w:eastAsia="Times New Roman" w:hAnsi="Trebuchet MS" w:cs="Courier New"/>
          <w:color w:val="880000"/>
          <w:sz w:val="24"/>
          <w:szCs w:val="24"/>
          <w:lang w:val="en-IN" w:eastAsia="en-IN"/>
        </w:rPr>
        <w:t xml:space="preserve"> allows you to update the notification </w:t>
      </w:r>
      <w:proofErr w:type="gramStart"/>
      <w:r w:rsidRPr="000622F4">
        <w:rPr>
          <w:rFonts w:ascii="Trebuchet MS" w:eastAsia="Times New Roman" w:hAnsi="Trebuchet MS" w:cs="Courier New"/>
          <w:color w:val="880000"/>
          <w:sz w:val="24"/>
          <w:szCs w:val="24"/>
          <w:lang w:val="en-IN" w:eastAsia="en-IN"/>
        </w:rPr>
        <w:t>later on</w:t>
      </w:r>
      <w:proofErr w:type="gramEnd"/>
      <w:r w:rsidRPr="000622F4">
        <w:rPr>
          <w:rFonts w:ascii="Trebuchet MS" w:eastAsia="Times New Roman" w:hAnsi="Trebuchet MS" w:cs="Courier New"/>
          <w:color w:val="8800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mNotificationManager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notify</w:t>
      </w:r>
      <w:proofErr w:type="spellEnd"/>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notificationID</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build</w:t>
      </w:r>
      <w:proofErr w:type="spellEnd"/>
      <w:r w:rsidRPr="000622F4">
        <w:rPr>
          <w:rFonts w:ascii="Trebuchet MS" w:eastAsia="Times New Roman" w:hAnsi="Trebuchet MS" w:cs="Courier New"/>
          <w:color w:val="666600"/>
          <w:sz w:val="24"/>
          <w:szCs w:val="24"/>
          <w:lang w:val="en-IN" w:eastAsia="en-IN"/>
        </w:rPr>
        <w:t>());</w:t>
      </w:r>
    </w:p>
    <w:p w:rsid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0622F4" w:rsidRDefault="000622F4"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6" w:name="_Toc524690092"/>
      <w:r>
        <w:rPr>
          <w:rFonts w:ascii="Trebuchet MS" w:eastAsia="Times New Roman" w:hAnsi="Trebuchet MS" w:cs="Times New Roman"/>
          <w:color w:val="000000"/>
          <w:sz w:val="24"/>
          <w:szCs w:val="24"/>
          <w:lang w:val="en-IN" w:eastAsia="en-IN"/>
        </w:rPr>
        <w:t>Alert dialogs</w:t>
      </w:r>
      <w:bookmarkEnd w:id="66"/>
    </w:p>
    <w:p w:rsidR="000622F4" w:rsidRPr="000622F4" w:rsidRDefault="000622F4" w:rsidP="000622F4">
      <w:pPr>
        <w:rPr>
          <w:lang w:val="en-IN" w:eastAsia="en-IN"/>
        </w:rPr>
      </w:pPr>
    </w:p>
    <w:p w:rsidR="000622F4" w:rsidRDefault="000622F4" w:rsidP="000622F4">
      <w:pPr>
        <w:ind w:firstLine="720"/>
        <w:rPr>
          <w:rFonts w:ascii="Trebuchet MS" w:eastAsia="Times New Roman" w:hAnsi="Trebuchet MS" w:cs="Arial"/>
          <w:color w:val="000000"/>
          <w:sz w:val="24"/>
          <w:szCs w:val="24"/>
          <w:lang w:val="en-IN" w:eastAsia="en-IN"/>
        </w:rPr>
      </w:pPr>
      <w:r w:rsidRPr="000622F4">
        <w:rPr>
          <w:rFonts w:ascii="Trebuchet MS" w:eastAsia="Times New Roman" w:hAnsi="Trebuchet MS" w:cs="Arial"/>
          <w:color w:val="000000"/>
          <w:sz w:val="24"/>
          <w:szCs w:val="24"/>
          <w:lang w:val="en-IN" w:eastAsia="en-IN"/>
        </w:rPr>
        <w:t>A Dialog is small window that prompts the user to a decision or enter additional information.</w:t>
      </w:r>
      <w:r w:rsidR="00A03B5E" w:rsidRPr="000622F4">
        <w:rPr>
          <w:rFonts w:ascii="Trebuchet MS" w:eastAsia="Times New Roman" w:hAnsi="Trebuchet MS" w:cs="Arial"/>
          <w:color w:val="000000"/>
          <w:sz w:val="24"/>
          <w:szCs w:val="24"/>
          <w:lang w:val="en-IN" w:eastAsia="en-IN"/>
        </w:rPr>
        <w:t xml:space="preserve"> </w:t>
      </w:r>
    </w:p>
    <w:p w:rsidR="000622F4" w:rsidRDefault="000622F4" w:rsidP="000622F4">
      <w:pPr>
        <w:ind w:firstLine="720"/>
        <w:rPr>
          <w:rFonts w:ascii="Trebuchet MS" w:eastAsia="Times New Roman" w:hAnsi="Trebuchet MS" w:cs="Arial"/>
          <w:color w:val="000000"/>
          <w:sz w:val="24"/>
          <w:szCs w:val="24"/>
          <w:lang w:val="en-IN" w:eastAsia="en-IN"/>
        </w:rPr>
      </w:pPr>
      <w:r w:rsidRPr="00625E5B">
        <w:rPr>
          <w:rFonts w:ascii="Trebuchet MS" w:eastAsia="Times New Roman" w:hAnsi="Trebuchet MS" w:cs="Arial"/>
          <w:b/>
          <w:color w:val="000000"/>
          <w:sz w:val="24"/>
          <w:szCs w:val="24"/>
          <w:lang w:val="en-IN" w:eastAsia="en-IN"/>
        </w:rPr>
        <w:t>List dialog</w:t>
      </w:r>
      <w:r w:rsidR="00625E5B">
        <w:rPr>
          <w:rFonts w:ascii="Trebuchet MS" w:eastAsia="Times New Roman" w:hAnsi="Trebuchet MS" w:cs="Arial"/>
          <w:color w:val="000000"/>
          <w:sz w:val="24"/>
          <w:szCs w:val="24"/>
          <w:lang w:val="en-IN" w:eastAsia="en-IN"/>
        </w:rPr>
        <w:t>:</w:t>
      </w:r>
      <w:r w:rsidR="00625E5B" w:rsidRPr="00625E5B">
        <w:t xml:space="preserve"> </w:t>
      </w:r>
      <w:r w:rsidR="00625E5B" w:rsidRPr="00625E5B">
        <w:rPr>
          <w:rFonts w:ascii="Trebuchet MS" w:eastAsia="Times New Roman" w:hAnsi="Trebuchet MS" w:cs="Arial"/>
          <w:color w:val="000000"/>
          <w:sz w:val="24"/>
          <w:szCs w:val="24"/>
          <w:lang w:val="en-IN" w:eastAsia="en-IN"/>
        </w:rPr>
        <w:t xml:space="preserve">It has used to show list of items in a dialog </w:t>
      </w:r>
      <w:proofErr w:type="spellStart"/>
      <w:proofErr w:type="gramStart"/>
      <w:r w:rsidR="00625E5B" w:rsidRPr="00625E5B">
        <w:rPr>
          <w:rFonts w:ascii="Trebuchet MS" w:eastAsia="Times New Roman" w:hAnsi="Trebuchet MS" w:cs="Arial"/>
          <w:color w:val="000000"/>
          <w:sz w:val="24"/>
          <w:szCs w:val="24"/>
          <w:lang w:val="en-IN" w:eastAsia="en-IN"/>
        </w:rPr>
        <w:t>box.For</w:t>
      </w:r>
      <w:proofErr w:type="spellEnd"/>
      <w:proofErr w:type="gramEnd"/>
      <w:r w:rsidR="00625E5B" w:rsidRPr="00625E5B">
        <w:rPr>
          <w:rFonts w:ascii="Trebuchet MS" w:eastAsia="Times New Roman" w:hAnsi="Trebuchet MS" w:cs="Arial"/>
          <w:color w:val="000000"/>
          <w:sz w:val="24"/>
          <w:szCs w:val="24"/>
          <w:lang w:val="en-IN" w:eastAsia="en-IN"/>
        </w:rPr>
        <w:t xml:space="preserve"> suppose, user need to select a list of items or else need to click </w:t>
      </w:r>
      <w:proofErr w:type="spellStart"/>
      <w:r w:rsidR="00625E5B" w:rsidRPr="00625E5B">
        <w:rPr>
          <w:rFonts w:ascii="Trebuchet MS" w:eastAsia="Times New Roman" w:hAnsi="Trebuchet MS" w:cs="Arial"/>
          <w:color w:val="000000"/>
          <w:sz w:val="24"/>
          <w:szCs w:val="24"/>
          <w:lang w:val="en-IN" w:eastAsia="en-IN"/>
        </w:rPr>
        <w:t>a</w:t>
      </w:r>
      <w:proofErr w:type="spellEnd"/>
      <w:r w:rsidR="00625E5B" w:rsidRPr="00625E5B">
        <w:rPr>
          <w:rFonts w:ascii="Trebuchet MS" w:eastAsia="Times New Roman" w:hAnsi="Trebuchet MS" w:cs="Arial"/>
          <w:color w:val="000000"/>
          <w:sz w:val="24"/>
          <w:szCs w:val="24"/>
          <w:lang w:val="en-IN" w:eastAsia="en-IN"/>
        </w:rPr>
        <w:t xml:space="preserve"> item from multiple list of </w:t>
      </w:r>
      <w:proofErr w:type="spellStart"/>
      <w:r w:rsidR="00625E5B" w:rsidRPr="00625E5B">
        <w:rPr>
          <w:rFonts w:ascii="Trebuchet MS" w:eastAsia="Times New Roman" w:hAnsi="Trebuchet MS" w:cs="Arial"/>
          <w:color w:val="000000"/>
          <w:sz w:val="24"/>
          <w:szCs w:val="24"/>
          <w:lang w:val="en-IN" w:eastAsia="en-IN"/>
        </w:rPr>
        <w:t>items.At</w:t>
      </w:r>
      <w:proofErr w:type="spellEnd"/>
      <w:r w:rsidR="00625E5B" w:rsidRPr="00625E5B">
        <w:rPr>
          <w:rFonts w:ascii="Trebuchet MS" w:eastAsia="Times New Roman" w:hAnsi="Trebuchet MS" w:cs="Arial"/>
          <w:color w:val="000000"/>
          <w:sz w:val="24"/>
          <w:szCs w:val="24"/>
          <w:lang w:val="en-IN" w:eastAsia="en-IN"/>
        </w:rPr>
        <w:t xml:space="preserve"> this situation we can use list dialog.</w:t>
      </w:r>
    </w:p>
    <w:p w:rsidR="00625E5B" w:rsidRPr="000622F4" w:rsidRDefault="00625E5B" w:rsidP="003C3195">
      <w:pPr>
        <w:ind w:firstLine="720"/>
        <w:rPr>
          <w:rFonts w:ascii="Trebuchet MS" w:eastAsia="Times New Roman" w:hAnsi="Trebuchet MS" w:cs="Arial"/>
          <w:color w:val="000000"/>
          <w:sz w:val="24"/>
          <w:szCs w:val="24"/>
          <w:lang w:val="en-IN" w:eastAsia="en-IN"/>
        </w:rPr>
      </w:pPr>
      <w:r w:rsidRPr="00625E5B">
        <w:rPr>
          <w:rFonts w:ascii="Trebuchet MS" w:eastAsia="Times New Roman" w:hAnsi="Trebuchet MS" w:cs="Arial"/>
          <w:b/>
          <w:color w:val="000000"/>
          <w:sz w:val="24"/>
          <w:szCs w:val="24"/>
          <w:lang w:val="en-IN" w:eastAsia="en-IN"/>
        </w:rPr>
        <w:t>Single-choice list dialog</w:t>
      </w:r>
      <w:r>
        <w:rPr>
          <w:rFonts w:ascii="Trebuchet MS" w:eastAsia="Times New Roman" w:hAnsi="Trebuchet MS" w:cs="Arial"/>
          <w:color w:val="000000"/>
          <w:sz w:val="24"/>
          <w:szCs w:val="24"/>
          <w:lang w:val="en-IN" w:eastAsia="en-IN"/>
        </w:rPr>
        <w:t xml:space="preserve">: </w:t>
      </w:r>
      <w:r w:rsidRPr="00625E5B">
        <w:rPr>
          <w:rFonts w:ascii="Trebuchet MS" w:eastAsia="Times New Roman" w:hAnsi="Trebuchet MS" w:cs="Arial"/>
          <w:color w:val="000000"/>
          <w:sz w:val="24"/>
          <w:szCs w:val="24"/>
          <w:lang w:val="en-IN" w:eastAsia="en-IN"/>
        </w:rPr>
        <w:t>It has used to add single choice list to Dialog box.</w:t>
      </w:r>
      <w:r>
        <w:rPr>
          <w:rFonts w:ascii="Trebuchet MS" w:eastAsia="Times New Roman" w:hAnsi="Trebuchet MS" w:cs="Arial"/>
          <w:color w:val="000000"/>
          <w:sz w:val="24"/>
          <w:szCs w:val="24"/>
          <w:lang w:val="en-IN" w:eastAsia="en-IN"/>
        </w:rPr>
        <w:t xml:space="preserve"> </w:t>
      </w:r>
      <w:r w:rsidRPr="00625E5B">
        <w:rPr>
          <w:rFonts w:ascii="Trebuchet MS" w:eastAsia="Times New Roman" w:hAnsi="Trebuchet MS" w:cs="Arial"/>
          <w:color w:val="000000"/>
          <w:sz w:val="24"/>
          <w:szCs w:val="24"/>
          <w:lang w:val="en-IN" w:eastAsia="en-IN"/>
        </w:rPr>
        <w:t>We can check or uncheck as per user choice.</w:t>
      </w:r>
    </w:p>
    <w:p w:rsidR="000622F4" w:rsidRDefault="000622F4"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7" w:name="_Toc524690093"/>
      <w:r>
        <w:rPr>
          <w:rFonts w:ascii="Trebuchet MS" w:eastAsia="Times New Roman" w:hAnsi="Trebuchet MS" w:cs="Times New Roman"/>
          <w:color w:val="000000"/>
          <w:sz w:val="24"/>
          <w:szCs w:val="24"/>
          <w:lang w:val="en-IN" w:eastAsia="en-IN"/>
        </w:rPr>
        <w:t>A</w:t>
      </w:r>
      <w:r w:rsidR="00A03B5E" w:rsidRPr="00A03B5E">
        <w:rPr>
          <w:rFonts w:ascii="Trebuchet MS" w:eastAsia="Times New Roman" w:hAnsi="Trebuchet MS" w:cs="Times New Roman"/>
          <w:color w:val="000000"/>
          <w:sz w:val="24"/>
          <w:szCs w:val="24"/>
          <w:lang w:val="en-IN" w:eastAsia="en-IN"/>
        </w:rPr>
        <w:t>bout 3rd party libraries (Volley, Retrofit etc),</w:t>
      </w:r>
      <w:bookmarkEnd w:id="67"/>
      <w:r w:rsidR="00A03B5E" w:rsidRPr="00A03B5E">
        <w:rPr>
          <w:rFonts w:ascii="Trebuchet MS" w:eastAsia="Times New Roman" w:hAnsi="Trebuchet MS" w:cs="Times New Roman"/>
          <w:color w:val="000000"/>
          <w:sz w:val="24"/>
          <w:szCs w:val="24"/>
          <w:lang w:val="en-IN" w:eastAsia="en-IN"/>
        </w:rPr>
        <w:t xml:space="preserve"> </w:t>
      </w:r>
    </w:p>
    <w:p w:rsidR="00D47129" w:rsidRDefault="00D47129" w:rsidP="00D47129">
      <w:pPr>
        <w:rPr>
          <w:lang w:val="en-IN" w:eastAsia="en-IN"/>
        </w:rPr>
      </w:pPr>
    </w:p>
    <w:p w:rsid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color w:val="333333"/>
        </w:rPr>
        <w:t xml:space="preserve">Retrofit and </w:t>
      </w:r>
      <w:proofErr w:type="spellStart"/>
      <w:r w:rsidRPr="00D47129">
        <w:rPr>
          <w:rFonts w:ascii="Trebuchet MS" w:hAnsi="Trebuchet MS"/>
          <w:color w:val="333333"/>
        </w:rPr>
        <w:t>volly</w:t>
      </w:r>
      <w:proofErr w:type="spellEnd"/>
      <w:r w:rsidRPr="00D47129">
        <w:rPr>
          <w:rFonts w:ascii="Trebuchet MS" w:hAnsi="Trebuchet MS"/>
          <w:color w:val="333333"/>
        </w:rPr>
        <w:t xml:space="preserve"> both are the REST client libraries</w:t>
      </w:r>
    </w:p>
    <w:p w:rsidR="00D47129" w:rsidRP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b/>
          <w:bCs/>
          <w:color w:val="333333"/>
        </w:rPr>
        <w:t>Volley</w:t>
      </w:r>
      <w:r w:rsidRPr="00D47129">
        <w:rPr>
          <w:rFonts w:ascii="Trebuchet MS" w:hAnsi="Trebuchet MS"/>
          <w:color w:val="333333"/>
        </w:rPr>
        <w:t>-:</w:t>
      </w:r>
      <w:r>
        <w:rPr>
          <w:rFonts w:ascii="Trebuchet MS" w:hAnsi="Trebuchet MS"/>
          <w:color w:val="333333"/>
        </w:rPr>
        <w:t xml:space="preserve"> </w:t>
      </w:r>
      <w:r w:rsidRPr="00D47129">
        <w:rPr>
          <w:rFonts w:ascii="Trebuchet MS" w:hAnsi="Trebuchet MS"/>
          <w:color w:val="333333"/>
        </w:rPr>
        <w:t>Volley is a networking library it offers great features like synchronous requests, asynchronous requests, prioritization, making multiple requests at the same time, ordered requests and of course caching</w:t>
      </w:r>
    </w:p>
    <w:p w:rsidR="00D47129" w:rsidRP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b/>
          <w:bCs/>
          <w:color w:val="333333"/>
        </w:rPr>
        <w:lastRenderedPageBreak/>
        <w:t>Retrofit</w:t>
      </w:r>
      <w:r w:rsidRPr="00D47129">
        <w:rPr>
          <w:rFonts w:ascii="Trebuchet MS" w:hAnsi="Trebuchet MS"/>
          <w:color w:val="333333"/>
        </w:rPr>
        <w:t> -:</w:t>
      </w:r>
      <w:r>
        <w:rPr>
          <w:rFonts w:ascii="Trebuchet MS" w:hAnsi="Trebuchet MS"/>
          <w:color w:val="333333"/>
        </w:rPr>
        <w:t xml:space="preserve"> </w:t>
      </w:r>
      <w:r w:rsidRPr="00D47129">
        <w:rPr>
          <w:rFonts w:ascii="Trebuchet MS" w:hAnsi="Trebuchet MS"/>
          <w:color w:val="333333"/>
        </w:rPr>
        <w:t>Retrofit is a REST client for Android, through which you can make easy to use interfaces which can turn any Android app into a powerful one.</w:t>
      </w:r>
      <w:r w:rsidR="00AC4560">
        <w:rPr>
          <w:rFonts w:ascii="Trebuchet MS" w:hAnsi="Trebuchet MS"/>
          <w:color w:val="333333"/>
        </w:rPr>
        <w:t xml:space="preserve"> </w:t>
      </w:r>
      <w:r w:rsidRPr="00D47129">
        <w:rPr>
          <w:rFonts w:ascii="Trebuchet MS" w:hAnsi="Trebuchet MS"/>
          <w:color w:val="333333"/>
        </w:rPr>
        <w:t xml:space="preserve">Retrofit can perform </w:t>
      </w:r>
      <w:proofErr w:type="spellStart"/>
      <w:r w:rsidRPr="00D47129">
        <w:rPr>
          <w:rFonts w:ascii="Trebuchet MS" w:hAnsi="Trebuchet MS"/>
          <w:color w:val="333333"/>
        </w:rPr>
        <w:t>Async</w:t>
      </w:r>
      <w:proofErr w:type="spellEnd"/>
      <w:r w:rsidRPr="00D47129">
        <w:rPr>
          <w:rFonts w:ascii="Trebuchet MS" w:hAnsi="Trebuchet MS"/>
          <w:color w:val="333333"/>
        </w:rPr>
        <w:t xml:space="preserve"> and sync requests with automatic JSON parsing without any effort</w:t>
      </w:r>
    </w:p>
    <w:p w:rsidR="00A03B5E" w:rsidRDefault="00A03B5E"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8" w:name="_Toc524690094"/>
      <w:r w:rsidRPr="00A03B5E">
        <w:rPr>
          <w:rFonts w:ascii="Trebuchet MS" w:eastAsia="Times New Roman" w:hAnsi="Trebuchet MS" w:cs="Times New Roman"/>
          <w:color w:val="000000"/>
          <w:sz w:val="24"/>
          <w:szCs w:val="24"/>
          <w:lang w:val="en-IN" w:eastAsia="en-IN"/>
        </w:rPr>
        <w:t>About Push Notification</w:t>
      </w:r>
      <w:bookmarkEnd w:id="68"/>
    </w:p>
    <w:p w:rsidR="00AC4560" w:rsidRDefault="00AC4560" w:rsidP="00AC4560">
      <w:pPr>
        <w:rPr>
          <w:lang w:val="en-IN" w:eastAsia="en-IN"/>
        </w:rPr>
      </w:pPr>
    </w:p>
    <w:p w:rsidR="00D47129" w:rsidRPr="00D47129" w:rsidRDefault="0010248F" w:rsidP="0010248F">
      <w:pPr>
        <w:ind w:firstLine="720"/>
        <w:rPr>
          <w:lang w:val="en-IN" w:eastAsia="en-IN"/>
        </w:rPr>
      </w:pPr>
      <w:r w:rsidRPr="0010248F">
        <w:rPr>
          <w:lang w:val="en-IN" w:eastAsia="en-IN"/>
        </w:rPr>
        <w:t>A push notification is a message that pops up on a mobile device. App publishers can send them at any time; users don't have to be in the app or using their devices to receive them. ... Each mobile platform has s</w:t>
      </w:r>
      <w:r>
        <w:rPr>
          <w:lang w:val="en-IN" w:eastAsia="en-IN"/>
        </w:rPr>
        <w:t xml:space="preserve">upport for push notifications - </w:t>
      </w:r>
      <w:r w:rsidRPr="0010248F">
        <w:rPr>
          <w:lang w:val="en-IN" w:eastAsia="en-IN"/>
        </w:rPr>
        <w:t>iOS, Android, Fire OS, Windows and BlackBerry all have their own services.</w:t>
      </w:r>
    </w:p>
    <w:p w:rsidR="00E9020E" w:rsidRPr="00D47129" w:rsidRDefault="00D47129" w:rsidP="00D47129">
      <w:pPr>
        <w:pStyle w:val="NormalWeb"/>
        <w:shd w:val="clear" w:color="auto" w:fill="FFFFFF"/>
        <w:spacing w:after="0"/>
        <w:ind w:firstLine="720"/>
        <w:textAlignment w:val="baseline"/>
        <w:rPr>
          <w:rFonts w:ascii="Trebuchet MS" w:hAnsi="Trebuchet MS" w:cs="Arial"/>
          <w:color w:val="1E1E1E"/>
        </w:rPr>
      </w:pPr>
      <w:r>
        <w:rPr>
          <w:rFonts w:ascii="Trebuchet MS" w:hAnsi="Trebuchet MS" w:cs="Arial"/>
          <w:color w:val="1E1E1E"/>
        </w:rPr>
        <w:t>I</w:t>
      </w:r>
      <w:r w:rsidRPr="00D47129">
        <w:rPr>
          <w:rFonts w:ascii="Trebuchet MS" w:hAnsi="Trebuchet MS" w:cs="Arial"/>
          <w:color w:val="1E1E1E"/>
        </w:rPr>
        <w:t>n recent times, Google moved from Google Cloud Messaging (GCM) to Firebase Cloud Messaging (</w:t>
      </w:r>
      <w:hyperlink r:id="rId48" w:tgtFrame="_blank" w:history="1">
        <w:r w:rsidRPr="00D47129">
          <w:rPr>
            <w:rStyle w:val="Hyperlink"/>
            <w:rFonts w:ascii="Trebuchet MS" w:hAnsi="Trebuchet MS" w:cs="Arial"/>
            <w:color w:val="E62D76"/>
            <w:sz w:val="24"/>
            <w:bdr w:val="none" w:sz="0" w:space="0" w:color="auto" w:frame="1"/>
          </w:rPr>
          <w:t>FCM</w:t>
        </w:r>
      </w:hyperlink>
      <w:r w:rsidRPr="00D47129">
        <w:rPr>
          <w:rFonts w:ascii="Trebuchet MS" w:hAnsi="Trebuchet MS" w:cs="Arial"/>
          <w:color w:val="1E1E1E"/>
        </w:rPr>
        <w:t>). Just like GCM, FCM is a cross-platform messaging solution that allows you to send messages. FCM is completely free and there are no limitations.</w:t>
      </w:r>
    </w:p>
    <w:p w:rsidR="00DF54E5" w:rsidRDefault="00DF54E5" w:rsidP="00DF54E5">
      <w:pPr>
        <w:shd w:val="clear" w:color="auto" w:fill="FFFFFF"/>
        <w:spacing w:before="100" w:beforeAutospacing="1" w:after="100" w:afterAutospacing="1" w:line="240" w:lineRule="auto"/>
        <w:rPr>
          <w:lang w:val="en-IN" w:eastAsia="en-IN"/>
        </w:rPr>
      </w:pPr>
    </w:p>
    <w:p w:rsidR="002A2600" w:rsidRPr="00DF54E5" w:rsidRDefault="002A2600" w:rsidP="00DF54E5">
      <w:pPr>
        <w:shd w:val="clear" w:color="auto" w:fill="FFFFFF"/>
        <w:spacing w:before="100" w:beforeAutospacing="1" w:after="100" w:afterAutospacing="1" w:line="240" w:lineRule="auto"/>
        <w:rPr>
          <w:lang w:val="en-IN" w:eastAsia="en-IN"/>
        </w:rPr>
      </w:pPr>
      <w:r w:rsidRPr="00DF54E5">
        <w:rPr>
          <w:lang w:val="en-IN" w:eastAsia="en-IN"/>
        </w:rPr>
        <w:br w:type="page"/>
      </w:r>
    </w:p>
    <w:p w:rsidR="00D47129" w:rsidRDefault="00D47129" w:rsidP="00D47129">
      <w:pPr>
        <w:pStyle w:val="Heading1"/>
        <w:keepLines w:val="0"/>
        <w:pageBreakBefore/>
        <w:tabs>
          <w:tab w:val="left" w:pos="720"/>
        </w:tabs>
        <w:suppressAutoHyphens/>
        <w:spacing w:before="240" w:after="160" w:line="240" w:lineRule="auto"/>
        <w:jc w:val="both"/>
        <w:rPr>
          <w:rFonts w:ascii="Trebuchet MS" w:hAnsi="Trebuchet MS"/>
          <w:lang w:val="en-GB"/>
        </w:rPr>
      </w:pPr>
      <w:bookmarkStart w:id="69" w:name="_Toc524690095"/>
      <w:r>
        <w:rPr>
          <w:rFonts w:ascii="Trebuchet MS" w:hAnsi="Trebuchet MS"/>
          <w:lang w:val="en-GB"/>
        </w:rPr>
        <w:lastRenderedPageBreak/>
        <w:t>Do your Self</w:t>
      </w:r>
      <w:bookmarkEnd w:id="69"/>
    </w:p>
    <w:p w:rsidR="00D47129" w:rsidRPr="00D47129" w:rsidRDefault="00D47129" w:rsidP="00D47129">
      <w:pPr>
        <w:rPr>
          <w:lang w:val="en-GB"/>
        </w:rPr>
      </w:pPr>
    </w:p>
    <w:p w:rsidR="00A814D1" w:rsidRPr="00C41032" w:rsidRDefault="00A814D1" w:rsidP="00A814D1">
      <w:pPr>
        <w:ind w:firstLine="360"/>
        <w:rPr>
          <w:b/>
        </w:rPr>
      </w:pPr>
      <w:r w:rsidRPr="00C41032">
        <w:rPr>
          <w:b/>
        </w:rPr>
        <w:t>Application 1.</w:t>
      </w:r>
    </w:p>
    <w:p w:rsidR="00A814D1" w:rsidRDefault="00A814D1" w:rsidP="00D01DB4">
      <w:pPr>
        <w:pStyle w:val="ListParagraph"/>
        <w:numPr>
          <w:ilvl w:val="0"/>
          <w:numId w:val="15"/>
        </w:numPr>
      </w:pPr>
      <w:r>
        <w:t>Activity Creation – display Name and list of Branch.</w:t>
      </w:r>
    </w:p>
    <w:p w:rsidR="0010248F" w:rsidRDefault="0010248F" w:rsidP="0010248F">
      <w:pPr>
        <w:pStyle w:val="ListParagraph"/>
        <w:numPr>
          <w:ilvl w:val="0"/>
          <w:numId w:val="15"/>
        </w:numPr>
      </w:pPr>
      <w:r w:rsidRPr="0010248F">
        <w:t>Handling click listeners.</w:t>
      </w:r>
    </w:p>
    <w:p w:rsidR="00A814D1" w:rsidRDefault="00A814D1" w:rsidP="00D01DB4">
      <w:pPr>
        <w:pStyle w:val="ListParagraph"/>
        <w:numPr>
          <w:ilvl w:val="0"/>
          <w:numId w:val="15"/>
        </w:numPr>
      </w:pPr>
      <w:r>
        <w:t>On Bo</w:t>
      </w:r>
      <w:r w:rsidR="00D47129">
        <w:t>ot completed start the activity</w:t>
      </w:r>
    </w:p>
    <w:p w:rsidR="00A814D1" w:rsidRDefault="0010248F" w:rsidP="009201B0">
      <w:pPr>
        <w:pStyle w:val="ListParagraph"/>
        <w:numPr>
          <w:ilvl w:val="0"/>
          <w:numId w:val="15"/>
        </w:numPr>
      </w:pPr>
      <w:r w:rsidRPr="0010248F">
        <w:t xml:space="preserve">Creating and storing database using </w:t>
      </w:r>
      <w:r w:rsidR="009201B0" w:rsidRPr="009201B0">
        <w:t xml:space="preserve">SQLite </w:t>
      </w:r>
      <w:r w:rsidRPr="0010248F">
        <w:t>(</w:t>
      </w:r>
      <w:r w:rsidR="004D6353" w:rsidRPr="0010248F">
        <w:t>SQLite helper</w:t>
      </w:r>
      <w:r w:rsidRPr="0010248F">
        <w:t xml:space="preserve"> class).</w:t>
      </w:r>
      <w:r>
        <w:t xml:space="preserve"> </w:t>
      </w:r>
      <w:proofErr w:type="spellStart"/>
      <w:r>
        <w:t>ie</w:t>
      </w:r>
      <w:proofErr w:type="spellEnd"/>
      <w:r>
        <w:t xml:space="preserve"> </w:t>
      </w:r>
      <w:r w:rsidR="00A814D1">
        <w:t xml:space="preserve">Save </w:t>
      </w:r>
      <w:r>
        <w:t xml:space="preserve">information </w:t>
      </w:r>
      <w:r w:rsidR="009201B0">
        <w:t>into Database.</w:t>
      </w:r>
    </w:p>
    <w:p w:rsidR="0010248F" w:rsidRPr="0010248F" w:rsidRDefault="00A814D1" w:rsidP="00554FEE">
      <w:pPr>
        <w:pStyle w:val="ListParagraph"/>
        <w:numPr>
          <w:ilvl w:val="0"/>
          <w:numId w:val="15"/>
        </w:numPr>
      </w:pPr>
      <w:r>
        <w:t>Display the information in list.</w:t>
      </w:r>
    </w:p>
    <w:p w:rsidR="0010248F" w:rsidRPr="0010248F" w:rsidRDefault="0010248F" w:rsidP="00554FEE">
      <w:pPr>
        <w:pStyle w:val="ListParagraph"/>
        <w:numPr>
          <w:ilvl w:val="0"/>
          <w:numId w:val="15"/>
        </w:numPr>
      </w:pPr>
      <w:r>
        <w:t xml:space="preserve">Creating services </w:t>
      </w:r>
      <w:r w:rsidRPr="0010248F">
        <w:t>calling and stopping service</w:t>
      </w:r>
      <w:r>
        <w:t xml:space="preserve"> </w:t>
      </w:r>
      <w:r w:rsidRPr="0010248F">
        <w:t>(</w:t>
      </w:r>
      <w:r>
        <w:t>for display the current time in UI)</w:t>
      </w:r>
      <w:r w:rsidRPr="0010248F">
        <w:t>.</w:t>
      </w:r>
    </w:p>
    <w:p w:rsidR="0010248F" w:rsidRPr="0010248F" w:rsidRDefault="0010248F" w:rsidP="0010248F">
      <w:pPr>
        <w:pStyle w:val="ListParagraph"/>
        <w:ind w:left="1080"/>
        <w:rPr>
          <w:b/>
        </w:rPr>
      </w:pPr>
    </w:p>
    <w:p w:rsidR="00A814D1" w:rsidRPr="004D6353" w:rsidRDefault="00A814D1" w:rsidP="004D6353">
      <w:pPr>
        <w:ind w:firstLine="720"/>
        <w:rPr>
          <w:b/>
        </w:rPr>
      </w:pPr>
      <w:r w:rsidRPr="004D6353">
        <w:rPr>
          <w:b/>
        </w:rPr>
        <w:t>Application 2:</w:t>
      </w:r>
    </w:p>
    <w:p w:rsidR="00A44BB7" w:rsidRDefault="00A814D1" w:rsidP="0030424F">
      <w:r>
        <w:tab/>
      </w:r>
      <w:r w:rsidR="0030424F">
        <w:t>View the first application data</w:t>
      </w:r>
    </w:p>
    <w:p w:rsidR="0010248F" w:rsidRPr="0030424F" w:rsidRDefault="0010248F" w:rsidP="0010248F"/>
    <w:p w:rsidR="00A44BB7" w:rsidRPr="00A44BB7" w:rsidRDefault="00A44BB7" w:rsidP="00A44BB7">
      <w:pPr>
        <w:pStyle w:val="Heading2"/>
        <w:shd w:val="clear" w:color="auto" w:fill="FFFFFF"/>
        <w:spacing w:line="288" w:lineRule="atLeast"/>
        <w:ind w:left="360"/>
        <w:rPr>
          <w:rFonts w:ascii="Helvetica" w:hAnsi="Helvetica"/>
          <w:color w:val="333333"/>
        </w:rPr>
      </w:pPr>
      <w:bookmarkStart w:id="70" w:name="_Toc524690096"/>
      <w:r w:rsidRPr="00A44BB7">
        <w:rPr>
          <w:rFonts w:ascii="Helvetica" w:hAnsi="Helvetica"/>
          <w:color w:val="333333"/>
        </w:rPr>
        <w:t>Launching App into Market space</w:t>
      </w:r>
      <w:bookmarkEnd w:id="70"/>
    </w:p>
    <w:p w:rsidR="00B27768" w:rsidRDefault="00B27768" w:rsidP="00B277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71" w:name="_Toc524690097"/>
      <w:r>
        <w:rPr>
          <w:rFonts w:ascii="Trebuchet MS" w:hAnsi="Trebuchet MS"/>
          <w:lang w:val="en-GB"/>
        </w:rPr>
        <w:lastRenderedPageBreak/>
        <w:t>Useful Links</w:t>
      </w:r>
      <w:bookmarkEnd w:id="71"/>
    </w:p>
    <w:p w:rsidR="00B27768" w:rsidRDefault="00B27768" w:rsidP="00B27768">
      <w:pPr>
        <w:rPr>
          <w:lang w:val="en-GB"/>
        </w:rPr>
      </w:pPr>
    </w:p>
    <w:p w:rsidR="00B27768" w:rsidRDefault="00554FEE" w:rsidP="00B27768">
      <w:pPr>
        <w:spacing w:line="396" w:lineRule="atLeast"/>
        <w:rPr>
          <w:rStyle w:val="Hyperlink"/>
          <w:rFonts w:ascii="Trebuchet MS" w:eastAsia="Times New Roman" w:hAnsi="Trebuchet MS" w:cs="Times New Roman"/>
          <w:sz w:val="24"/>
          <w:szCs w:val="24"/>
          <w:lang w:val="en-IN" w:eastAsia="en-IN"/>
        </w:rPr>
      </w:pPr>
      <w:hyperlink r:id="rId49" w:history="1">
        <w:r w:rsidR="00B27768" w:rsidRPr="00D56BE4">
          <w:rPr>
            <w:rStyle w:val="Hyperlink"/>
            <w:rFonts w:ascii="Trebuchet MS" w:eastAsia="Times New Roman" w:hAnsi="Trebuchet MS" w:cs="Times New Roman"/>
            <w:sz w:val="24"/>
            <w:szCs w:val="24"/>
            <w:lang w:val="en-IN" w:eastAsia="en-IN"/>
          </w:rPr>
          <w:t>http://developer.android.com</w:t>
        </w:r>
      </w:hyperlink>
    </w:p>
    <w:p w:rsidR="00B27768" w:rsidRDefault="00554FEE" w:rsidP="00B27768">
      <w:pPr>
        <w:spacing w:line="396" w:lineRule="atLeast"/>
        <w:rPr>
          <w:rFonts w:ascii="Trebuchet MS" w:eastAsia="Times New Roman" w:hAnsi="Trebuchet MS" w:cs="Times New Roman"/>
          <w:color w:val="000000"/>
          <w:sz w:val="24"/>
          <w:szCs w:val="24"/>
          <w:lang w:val="en-IN" w:eastAsia="en-IN"/>
        </w:rPr>
      </w:pPr>
      <w:hyperlink r:id="rId50" w:history="1">
        <w:r w:rsidR="00B27768" w:rsidRPr="00333000">
          <w:rPr>
            <w:rStyle w:val="Hyperlink"/>
            <w:rFonts w:ascii="Trebuchet MS" w:eastAsia="Times New Roman" w:hAnsi="Trebuchet MS" w:cs="Times New Roman"/>
            <w:sz w:val="24"/>
            <w:szCs w:val="24"/>
            <w:lang w:val="en-IN" w:eastAsia="en-IN"/>
          </w:rPr>
          <w:t>https://java.com/en/download/manual.jsp</w:t>
        </w:r>
      </w:hyperlink>
    </w:p>
    <w:p w:rsidR="00B27768" w:rsidRDefault="00554FEE" w:rsidP="00B27768">
      <w:pPr>
        <w:spacing w:line="396" w:lineRule="atLeast"/>
        <w:rPr>
          <w:rStyle w:val="Hyperlink"/>
          <w:rFonts w:ascii="Trebuchet MS" w:eastAsia="Times New Roman" w:hAnsi="Trebuchet MS" w:cs="Times New Roman"/>
          <w:sz w:val="24"/>
          <w:szCs w:val="24"/>
          <w:lang w:val="en-IN" w:eastAsia="en-IN"/>
        </w:rPr>
      </w:pPr>
      <w:hyperlink r:id="rId51" w:history="1">
        <w:r w:rsidR="00B27768" w:rsidRPr="00333000">
          <w:rPr>
            <w:rStyle w:val="Hyperlink"/>
            <w:rFonts w:ascii="Trebuchet MS" w:eastAsia="Times New Roman" w:hAnsi="Trebuchet MS" w:cs="Times New Roman"/>
            <w:sz w:val="24"/>
            <w:szCs w:val="24"/>
            <w:lang w:val="en-IN" w:eastAsia="en-IN"/>
          </w:rPr>
          <w:t>https://developer.android.com/studio/index.html</w:t>
        </w:r>
      </w:hyperlink>
    </w:p>
    <w:p w:rsidR="00B27768" w:rsidRDefault="00554FEE" w:rsidP="00B27768">
      <w:pPr>
        <w:spacing w:line="396" w:lineRule="atLeast"/>
        <w:rPr>
          <w:rStyle w:val="Hyperlink"/>
          <w:rFonts w:ascii="Trebuchet MS" w:eastAsia="Times New Roman" w:hAnsi="Trebuchet MS" w:cs="Times New Roman"/>
          <w:sz w:val="24"/>
          <w:szCs w:val="24"/>
          <w:lang w:val="en-IN" w:eastAsia="en-IN"/>
        </w:rPr>
      </w:pPr>
      <w:hyperlink r:id="rId52" w:history="1">
        <w:r w:rsidR="00B27768" w:rsidRPr="002850E4">
          <w:rPr>
            <w:rStyle w:val="Hyperlink"/>
            <w:rFonts w:ascii="Trebuchet MS" w:eastAsia="Times New Roman" w:hAnsi="Trebuchet MS" w:cs="Times New Roman"/>
            <w:sz w:val="24"/>
            <w:szCs w:val="24"/>
            <w:lang w:val="en-IN" w:eastAsia="en-IN"/>
          </w:rPr>
          <w:t>https://en.wikipedia.org/wiki/Android_version_history</w:t>
        </w:r>
      </w:hyperlink>
    </w:p>
    <w:p w:rsidR="001B08DF" w:rsidRDefault="00554FEE" w:rsidP="00B27768">
      <w:pPr>
        <w:spacing w:line="396" w:lineRule="atLeast"/>
        <w:rPr>
          <w:rStyle w:val="Hyperlink"/>
          <w:rFonts w:ascii="Trebuchet MS" w:eastAsia="Times New Roman" w:hAnsi="Trebuchet MS" w:cs="Times New Roman"/>
          <w:sz w:val="24"/>
          <w:szCs w:val="24"/>
          <w:lang w:val="en-IN" w:eastAsia="en-IN"/>
        </w:rPr>
      </w:pPr>
      <w:hyperlink r:id="rId53" w:history="1">
        <w:r w:rsidR="001B08DF" w:rsidRPr="00163919">
          <w:rPr>
            <w:rStyle w:val="Hyperlink"/>
            <w:rFonts w:ascii="Trebuchet MS" w:eastAsia="Times New Roman" w:hAnsi="Trebuchet MS" w:cs="Times New Roman"/>
            <w:sz w:val="24"/>
            <w:szCs w:val="24"/>
            <w:lang w:val="en-IN" w:eastAsia="en-IN"/>
          </w:rPr>
          <w:t>https://developer.android.com/guide/components/activities/tasks-and-back-stack</w:t>
        </w:r>
      </w:hyperlink>
    </w:p>
    <w:p w:rsidR="00D617C5" w:rsidRDefault="00554FEE"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hyperlink r:id="rId54" w:history="1">
        <w:r w:rsidR="00D617C5" w:rsidRPr="00350D2A">
          <w:rPr>
            <w:rStyle w:val="Hyperlink"/>
            <w:rFonts w:ascii="Trebuchet MS" w:eastAsia="Times New Roman" w:hAnsi="Trebuchet MS" w:cs="Times New Roman"/>
            <w:sz w:val="24"/>
            <w:szCs w:val="24"/>
            <w:lang w:val="en-IN" w:eastAsia="en-IN"/>
          </w:rPr>
          <w:t>https://firebase.google.com/docs/cloud-messaging/</w:t>
        </w:r>
      </w:hyperlink>
    </w:p>
    <w:p w:rsidR="00D617C5" w:rsidRDefault="00D617C5"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p>
    <w:p w:rsidR="001B08DF" w:rsidRPr="00B27768" w:rsidRDefault="001B08DF"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p>
    <w:p w:rsidR="00B27768" w:rsidRDefault="00B27768" w:rsidP="00B27768">
      <w:pPr>
        <w:spacing w:line="396" w:lineRule="atLeast"/>
        <w:rPr>
          <w:rFonts w:ascii="Trebuchet MS" w:eastAsia="Times New Roman" w:hAnsi="Trebuchet MS" w:cs="Times New Roman"/>
          <w:color w:val="000000"/>
          <w:sz w:val="24"/>
          <w:szCs w:val="24"/>
          <w:lang w:val="en-IN" w:eastAsia="en-IN"/>
        </w:rPr>
      </w:pPr>
    </w:p>
    <w:p w:rsidR="00F62948" w:rsidRPr="007077C3" w:rsidRDefault="00F62948" w:rsidP="00F62948">
      <w:pPr>
        <w:jc w:val="center"/>
        <w:rPr>
          <w:rFonts w:ascii="Helvetica" w:eastAsiaTheme="majorEastAsia" w:hAnsi="Helvetica" w:cstheme="majorBidi"/>
          <w:b/>
          <w:bCs/>
          <w:color w:val="333333"/>
          <w:sz w:val="26"/>
          <w:szCs w:val="26"/>
        </w:rPr>
      </w:pPr>
    </w:p>
    <w:p w:rsidR="00F62948" w:rsidRPr="007077C3" w:rsidRDefault="00F62948" w:rsidP="00F62948">
      <w:pPr>
        <w:jc w:val="center"/>
        <w:rPr>
          <w:rFonts w:ascii="Helvetica" w:eastAsiaTheme="majorEastAsia" w:hAnsi="Helvetica" w:cstheme="majorBidi"/>
          <w:b/>
          <w:bCs/>
          <w:color w:val="333333"/>
          <w:sz w:val="26"/>
          <w:szCs w:val="26"/>
        </w:rPr>
      </w:pPr>
    </w:p>
    <w:p w:rsidR="00F62948" w:rsidRPr="007077C3" w:rsidRDefault="00F62948" w:rsidP="00F62948">
      <w:pPr>
        <w:jc w:val="center"/>
        <w:rPr>
          <w:rFonts w:ascii="Helvetica" w:eastAsiaTheme="majorEastAsia" w:hAnsi="Helvetica" w:cstheme="majorBidi"/>
          <w:b/>
          <w:bCs/>
          <w:color w:val="333333"/>
          <w:sz w:val="26"/>
          <w:szCs w:val="26"/>
        </w:rPr>
      </w:pPr>
    </w:p>
    <w:p w:rsidR="007077C3" w:rsidRDefault="007077C3">
      <w:pPr>
        <w:rPr>
          <w:sz w:val="62"/>
        </w:rPr>
      </w:pPr>
      <w:r>
        <w:rPr>
          <w:sz w:val="62"/>
        </w:rPr>
        <w:br w:type="page"/>
      </w:r>
    </w:p>
    <w:p w:rsidR="00D47129" w:rsidRDefault="00D47129" w:rsidP="00D47129">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72" w:name="_Toc524690098"/>
      <w:r>
        <w:rPr>
          <w:rFonts w:ascii="Trebuchet MS" w:hAnsi="Trebuchet MS"/>
          <w:lang w:val="en-GB"/>
        </w:rPr>
        <w:lastRenderedPageBreak/>
        <w:t>Thanks</w:t>
      </w:r>
      <w:bookmarkEnd w:id="72"/>
    </w:p>
    <w:p w:rsidR="00E96E89" w:rsidRDefault="00E96E89" w:rsidP="00D47129">
      <w:pP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B27768" w:rsidRPr="007077C3" w:rsidRDefault="00B27768" w:rsidP="00F62948">
      <w:pPr>
        <w:jc w:val="center"/>
        <w:rPr>
          <w:rFonts w:ascii="Helvetica" w:eastAsiaTheme="majorEastAsia" w:hAnsi="Helvetica" w:cstheme="majorBidi"/>
          <w:b/>
          <w:bCs/>
          <w:color w:val="333333"/>
          <w:sz w:val="26"/>
          <w:szCs w:val="26"/>
        </w:rPr>
      </w:pPr>
    </w:p>
    <w:p w:rsidR="000C05F5" w:rsidRDefault="00D56BE4" w:rsidP="00D47129">
      <w:pPr>
        <w:jc w:val="center"/>
        <w:rPr>
          <w:rFonts w:ascii="Helvetica" w:eastAsiaTheme="majorEastAsia" w:hAnsi="Helvetica" w:cstheme="majorBidi"/>
          <w:b/>
          <w:bCs/>
          <w:color w:val="333333"/>
          <w:sz w:val="54"/>
          <w:szCs w:val="26"/>
        </w:rPr>
      </w:pPr>
      <w:r w:rsidRPr="007077C3">
        <w:rPr>
          <w:rFonts w:ascii="Helvetica" w:eastAsiaTheme="majorEastAsia" w:hAnsi="Helvetica" w:cstheme="majorBidi"/>
          <w:b/>
          <w:bCs/>
          <w:color w:val="333333"/>
          <w:sz w:val="54"/>
          <w:szCs w:val="26"/>
        </w:rPr>
        <w:t>THANKS</w:t>
      </w: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Pr="00D47129" w:rsidRDefault="00D47129" w:rsidP="00D47129">
      <w:pPr>
        <w:jc w:val="right"/>
        <w:rPr>
          <w:sz w:val="24"/>
          <w:szCs w:val="24"/>
        </w:rPr>
      </w:pPr>
      <w:r w:rsidRPr="00D47129">
        <w:rPr>
          <w:rFonts w:ascii="Helvetica" w:eastAsiaTheme="majorEastAsia" w:hAnsi="Helvetica" w:cstheme="majorBidi"/>
          <w:b/>
          <w:bCs/>
          <w:color w:val="333333"/>
          <w:sz w:val="24"/>
          <w:szCs w:val="24"/>
        </w:rPr>
        <w:t>Sourav Kumar Verma</w:t>
      </w:r>
    </w:p>
    <w:sectPr w:rsidR="00D47129" w:rsidRPr="00D47129" w:rsidSect="00040D62">
      <w:headerReference w:type="default" r:id="rId55"/>
      <w:footerReference w:type="default" r:id="rId56"/>
      <w:headerReference w:type="first" r:id="rId57"/>
      <w:footerReference w:type="first" r:id="rId58"/>
      <w:pgSz w:w="12240" w:h="15840" w:code="1"/>
      <w:pgMar w:top="720" w:right="616" w:bottom="2517" w:left="1440" w:header="720"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7E3" w:rsidRDefault="00F047E3">
      <w:pPr>
        <w:spacing w:after="0" w:line="240" w:lineRule="auto"/>
      </w:pPr>
      <w:r>
        <w:separator/>
      </w:r>
    </w:p>
    <w:p w:rsidR="00F047E3" w:rsidRDefault="00F047E3"/>
  </w:endnote>
  <w:endnote w:type="continuationSeparator" w:id="0">
    <w:p w:rsidR="00F047E3" w:rsidRDefault="00F047E3">
      <w:pPr>
        <w:spacing w:after="0" w:line="240" w:lineRule="auto"/>
      </w:pPr>
      <w:r>
        <w:continuationSeparator/>
      </w:r>
    </w:p>
    <w:p w:rsidR="00F047E3" w:rsidRDefault="00F04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onaco">
    <w:panose1 w:val="020B050903040404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FEE" w:rsidRDefault="00554FEE" w:rsidP="00B71D30">
    <w:pPr>
      <w:pStyle w:val="Footer"/>
      <w:ind w:left="0"/>
      <w:jc w:val="left"/>
    </w:pPr>
    <w:r>
      <w:rPr>
        <w:noProof/>
      </w:rPr>
      <mc:AlternateContent>
        <mc:Choice Requires="wpg">
          <w:drawing>
            <wp:anchor distT="0" distB="0" distL="114300" distR="114300" simplePos="0" relativeHeight="251669504" behindDoc="0" locked="0" layoutInCell="1" allowOverlap="1" wp14:anchorId="435E3DA3" wp14:editId="2E821C66">
              <wp:simplePos x="0" y="0"/>
              <wp:positionH relativeFrom="page">
                <wp:align>center</wp:align>
              </wp:positionH>
              <wp:positionV relativeFrom="page">
                <wp:align>bottom</wp:align>
              </wp:positionV>
              <wp:extent cx="7788910" cy="3954649"/>
              <wp:effectExtent l="0" t="0" r="0" b="1270"/>
              <wp:wrapNone/>
              <wp:docPr id="12" name="Group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5" name="Freeform 54">
                        <a:extLst>
                          <a:ext uri="{FF2B5EF4-FFF2-40B4-BE49-F238E27FC236}">
                            <a16:creationId xmlns:a16="http://schemas.microsoft.com/office/drawing/2014/main" id="{9FC139B6-5636-4A3B-AC63-720C57A63025}"/>
                          </a:ext>
                        </a:extLst>
                      </wps:cNvPr>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55">
                        <a:extLst>
                          <a:ext uri="{FF2B5EF4-FFF2-40B4-BE49-F238E27FC236}">
                            <a16:creationId xmlns:a16="http://schemas.microsoft.com/office/drawing/2014/main" id="{18A460A0-9935-4F4B-A301-2E05CF0E804E}"/>
                          </a:ext>
                        </a:extLst>
                      </wps:cNvPr>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Shape 14">
                        <a:extLst>
                          <a:ext uri="{FF2B5EF4-FFF2-40B4-BE49-F238E27FC236}">
                            <a16:creationId xmlns:a16="http://schemas.microsoft.com/office/drawing/2014/main" id="{D57537D0-64E0-4E7C-98BF-EEDCE612E362}"/>
                          </a:ext>
                        </a:extLst>
                      </wps:cNvPr>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58F2BAD9" id="Group 12" o:spid="_x0000_s1026" style="position:absolute;margin-left:0;margin-top:0;width:613.3pt;height:311.4pt;z-index:251669504;mso-width-percent:1000;mso-height-percent:390;mso-position-horizontal:center;mso-position-horizontal-relative:page;mso-position-vertical:bottom;mso-position-vertical-relative:page;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" path="m,260c,,,,,,455,,455,,455,,14,,,260,,260xe" fillcolor="#4b1919 [3204]"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" path="m,260v,-5,,-5,,-5c,114,114,,255,,455,,455,,455,,14,,,260,,260xe" fillcolor="#ffd966 [3205]"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" path="m7779656,1364203l,,7779656,r,1364203xe" fillcolor="#85cdc1 [3206]" stroked="f">
                <v:path arrowok="t" o:connecttype="custom" o:connectlocs="7779385,1363980;0,0;7779385,0" o:connectangles="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FEE" w:rsidRDefault="00554FEE"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7E3" w:rsidRDefault="00F047E3">
      <w:pPr>
        <w:spacing w:after="0" w:line="240" w:lineRule="auto"/>
      </w:pPr>
      <w:r>
        <w:separator/>
      </w:r>
    </w:p>
    <w:p w:rsidR="00F047E3" w:rsidRDefault="00F047E3"/>
  </w:footnote>
  <w:footnote w:type="continuationSeparator" w:id="0">
    <w:p w:rsidR="00F047E3" w:rsidRDefault="00F047E3">
      <w:pPr>
        <w:spacing w:after="0" w:line="240" w:lineRule="auto"/>
      </w:pPr>
      <w:r>
        <w:continuationSeparator/>
      </w:r>
    </w:p>
    <w:p w:rsidR="00F047E3" w:rsidRDefault="00F047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rsidR="00554FEE" w:rsidRDefault="00554FE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rsidR="00554FEE" w:rsidRDefault="00554F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FEE" w:rsidRDefault="00554FEE">
    <w:pPr>
      <w:pStyle w:val="Header"/>
    </w:pPr>
    <w:r>
      <w:rPr>
        <w:noProof/>
      </w:rPr>
      <mc:AlternateContent>
        <mc:Choice Requires="wpg">
          <w:drawing>
            <wp:anchor distT="0" distB="0" distL="114300" distR="114300" simplePos="0" relativeHeight="251664384" behindDoc="0" locked="0" layoutInCell="1" allowOverlap="1" wp14:anchorId="3149FDF2" wp14:editId="07513A9C">
              <wp:simplePos x="0" y="0"/>
              <wp:positionH relativeFrom="page">
                <wp:align>center</wp:align>
              </wp:positionH>
              <wp:positionV relativeFrom="page">
                <wp:align>center</wp:align>
              </wp:positionV>
              <wp:extent cx="7782130" cy="10065662"/>
              <wp:effectExtent l="0" t="0" r="0" b="0"/>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2130" cy="10065662"/>
                        <a:chOff x="0" y="0"/>
                        <a:chExt cx="7782130" cy="10065662"/>
                      </a:xfrm>
                    </wpg:grpSpPr>
                    <wps:wsp>
                      <wps:cNvPr id="25" name="Freeform 6">
                        <a:extLst>
                          <a:ext uri="{FF2B5EF4-FFF2-40B4-BE49-F238E27FC236}">
                            <a16:creationId xmlns:a16="http://schemas.microsoft.com/office/drawing/2014/main" id="{E2A30194-531F-40AF-B3D6-C43C37C2FAEE}"/>
                          </a:ext>
                        </a:extLst>
                      </wps:cNvPr>
                      <wps:cNvSpPr>
                        <a:spLocks/>
                      </wps:cNvSpPr>
                      <wps:spPr bwMode="auto">
                        <a:xfrm>
                          <a:off x="0" y="0"/>
                          <a:ext cx="7772400" cy="3720166"/>
                        </a:xfrm>
                        <a:custGeom>
                          <a:avLst/>
                          <a:gdLst>
                            <a:gd name="T0" fmla="*/ 0 w 872"/>
                            <a:gd name="T1" fmla="*/ 0 h 453"/>
                            <a:gd name="T2" fmla="*/ 0 w 872"/>
                            <a:gd name="T3" fmla="*/ 453 h 453"/>
                            <a:gd name="T4" fmla="*/ 87 w 872"/>
                            <a:gd name="T5" fmla="*/ 310 h 453"/>
                            <a:gd name="T6" fmla="*/ 108 w 872"/>
                            <a:gd name="T7" fmla="*/ 284 h 453"/>
                            <a:gd name="T8" fmla="*/ 133 w 872"/>
                            <a:gd name="T9" fmla="*/ 258 h 453"/>
                            <a:gd name="T10" fmla="*/ 581 w 872"/>
                            <a:gd name="T11" fmla="*/ 72 h 453"/>
                            <a:gd name="T12" fmla="*/ 872 w 872"/>
                            <a:gd name="T13" fmla="*/ 72 h 453"/>
                            <a:gd name="T14" fmla="*/ 872 w 872"/>
                            <a:gd name="T15" fmla="*/ 0 h 453"/>
                            <a:gd name="T16" fmla="*/ 0 w 872"/>
                            <a:gd name="T17" fmla="*/ 0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72" h="453">
                              <a:moveTo>
                                <a:pt x="0" y="0"/>
                              </a:moveTo>
                              <a:cubicBezTo>
                                <a:pt x="0" y="453"/>
                                <a:pt x="0" y="453"/>
                                <a:pt x="0" y="453"/>
                              </a:cubicBezTo>
                              <a:cubicBezTo>
                                <a:pt x="23" y="401"/>
                                <a:pt x="52" y="353"/>
                                <a:pt x="87" y="310"/>
                              </a:cubicBezTo>
                              <a:cubicBezTo>
                                <a:pt x="94" y="301"/>
                                <a:pt x="101" y="293"/>
                                <a:pt x="108" y="284"/>
                              </a:cubicBezTo>
                              <a:cubicBezTo>
                                <a:pt x="116" y="275"/>
                                <a:pt x="125" y="266"/>
                                <a:pt x="133" y="258"/>
                              </a:cubicBezTo>
                              <a:cubicBezTo>
                                <a:pt x="248" y="143"/>
                                <a:pt x="406" y="72"/>
                                <a:pt x="581" y="72"/>
                              </a:cubicBezTo>
                              <a:cubicBezTo>
                                <a:pt x="872" y="72"/>
                                <a:pt x="872" y="72"/>
                                <a:pt x="872" y="72"/>
                              </a:cubicBezTo>
                              <a:cubicBezTo>
                                <a:pt x="872" y="0"/>
                                <a:pt x="872" y="0"/>
                                <a:pt x="872" y="0"/>
                              </a:cubicBezTo>
                              <a:lnTo>
                                <a:pt x="0"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Shape 21">
                        <a:extLst>
                          <a:ext uri="{FF2B5EF4-FFF2-40B4-BE49-F238E27FC236}">
                            <a16:creationId xmlns:a16="http://schemas.microsoft.com/office/drawing/2014/main" id="{DEAA1C26-A75A-44F2-AF8D-55EE31068248}"/>
                          </a:ext>
                        </a:extLst>
                      </wps:cNvPr>
                      <wps:cNvSpPr>
                        <a:spLocks/>
                      </wps:cNvSpPr>
                      <wps:spPr bwMode="auto">
                        <a:xfrm rot="10800000" flipH="1">
                          <a:off x="0" y="438150"/>
                          <a:ext cx="1738276" cy="1896280"/>
                        </a:xfrm>
                        <a:custGeom>
                          <a:avLst/>
                          <a:gdLst>
                            <a:gd name="connsiteX0" fmla="*/ 1628881 w 1738276"/>
                            <a:gd name="connsiteY0" fmla="*/ 1895780 h 1896280"/>
                            <a:gd name="connsiteX1" fmla="*/ 1700732 w 1738276"/>
                            <a:gd name="connsiteY1" fmla="*/ 1696892 h 1896280"/>
                            <a:gd name="connsiteX2" fmla="*/ 13603 w 1738276"/>
                            <a:gd name="connsiteY2" fmla="*/ 13572 h 1896280"/>
                            <a:gd name="connsiteX3" fmla="*/ 0 w 1738276"/>
                            <a:gd name="connsiteY3" fmla="*/ 0 h 1896280"/>
                            <a:gd name="connsiteX4" fmla="*/ 0 w 1738276"/>
                            <a:gd name="connsiteY4" fmla="*/ 329116 h 1896280"/>
                            <a:gd name="connsiteX5" fmla="*/ 19162 w 1738276"/>
                            <a:gd name="connsiteY5" fmla="*/ 353290 h 1896280"/>
                            <a:gd name="connsiteX6" fmla="*/ 1506705 w 1738276"/>
                            <a:gd name="connsiteY6" fmla="*/ 1831895 h 1896280"/>
                            <a:gd name="connsiteX7" fmla="*/ 1539043 w 1738276"/>
                            <a:gd name="connsiteY7" fmla="*/ 1864038 h 1896280"/>
                            <a:gd name="connsiteX8" fmla="*/ 1628881 w 1738276"/>
                            <a:gd name="connsiteY8" fmla="*/ 1895780 h 1896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38276" h="1896280">
                              <a:moveTo>
                                <a:pt x="1628881" y="1895780"/>
                              </a:moveTo>
                              <a:cubicBezTo>
                                <a:pt x="1716497" y="1887343"/>
                                <a:pt x="1783194" y="1774036"/>
                                <a:pt x="1700732" y="1696892"/>
                              </a:cubicBezTo>
                              <a:cubicBezTo>
                                <a:pt x="415301" y="414363"/>
                                <a:pt x="93943" y="93731"/>
                                <a:pt x="13603" y="13572"/>
                              </a:cubicBezTo>
                              <a:lnTo>
                                <a:pt x="0" y="0"/>
                              </a:lnTo>
                              <a:lnTo>
                                <a:pt x="0" y="329116"/>
                              </a:lnTo>
                              <a:lnTo>
                                <a:pt x="19162" y="353290"/>
                              </a:lnTo>
                              <a:cubicBezTo>
                                <a:pt x="1506705" y="1831895"/>
                                <a:pt x="1506705" y="1831895"/>
                                <a:pt x="1506705" y="1831895"/>
                              </a:cubicBezTo>
                              <a:cubicBezTo>
                                <a:pt x="1519640" y="1844752"/>
                                <a:pt x="1526108" y="1857610"/>
                                <a:pt x="1539043" y="1864038"/>
                              </a:cubicBezTo>
                              <a:cubicBezTo>
                                <a:pt x="1568147" y="1889753"/>
                                <a:pt x="1599676" y="1898593"/>
                                <a:pt x="1628881" y="1895780"/>
                              </a:cubicBezTo>
                              <a:close/>
                            </a:path>
                          </a:pathLst>
                        </a:custGeom>
                        <a:solidFill>
                          <a:schemeClr val="accent5"/>
                        </a:solidFill>
                        <a:ln>
                          <a:noFill/>
                        </a:ln>
                      </wps:spPr>
                      <wps:bodyPr vert="horz" wrap="square" lIns="91440" tIns="45720" rIns="91440" bIns="45720" numCol="1" anchor="t" anchorCtr="0" compatLnSpc="1">
                        <a:prstTxWarp prst="textNoShape">
                          <a:avLst/>
                        </a:prstTxWarp>
                        <a:noAutofit/>
                      </wps:bodyPr>
                    </wps:wsp>
                    <wps:wsp>
                      <wps:cNvPr id="24" name="Freeform: Shape 23">
                        <a:extLst>
                          <a:ext uri="{FF2B5EF4-FFF2-40B4-BE49-F238E27FC236}">
                            <a16:creationId xmlns:a16="http://schemas.microsoft.com/office/drawing/2014/main" id="{B3DDBD76-40DF-4C6F-8415-E33249958520}"/>
                          </a:ext>
                        </a:extLst>
                      </wps:cNvPr>
                      <wps:cNvSpPr>
                        <a:spLocks/>
                      </wps:cNvSpPr>
                      <wps:spPr bwMode="auto">
                        <a:xfrm rot="10800000" flipH="1">
                          <a:off x="0" y="57150"/>
                          <a:ext cx="2462115" cy="2685160"/>
                        </a:xfrm>
                        <a:custGeom>
                          <a:avLst/>
                          <a:gdLst>
                            <a:gd name="connsiteX0" fmla="*/ 2307676 w 2462115"/>
                            <a:gd name="connsiteY0" fmla="*/ 2684454 h 2685160"/>
                            <a:gd name="connsiteX1" fmla="*/ 2409112 w 2462115"/>
                            <a:gd name="connsiteY1" fmla="*/ 2403672 h 2685160"/>
                            <a:gd name="connsiteX2" fmla="*/ 5438 w 2462115"/>
                            <a:gd name="connsiteY2" fmla="*/ 5426 h 2685160"/>
                            <a:gd name="connsiteX3" fmla="*/ 0 w 2462115"/>
                            <a:gd name="connsiteY3" fmla="*/ 0 h 2685160"/>
                            <a:gd name="connsiteX4" fmla="*/ 0 w 2462115"/>
                            <a:gd name="connsiteY4" fmla="*/ 454256 h 2685160"/>
                            <a:gd name="connsiteX5" fmla="*/ 5467 w 2462115"/>
                            <a:gd name="connsiteY5" fmla="*/ 469395 h 2685160"/>
                            <a:gd name="connsiteX6" fmla="*/ 35142 w 2462115"/>
                            <a:gd name="connsiteY6" fmla="*/ 506832 h 2685160"/>
                            <a:gd name="connsiteX7" fmla="*/ 2135192 w 2462115"/>
                            <a:gd name="connsiteY7" fmla="*/ 2594263 h 2685160"/>
                            <a:gd name="connsiteX8" fmla="*/ 2180846 w 2462115"/>
                            <a:gd name="connsiteY8" fmla="*/ 2639642 h 2685160"/>
                            <a:gd name="connsiteX9" fmla="*/ 2307676 w 2462115"/>
                            <a:gd name="connsiteY9" fmla="*/ 2684454 h 2685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62115" h="2685160">
                              <a:moveTo>
                                <a:pt x="2307676" y="2684454"/>
                              </a:moveTo>
                              <a:cubicBezTo>
                                <a:pt x="2431368" y="2672542"/>
                                <a:pt x="2525528" y="2512581"/>
                                <a:pt x="2409112" y="2403672"/>
                              </a:cubicBezTo>
                              <a:cubicBezTo>
                                <a:pt x="443168" y="442167"/>
                                <a:pt x="74554" y="74385"/>
                                <a:pt x="5438" y="5426"/>
                              </a:cubicBezTo>
                              <a:lnTo>
                                <a:pt x="0" y="0"/>
                              </a:lnTo>
                              <a:lnTo>
                                <a:pt x="0" y="454256"/>
                              </a:lnTo>
                              <a:lnTo>
                                <a:pt x="5467" y="469395"/>
                              </a:lnTo>
                              <a:cubicBezTo>
                                <a:pt x="12315" y="484143"/>
                                <a:pt x="21446" y="497756"/>
                                <a:pt x="35142" y="506832"/>
                              </a:cubicBezTo>
                              <a:cubicBezTo>
                                <a:pt x="2135192" y="2594263"/>
                                <a:pt x="2135192" y="2594263"/>
                                <a:pt x="2135192" y="2594263"/>
                              </a:cubicBezTo>
                              <a:cubicBezTo>
                                <a:pt x="2153454" y="2612415"/>
                                <a:pt x="2162584" y="2630566"/>
                                <a:pt x="2180846" y="2639642"/>
                              </a:cubicBezTo>
                              <a:cubicBezTo>
                                <a:pt x="2221934" y="2675946"/>
                                <a:pt x="2266446" y="2688425"/>
                                <a:pt x="2307676" y="2684454"/>
                              </a:cubicBezTo>
                              <a:close/>
                            </a:path>
                          </a:pathLst>
                        </a:custGeom>
                        <a:solidFill>
                          <a:schemeClr val="accent3"/>
                        </a:solidFill>
                        <a:ln>
                          <a:noFill/>
                        </a:ln>
                      </wps:spPr>
                      <wps:bodyPr vert="horz" wrap="square" lIns="91440" tIns="45720" rIns="91440" bIns="45720" numCol="1" anchor="t" anchorCtr="0" compatLnSpc="1">
                        <a:prstTxWarp prst="textNoShape">
                          <a:avLst/>
                        </a:prstTxWarp>
                        <a:noAutofit/>
                      </wps:bodyPr>
                    </wps:wsp>
                    <wps:wsp>
                      <wps:cNvPr id="32" name="Freeform: Shape 31">
                        <a:extLst>
                          <a:ext uri="{FF2B5EF4-FFF2-40B4-BE49-F238E27FC236}">
                            <a16:creationId xmlns:a16="http://schemas.microsoft.com/office/drawing/2014/main" id="{85934EAF-C090-4ECE-BA30-C286CF13EC96}"/>
                          </a:ext>
                        </a:extLst>
                      </wps:cNvPr>
                      <wps:cNvSpPr>
                        <a:spLocks/>
                      </wps:cNvSpPr>
                      <wps:spPr bwMode="auto">
                        <a:xfrm>
                          <a:off x="6705600" y="9115425"/>
                          <a:ext cx="1070039" cy="950237"/>
                        </a:xfrm>
                        <a:custGeom>
                          <a:avLst/>
                          <a:gdLst>
                            <a:gd name="connsiteX0" fmla="*/ 1070039 w 1070039"/>
                            <a:gd name="connsiteY0" fmla="*/ 0 h 950237"/>
                            <a:gd name="connsiteX1" fmla="*/ 1070039 w 1070039"/>
                            <a:gd name="connsiteY1" fmla="*/ 950237 h 950237"/>
                            <a:gd name="connsiteX2" fmla="*/ 0 w 1070039"/>
                            <a:gd name="connsiteY2" fmla="*/ 950237 h 950237"/>
                          </a:gdLst>
                          <a:ahLst/>
                          <a:cxnLst>
                            <a:cxn ang="0">
                              <a:pos x="connsiteX0" y="connsiteY0"/>
                            </a:cxn>
                            <a:cxn ang="0">
                              <a:pos x="connsiteX1" y="connsiteY1"/>
                            </a:cxn>
                            <a:cxn ang="0">
                              <a:pos x="connsiteX2" y="connsiteY2"/>
                            </a:cxn>
                          </a:cxnLst>
                          <a:rect l="l" t="t" r="r" b="b"/>
                          <a:pathLst>
                            <a:path w="1070039" h="950237">
                              <a:moveTo>
                                <a:pt x="1070039" y="0"/>
                              </a:moveTo>
                              <a:lnTo>
                                <a:pt x="1070039" y="950237"/>
                              </a:lnTo>
                              <a:lnTo>
                                <a:pt x="0" y="950237"/>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s:wsp>
                      <wps:cNvPr id="31" name="Freeform: Shape 30">
                        <a:extLst>
                          <a:ext uri="{FF2B5EF4-FFF2-40B4-BE49-F238E27FC236}">
                            <a16:creationId xmlns:a16="http://schemas.microsoft.com/office/drawing/2014/main" id="{188829FE-D1A8-4A42-84D6-48674A0E873E}"/>
                          </a:ext>
                        </a:extLst>
                      </wps:cNvPr>
                      <wps:cNvSpPr>
                        <a:spLocks/>
                      </wps:cNvSpPr>
                      <wps:spPr bwMode="auto">
                        <a:xfrm>
                          <a:off x="5780564" y="8289428"/>
                          <a:ext cx="1991837" cy="1776225"/>
                        </a:xfrm>
                        <a:custGeom>
                          <a:avLst/>
                          <a:gdLst>
                            <a:gd name="connsiteX0" fmla="*/ 1991837 w 1991837"/>
                            <a:gd name="connsiteY0" fmla="*/ 0 h 1776225"/>
                            <a:gd name="connsiteX1" fmla="*/ 1991837 w 1991837"/>
                            <a:gd name="connsiteY1" fmla="*/ 238843 h 1776225"/>
                            <a:gd name="connsiteX2" fmla="*/ 1991837 w 1991837"/>
                            <a:gd name="connsiteY2" fmla="*/ 829191 h 1776225"/>
                            <a:gd name="connsiteX3" fmla="*/ 925407 w 1991837"/>
                            <a:gd name="connsiteY3" fmla="*/ 1776225 h 1776225"/>
                            <a:gd name="connsiteX4" fmla="*/ 0 w 1991837"/>
                            <a:gd name="connsiteY4" fmla="*/ 1776225 h 1776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1837" h="1776225">
                              <a:moveTo>
                                <a:pt x="1991837" y="0"/>
                              </a:moveTo>
                              <a:lnTo>
                                <a:pt x="1991837" y="238843"/>
                              </a:lnTo>
                              <a:lnTo>
                                <a:pt x="1991837" y="829191"/>
                              </a:lnTo>
                              <a:lnTo>
                                <a:pt x="925407" y="1776225"/>
                              </a:lnTo>
                              <a:lnTo>
                                <a:pt x="0" y="1776225"/>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s:wsp>
                      <wps:cNvPr id="61" name="Freeform 8">
                        <a:extLst>
                          <a:ext uri="{FF2B5EF4-FFF2-40B4-BE49-F238E27FC236}">
                            <a16:creationId xmlns:a16="http://schemas.microsoft.com/office/drawing/2014/main" id="{FE4965F3-DC46-457F-9EAA-C83DDE9CCAA7}"/>
                          </a:ext>
                        </a:extLst>
                      </wps:cNvPr>
                      <wps:cNvSpPr>
                        <a:spLocks/>
                      </wps:cNvSpPr>
                      <wps:spPr bwMode="auto">
                        <a:xfrm>
                          <a:off x="6096000" y="8277225"/>
                          <a:ext cx="1679514" cy="1644862"/>
                        </a:xfrm>
                        <a:custGeom>
                          <a:avLst/>
                          <a:gdLst>
                            <a:gd name="T0" fmla="*/ 11 w 194"/>
                            <a:gd name="T1" fmla="*/ 182 h 212"/>
                            <a:gd name="T2" fmla="*/ 193 w 194"/>
                            <a:gd name="T3" fmla="*/ 0 h 212"/>
                            <a:gd name="T4" fmla="*/ 194 w 194"/>
                            <a:gd name="T5" fmla="*/ 0 h 212"/>
                            <a:gd name="T6" fmla="*/ 194 w 194"/>
                            <a:gd name="T7" fmla="*/ 30 h 212"/>
                            <a:gd name="T8" fmla="*/ 194 w 194"/>
                            <a:gd name="T9" fmla="*/ 33 h 212"/>
                            <a:gd name="T10" fmla="*/ 190 w 194"/>
                            <a:gd name="T11" fmla="*/ 39 h 212"/>
                            <a:gd name="T12" fmla="*/ 32 w 194"/>
                            <a:gd name="T13" fmla="*/ 197 h 212"/>
                            <a:gd name="T14" fmla="*/ 28 w 194"/>
                            <a:gd name="T15" fmla="*/ 201 h 212"/>
                            <a:gd name="T16" fmla="*/ 11 w 194"/>
                            <a:gd name="T17" fmla="*/ 182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 h="212">
                              <a:moveTo>
                                <a:pt x="11" y="182"/>
                              </a:moveTo>
                              <a:cubicBezTo>
                                <a:pt x="193" y="0"/>
                                <a:pt x="193" y="0"/>
                                <a:pt x="193" y="0"/>
                              </a:cubicBezTo>
                              <a:cubicBezTo>
                                <a:pt x="194" y="0"/>
                                <a:pt x="194" y="0"/>
                                <a:pt x="194" y="0"/>
                              </a:cubicBezTo>
                              <a:cubicBezTo>
                                <a:pt x="194" y="30"/>
                                <a:pt x="194" y="30"/>
                                <a:pt x="194" y="30"/>
                              </a:cubicBezTo>
                              <a:cubicBezTo>
                                <a:pt x="194" y="31"/>
                                <a:pt x="194" y="32"/>
                                <a:pt x="194" y="33"/>
                              </a:cubicBezTo>
                              <a:cubicBezTo>
                                <a:pt x="193" y="35"/>
                                <a:pt x="192" y="37"/>
                                <a:pt x="190" y="39"/>
                              </a:cubicBezTo>
                              <a:cubicBezTo>
                                <a:pt x="32" y="197"/>
                                <a:pt x="32" y="197"/>
                                <a:pt x="32" y="197"/>
                              </a:cubicBezTo>
                              <a:cubicBezTo>
                                <a:pt x="31" y="199"/>
                                <a:pt x="30" y="200"/>
                                <a:pt x="28" y="201"/>
                              </a:cubicBezTo>
                              <a:cubicBezTo>
                                <a:pt x="16" y="212"/>
                                <a:pt x="0" y="194"/>
                                <a:pt x="11" y="182"/>
                              </a:cubicBezTo>
                              <a:close/>
                            </a:path>
                          </a:pathLst>
                        </a:custGeom>
                        <a:solidFill>
                          <a:schemeClr val="accent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Shape 29">
                        <a:extLst>
                          <a:ext uri="{FF2B5EF4-FFF2-40B4-BE49-F238E27FC236}">
                            <a16:creationId xmlns:a16="http://schemas.microsoft.com/office/drawing/2014/main" id="{B4B72E4A-CB21-4B94-A9B0-66F2CF596AB0}"/>
                          </a:ext>
                        </a:extLst>
                      </wps:cNvPr>
                      <wps:cNvSpPr>
                        <a:spLocks/>
                      </wps:cNvSpPr>
                      <wps:spPr bwMode="auto">
                        <a:xfrm>
                          <a:off x="5172075" y="7543800"/>
                          <a:ext cx="2605691" cy="2515287"/>
                        </a:xfrm>
                        <a:custGeom>
                          <a:avLst/>
                          <a:gdLst>
                            <a:gd name="connsiteX0" fmla="*/ 2591733 w 2605691"/>
                            <a:gd name="connsiteY0" fmla="*/ 0 h 2515287"/>
                            <a:gd name="connsiteX1" fmla="*/ 2605691 w 2605691"/>
                            <a:gd name="connsiteY1" fmla="*/ 0 h 2515287"/>
                            <a:gd name="connsiteX2" fmla="*/ 2605691 w 2605691"/>
                            <a:gd name="connsiteY2" fmla="*/ 373697 h 2515287"/>
                            <a:gd name="connsiteX3" fmla="*/ 2605691 w 2605691"/>
                            <a:gd name="connsiteY3" fmla="*/ 411067 h 2515287"/>
                            <a:gd name="connsiteX4" fmla="*/ 2549860 w 2605691"/>
                            <a:gd name="connsiteY4" fmla="*/ 485806 h 2515287"/>
                            <a:gd name="connsiteX5" fmla="*/ 344535 w 2605691"/>
                            <a:gd name="connsiteY5" fmla="*/ 2453944 h 2515287"/>
                            <a:gd name="connsiteX6" fmla="*/ 288704 w 2605691"/>
                            <a:gd name="connsiteY6" fmla="*/ 2503770 h 2515287"/>
                            <a:gd name="connsiteX7" fmla="*/ 271639 w 2605691"/>
                            <a:gd name="connsiteY7" fmla="*/ 2515287 h 2515287"/>
                            <a:gd name="connsiteX8" fmla="*/ 81037 w 2605691"/>
                            <a:gd name="connsiteY8" fmla="*/ 2515287 h 2515287"/>
                            <a:gd name="connsiteX9" fmla="*/ 49678 w 2605691"/>
                            <a:gd name="connsiteY9" fmla="*/ 2492870 h 2515287"/>
                            <a:gd name="connsiteX10" fmla="*/ 51423 w 2605691"/>
                            <a:gd name="connsiteY10" fmla="*/ 2267095 h 2515287"/>
                            <a:gd name="connsiteX11" fmla="*/ 2591733 w 2605691"/>
                            <a:gd name="connsiteY11" fmla="*/ 0 h 2515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605691" h="2515287">
                              <a:moveTo>
                                <a:pt x="2591733" y="0"/>
                              </a:moveTo>
                              <a:cubicBezTo>
                                <a:pt x="2605691" y="0"/>
                                <a:pt x="2605691" y="0"/>
                                <a:pt x="2605691" y="0"/>
                              </a:cubicBezTo>
                              <a:cubicBezTo>
                                <a:pt x="2605691" y="373697"/>
                                <a:pt x="2605691" y="373697"/>
                                <a:pt x="2605691" y="373697"/>
                              </a:cubicBezTo>
                              <a:cubicBezTo>
                                <a:pt x="2605691" y="386154"/>
                                <a:pt x="2605691" y="398610"/>
                                <a:pt x="2605691" y="411067"/>
                              </a:cubicBezTo>
                              <a:cubicBezTo>
                                <a:pt x="2591733" y="435980"/>
                                <a:pt x="2577776" y="460893"/>
                                <a:pt x="2549860" y="485806"/>
                              </a:cubicBezTo>
                              <a:cubicBezTo>
                                <a:pt x="344535" y="2453944"/>
                                <a:pt x="344535" y="2453944"/>
                                <a:pt x="344535" y="2453944"/>
                              </a:cubicBezTo>
                              <a:cubicBezTo>
                                <a:pt x="330578" y="2478857"/>
                                <a:pt x="316620" y="2491313"/>
                                <a:pt x="288704" y="2503770"/>
                              </a:cubicBezTo>
                              <a:lnTo>
                                <a:pt x="271639" y="2515287"/>
                              </a:lnTo>
                              <a:lnTo>
                                <a:pt x="81037" y="2515287"/>
                              </a:lnTo>
                              <a:lnTo>
                                <a:pt x="49678" y="2492870"/>
                              </a:lnTo>
                              <a:cubicBezTo>
                                <a:pt x="-7898" y="2435259"/>
                                <a:pt x="-25345" y="2341834"/>
                                <a:pt x="51423" y="2267095"/>
                              </a:cubicBezTo>
                              <a:cubicBezTo>
                                <a:pt x="2591733" y="0"/>
                                <a:pt x="2591733" y="0"/>
                                <a:pt x="2591733" y="0"/>
                              </a:cubicBezTo>
                              <a:close/>
                            </a:path>
                          </a:pathLst>
                        </a:custGeom>
                        <a:solidFill>
                          <a:schemeClr val="accent6"/>
                        </a:solidFill>
                        <a:ln>
                          <a:noFill/>
                        </a:ln>
                      </wps:spPr>
                      <wps:bodyPr vert="horz" wrap="square" lIns="91440" tIns="45720" rIns="91440" bIns="45720" numCol="1" anchor="t" anchorCtr="0" compatLnSpc="1">
                        <a:prstTxWarp prst="textNoShape">
                          <a:avLst/>
                        </a:prstTxWarp>
                        <a:noAutofit/>
                      </wps:bodyPr>
                    </wps:wsp>
                    <wps:wsp>
                      <wps:cNvPr id="64" name="Freeform 8">
                        <a:extLst>
                          <a:ext uri="{FF2B5EF4-FFF2-40B4-BE49-F238E27FC236}">
                            <a16:creationId xmlns:a16="http://schemas.microsoft.com/office/drawing/2014/main" id="{787FA449-BBCA-47E9-AA13-F58F5301332D}"/>
                          </a:ext>
                        </a:extLst>
                      </wps:cNvPr>
                      <wps:cNvSpPr>
                        <a:spLocks/>
                      </wps:cNvSpPr>
                      <wps:spPr bwMode="auto">
                        <a:xfrm>
                          <a:off x="6086475" y="7705725"/>
                          <a:ext cx="1695655" cy="1644862"/>
                        </a:xfrm>
                        <a:custGeom>
                          <a:avLst/>
                          <a:gdLst>
                            <a:gd name="T0" fmla="*/ 11 w 194"/>
                            <a:gd name="T1" fmla="*/ 182 h 212"/>
                            <a:gd name="T2" fmla="*/ 193 w 194"/>
                            <a:gd name="T3" fmla="*/ 0 h 212"/>
                            <a:gd name="T4" fmla="*/ 194 w 194"/>
                            <a:gd name="T5" fmla="*/ 0 h 212"/>
                            <a:gd name="T6" fmla="*/ 194 w 194"/>
                            <a:gd name="T7" fmla="*/ 30 h 212"/>
                            <a:gd name="T8" fmla="*/ 194 w 194"/>
                            <a:gd name="T9" fmla="*/ 33 h 212"/>
                            <a:gd name="T10" fmla="*/ 190 w 194"/>
                            <a:gd name="T11" fmla="*/ 39 h 212"/>
                            <a:gd name="T12" fmla="*/ 32 w 194"/>
                            <a:gd name="T13" fmla="*/ 197 h 212"/>
                            <a:gd name="T14" fmla="*/ 28 w 194"/>
                            <a:gd name="T15" fmla="*/ 201 h 212"/>
                            <a:gd name="T16" fmla="*/ 11 w 194"/>
                            <a:gd name="T17" fmla="*/ 182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 h="212">
                              <a:moveTo>
                                <a:pt x="11" y="182"/>
                              </a:moveTo>
                              <a:cubicBezTo>
                                <a:pt x="193" y="0"/>
                                <a:pt x="193" y="0"/>
                                <a:pt x="193" y="0"/>
                              </a:cubicBezTo>
                              <a:cubicBezTo>
                                <a:pt x="194" y="0"/>
                                <a:pt x="194" y="0"/>
                                <a:pt x="194" y="0"/>
                              </a:cubicBezTo>
                              <a:cubicBezTo>
                                <a:pt x="194" y="30"/>
                                <a:pt x="194" y="30"/>
                                <a:pt x="194" y="30"/>
                              </a:cubicBezTo>
                              <a:cubicBezTo>
                                <a:pt x="194" y="31"/>
                                <a:pt x="194" y="32"/>
                                <a:pt x="194" y="33"/>
                              </a:cubicBezTo>
                              <a:cubicBezTo>
                                <a:pt x="193" y="35"/>
                                <a:pt x="192" y="37"/>
                                <a:pt x="190" y="39"/>
                              </a:cubicBezTo>
                              <a:cubicBezTo>
                                <a:pt x="32" y="197"/>
                                <a:pt x="32" y="197"/>
                                <a:pt x="32" y="197"/>
                              </a:cubicBezTo>
                              <a:cubicBezTo>
                                <a:pt x="31" y="199"/>
                                <a:pt x="30" y="200"/>
                                <a:pt x="28" y="201"/>
                              </a:cubicBezTo>
                              <a:cubicBezTo>
                                <a:pt x="16" y="212"/>
                                <a:pt x="0" y="194"/>
                                <a:pt x="11" y="182"/>
                              </a:cubicBezTo>
                              <a:close/>
                            </a:path>
                          </a:pathLst>
                        </a:custGeom>
                        <a:solidFill>
                          <a:schemeClr val="accent1"/>
                        </a:solidFill>
                        <a:ln>
                          <a:noFill/>
                        </a:ln>
                      </wps:spPr>
                      <wps:bodyPr vert="horz" wrap="square" lIns="91440" tIns="45720" rIns="91440" bIns="45720" numCol="1" anchor="t" anchorCtr="0" compatLnSpc="1">
                        <a:prstTxWarp prst="textNoShape">
                          <a:avLst/>
                        </a:prstTxWarp>
                      </wps:bodyPr>
                    </wps:wsp>
                  </wpg:wgp>
                </a:graphicData>
              </a:graphic>
              <wp14:sizeRelH relativeFrom="page">
                <wp14:pctWidth>100000</wp14:pctWidth>
              </wp14:sizeRelH>
              <wp14:sizeRelV relativeFrom="page">
                <wp14:pctHeight>100000</wp14:pctHeight>
              </wp14:sizeRelV>
            </wp:anchor>
          </w:drawing>
        </mc:Choice>
        <mc:Fallback>
          <w:pict>
            <v:group w14:anchorId="0452872C" id="Group 1" o:spid="_x0000_s1026" style="position:absolute;margin-left:0;margin-top:0;width:612.75pt;height:792.55pt;z-index:251664384;mso-width-percent:1000;mso-height-percent:1000;mso-position-horizontal:center;mso-position-horizontal-relative:page;mso-position-vertical:center;mso-position-vertical-relative:page;mso-width-percent:1000;mso-height-percent:1000" coordsize="77821,100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">
              <v:shape id="Freeform 6" o:spid="_x0000_s1027" style="position:absolute;width:77724;height:37201;visibility:visible;mso-wrap-style:square;v-text-anchor:top" coordsize="87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" path="m,c,453,,453,,453,23,401,52,353,87,310v7,-9,14,-17,21,-26c116,275,125,266,133,258,248,143,406,72,581,72v291,,291,,291,c872,,872,,872,l,xe" fillcolor="#ffd966 [3205]" stroked="f">
                <v:path arrowok="t" o:connecttype="custom" o:connectlocs="0,0;0,3720166;775457,2545809;962637,2332290;1185469,2118770;5178629,591285;7772400,591285;7772400,0;0,0" o:connectangles="0,0,0,0,0,0,0,0,0"/>
              </v:shape>
              <v:shape id="Freeform: Shape 21" o:spid="_x0000_s1028" style="position:absolute;top:4381;width:17382;height:18963;rotation:180;flip:x;visibility:visible;mso-wrap-style:square;v-text-anchor:top" coordsize="1738276,18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" path="m1628881,1895780v87616,-8437,154313,-121744,71851,-198888c415301,414363,93943,93731,13603,13572l,,,329116r19162,24174c1506705,1831895,1506705,1831895,1506705,1831895v12935,12857,19403,25715,32338,32143c1568147,1889753,1599676,1898593,1628881,1895780xe" fillcolor="white [3208]" stroked="f">
                <v:path arrowok="t" o:connecttype="custom" o:connectlocs="1628881,1895780;1700732,1696892;13603,13572;0,0;0,329116;19162,353290;1506705,1831895;1539043,1864038;1628881,1895780" o:connectangles="0,0,0,0,0,0,0,0,0"/>
              </v:shape>
              <v:shape id="Freeform: Shape 23" o:spid="_x0000_s1029" style="position:absolute;top:571;width:24621;height:26852;rotation:180;flip:x;visibility:visible;mso-wrap-style:square;v-text-anchor:top" coordsize="2462115,268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" path="m2307676,2684454v123692,-11912,217852,-171873,101436,-280782c443168,442167,74554,74385,5438,5426l,,,454256r5467,15139c12315,484143,21446,497756,35142,506832,2135192,2594263,2135192,2594263,2135192,2594263v18262,18152,27392,36303,45654,45379c2221934,2675946,2266446,2688425,2307676,2684454xe" fillcolor="#85cdc1 [3206]" stroked="f">
                <v:path arrowok="t" o:connecttype="custom" o:connectlocs="2307676,2684454;2409112,2403672;5438,5426;0,0;0,454256;5467,469395;35142,506832;2135192,2594263;2180846,2639642;2307676,2684454" o:connectangles="0,0,0,0,0,0,0,0,0,0"/>
              </v:shape>
              <v:shape id="Freeform: Shape 31" o:spid="_x0000_s1030" style="position:absolute;left:67056;top:91154;width:10700;height:9502;visibility:visible;mso-wrap-style:square;v-text-anchor:top" coordsize="1070039,95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" path="m1070039,r,950237l,950237,1070039,xe" fillcolor="#ffd966 [3205]" stroked="f">
                <v:path arrowok="t" o:connecttype="custom" o:connectlocs="1070039,0;1070039,950237;0,950237" o:connectangles="0,0,0"/>
              </v:shape>
              <v:shape id="Freeform: Shape 30" o:spid="_x0000_s1031" style="position:absolute;left:57805;top:82894;width:19919;height:17762;visibility:visible;mso-wrap-style:square;v-text-anchor:top" coordsize="1991837,17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" path="m1991837,r,238843l1991837,829191,925407,1776225,,1776225,1991837,xe" fillcolor="#85cdc1 [3206]" stroked="f">
                <v:path arrowok="t" o:connecttype="custom" o:connectlocs="1991837,0;1991837,238843;1991837,829191;925407,1776225;0,1776225" o:connectangles="0,0,0,0,0"/>
              </v:shape>
              <v:shape id="Freeform 8" o:spid="_x0000_s1032" style="position:absolute;left:60960;top:82772;width:16795;height:16448;visibility:visible;mso-wrap-style:square;v-text-anchor:top" coordsize="1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" path="m11,182c193,,193,,193,v1,,1,,1,c194,30,194,30,194,30v,1,,2,,3c193,35,192,37,190,39,32,197,32,197,32,197v-1,2,-2,3,-4,4c16,212,,194,11,182xe" fillcolor="#3b3838 [3207]" stroked="f">
                <v:path arrowok="t" o:connecttype="custom" o:connectlocs="95230,1412099;1670857,0;1679514,0;1679514,232763;1679514,256040;1644885,302593;277033,1528480;242404,1559515;95230,1412099" o:connectangles="0,0,0,0,0,0,0,0,0"/>
              </v:shape>
              <v:shape id="Freeform: Shape 29" o:spid="_x0000_s1033" style="position:absolute;left:51720;top:75438;width:26057;height:25152;visibility:visible;mso-wrap-style:square;v-text-anchor:top" coordsize="2605691,25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" path="m2591733,v13958,,13958,,13958,c2605691,373697,2605691,373697,2605691,373697v,12457,,24913,,37370c2591733,435980,2577776,460893,2549860,485806,344535,2453944,344535,2453944,344535,2453944v-13957,24913,-27915,37369,-55831,49826l271639,2515287r-190602,l49678,2492870v-57576,-57611,-75023,-151036,1745,-225775c2591733,,2591733,,2591733,xe" fillcolor="white [3209]" stroked="f">
                <v:path arrowok="t" o:connecttype="custom" o:connectlocs="2591733,0;2605691,0;2605691,373697;2605691,411067;2549860,485806;344535,2453944;288704,2503770;271639,2515287;81037,2515287;49678,2492870;51423,2267095;2591733,0" o:connectangles="0,0,0,0,0,0,0,0,0,0,0,0"/>
              </v:shape>
              <v:shape id="Freeform 8" o:spid="_x0000_s1034" style="position:absolute;left:60864;top:77057;width:16957;height:16448;visibility:visible;mso-wrap-style:square;v-text-anchor:top" coordsize="1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" path="m11,182c193,,193,,193,v1,,1,,1,c194,30,194,30,194,30v,1,,2,,3c193,35,192,37,190,39,32,197,32,197,32,197v-1,2,-2,3,-4,4c16,212,,194,11,182xe" fillcolor="#4b1919 [3204]" stroked="f">
                <v:path arrowok="t" o:connecttype="custom" o:connectlocs="96145,1412099;1686915,0;1695655,0;1695655,232763;1695655,256040;1660693,302593;279696,1528480;244734,1559515;96145,1412099" o:connectangles="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4"/>
    <w:multiLevelType w:val="singleLevel"/>
    <w:tmpl w:val="00000004"/>
    <w:name w:val="WW8Num4"/>
    <w:lvl w:ilvl="0">
      <w:start w:val="1"/>
      <w:numFmt w:val="bullet"/>
      <w:lvlText w:val=""/>
      <w:lvlJc w:val="left"/>
      <w:pPr>
        <w:tabs>
          <w:tab w:val="num" w:pos="0"/>
        </w:tabs>
        <w:ind w:left="1440" w:hanging="360"/>
      </w:pPr>
      <w:rPr>
        <w:rFonts w:ascii="Symbol" w:hAnsi="Symbol" w:cs="Times New Roman" w:hint="default"/>
      </w:rPr>
    </w:lvl>
  </w:abstractNum>
  <w:abstractNum w:abstractNumId="11"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hint="default"/>
        <w:sz w:val="20"/>
        <w:szCs w:val="20"/>
        <w:lang w:val="en-GB"/>
      </w:rPr>
    </w:lvl>
  </w:abstractNum>
  <w:abstractNum w:abstractNumId="12" w15:restartNumberingAfterBreak="0">
    <w:nsid w:val="00000006"/>
    <w:multiLevelType w:val="singleLevel"/>
    <w:tmpl w:val="00000006"/>
    <w:name w:val="WW8Num6"/>
    <w:lvl w:ilvl="0">
      <w:start w:val="1"/>
      <w:numFmt w:val="bullet"/>
      <w:lvlText w:val=""/>
      <w:lvlJc w:val="left"/>
      <w:pPr>
        <w:tabs>
          <w:tab w:val="num" w:pos="0"/>
        </w:tabs>
        <w:ind w:left="1440" w:hanging="360"/>
      </w:pPr>
      <w:rPr>
        <w:rFonts w:ascii="Symbol" w:hAnsi="Symbol" w:cs="Symbol" w:hint="default"/>
      </w:rPr>
    </w:lvl>
  </w:abstractNum>
  <w:abstractNum w:abstractNumId="13" w15:restartNumberingAfterBreak="0">
    <w:nsid w:val="00000008"/>
    <w:multiLevelType w:val="multilevel"/>
    <w:tmpl w:val="00000008"/>
    <w:name w:val="WW8Num8"/>
    <w:lvl w:ilvl="0">
      <w:start w:val="1"/>
      <w:numFmt w:val="decimal"/>
      <w:lvlText w:val="%1."/>
      <w:lvlJc w:val="left"/>
      <w:pPr>
        <w:tabs>
          <w:tab w:val="num" w:pos="0"/>
        </w:tabs>
        <w:ind w:left="720" w:hanging="360"/>
      </w:pPr>
      <w:rPr>
        <w:rFonts w:ascii="Symbol" w:hAnsi="Symbol" w:cs="Symbol" w:hint="default"/>
        <w:sz w:val="20"/>
        <w:szCs w:val="20"/>
        <w:lang w:val="en-GB"/>
      </w:rPr>
    </w:lvl>
    <w:lvl w:ilvl="1">
      <w:start w:val="1"/>
      <w:numFmt w:val="decimal"/>
      <w:lvlText w:val="%2."/>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Wingdings" w:hAnsi="Wingdings" w:cs="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0000009"/>
    <w:multiLevelType w:val="multilevel"/>
    <w:tmpl w:val="00000009"/>
    <w:name w:val="WW8Num9"/>
    <w:lvl w:ilvl="0">
      <w:start w:val="1"/>
      <w:numFmt w:val="decimal"/>
      <w:lvlText w:val="%1."/>
      <w:lvlJc w:val="left"/>
      <w:pPr>
        <w:tabs>
          <w:tab w:val="num" w:pos="0"/>
        </w:tabs>
        <w:ind w:left="720" w:hanging="360"/>
      </w:pPr>
      <w:rPr>
        <w:rFonts w:ascii="Symbol" w:hAnsi="Symbol" w:cs="Symbol" w:hint="default"/>
        <w:sz w:val="20"/>
        <w:szCs w:val="20"/>
        <w:lang w:val="en-GB"/>
      </w:rPr>
    </w:lvl>
    <w:lvl w:ilvl="1">
      <w:start w:val="1"/>
      <w:numFmt w:val="decimal"/>
      <w:lvlText w:val="%2."/>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Wingdings" w:hAnsi="Wingdings" w:cs="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02732C7B"/>
    <w:multiLevelType w:val="multilevel"/>
    <w:tmpl w:val="405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857EB6"/>
    <w:multiLevelType w:val="hybridMultilevel"/>
    <w:tmpl w:val="7C485A2A"/>
    <w:lvl w:ilvl="0" w:tplc="168073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3C6222C"/>
    <w:multiLevelType w:val="hybridMultilevel"/>
    <w:tmpl w:val="9C42141C"/>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7E12C52"/>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B27C23"/>
    <w:multiLevelType w:val="multilevel"/>
    <w:tmpl w:val="2876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A6D15"/>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568C0"/>
    <w:multiLevelType w:val="hybridMultilevel"/>
    <w:tmpl w:val="8B4095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FA10B37"/>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9A3BE2"/>
    <w:multiLevelType w:val="hybridMultilevel"/>
    <w:tmpl w:val="E6C00C7C"/>
    <w:lvl w:ilvl="0" w:tplc="4009000B">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B115EA4"/>
    <w:multiLevelType w:val="hybridMultilevel"/>
    <w:tmpl w:val="2AAEDC2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F8C4231"/>
    <w:multiLevelType w:val="hybridMultilevel"/>
    <w:tmpl w:val="49388214"/>
    <w:lvl w:ilvl="0" w:tplc="4009000D">
      <w:start w:val="1"/>
      <w:numFmt w:val="bullet"/>
      <w:lvlText w:val=""/>
      <w:lvlJc w:val="left"/>
      <w:pPr>
        <w:ind w:left="1440" w:hanging="360"/>
      </w:pPr>
      <w:rPr>
        <w:rFonts w:ascii="Wingdings" w:hAnsi="Wingdings" w:hint="default"/>
      </w:rPr>
    </w:lvl>
    <w:lvl w:ilvl="1" w:tplc="2EF2448C">
      <w:numFmt w:val="bullet"/>
      <w:lvlText w:val="•"/>
      <w:lvlJc w:val="left"/>
      <w:pPr>
        <w:ind w:left="2160" w:hanging="360"/>
      </w:pPr>
      <w:rPr>
        <w:rFonts w:ascii="Trebuchet MS" w:eastAsia="Times New Roman" w:hAnsi="Trebuchet MS"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C2503C0"/>
    <w:multiLevelType w:val="hybridMultilevel"/>
    <w:tmpl w:val="224AD4E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A43271D"/>
    <w:multiLevelType w:val="hybridMultilevel"/>
    <w:tmpl w:val="816A531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0"/>
  </w:num>
  <w:num w:numId="13">
    <w:abstractNumId w:val="18"/>
  </w:num>
  <w:num w:numId="14">
    <w:abstractNumId w:val="27"/>
  </w:num>
  <w:num w:numId="15">
    <w:abstractNumId w:val="16"/>
  </w:num>
  <w:num w:numId="16">
    <w:abstractNumId w:val="21"/>
  </w:num>
  <w:num w:numId="17">
    <w:abstractNumId w:val="23"/>
  </w:num>
  <w:num w:numId="18">
    <w:abstractNumId w:val="17"/>
  </w:num>
  <w:num w:numId="19">
    <w:abstractNumId w:val="26"/>
  </w:num>
  <w:num w:numId="20">
    <w:abstractNumId w:val="24"/>
  </w:num>
  <w:num w:numId="21">
    <w:abstractNumId w:val="25"/>
  </w:num>
  <w:num w:numId="22">
    <w:abstractNumId w:val="15"/>
  </w:num>
  <w:num w:numId="23">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3D5"/>
    <w:rsid w:val="000115CE"/>
    <w:rsid w:val="0001795D"/>
    <w:rsid w:val="0001799E"/>
    <w:rsid w:val="00040D62"/>
    <w:rsid w:val="000622F4"/>
    <w:rsid w:val="00065A67"/>
    <w:rsid w:val="000828F4"/>
    <w:rsid w:val="000A5412"/>
    <w:rsid w:val="000C05F5"/>
    <w:rsid w:val="000C772A"/>
    <w:rsid w:val="000D3636"/>
    <w:rsid w:val="000F1B5C"/>
    <w:rsid w:val="000F51D6"/>
    <w:rsid w:val="000F51EC"/>
    <w:rsid w:val="000F7122"/>
    <w:rsid w:val="0010248F"/>
    <w:rsid w:val="001211E4"/>
    <w:rsid w:val="00131354"/>
    <w:rsid w:val="00142848"/>
    <w:rsid w:val="001603E1"/>
    <w:rsid w:val="00184226"/>
    <w:rsid w:val="0019554D"/>
    <w:rsid w:val="001A5849"/>
    <w:rsid w:val="001B08DF"/>
    <w:rsid w:val="001B4EEF"/>
    <w:rsid w:val="001B689C"/>
    <w:rsid w:val="001B766F"/>
    <w:rsid w:val="001D0373"/>
    <w:rsid w:val="001F783E"/>
    <w:rsid w:val="00200635"/>
    <w:rsid w:val="00225012"/>
    <w:rsid w:val="00246AA3"/>
    <w:rsid w:val="00254E0D"/>
    <w:rsid w:val="00280D15"/>
    <w:rsid w:val="002A2600"/>
    <w:rsid w:val="002A7A5E"/>
    <w:rsid w:val="002B5AD6"/>
    <w:rsid w:val="002E6DA9"/>
    <w:rsid w:val="0030424F"/>
    <w:rsid w:val="00310FA3"/>
    <w:rsid w:val="00314455"/>
    <w:rsid w:val="00320F7C"/>
    <w:rsid w:val="00325472"/>
    <w:rsid w:val="00335BBB"/>
    <w:rsid w:val="003429DD"/>
    <w:rsid w:val="00366CE3"/>
    <w:rsid w:val="0038000D"/>
    <w:rsid w:val="00385ACF"/>
    <w:rsid w:val="003A777E"/>
    <w:rsid w:val="003B5F66"/>
    <w:rsid w:val="003C3195"/>
    <w:rsid w:val="003C45BE"/>
    <w:rsid w:val="00406B77"/>
    <w:rsid w:val="00422757"/>
    <w:rsid w:val="00425C5E"/>
    <w:rsid w:val="00436E03"/>
    <w:rsid w:val="00454FE2"/>
    <w:rsid w:val="0045636F"/>
    <w:rsid w:val="00461DFE"/>
    <w:rsid w:val="00475D96"/>
    <w:rsid w:val="00476F04"/>
    <w:rsid w:val="00477474"/>
    <w:rsid w:val="00480B7F"/>
    <w:rsid w:val="004A1893"/>
    <w:rsid w:val="004C4A44"/>
    <w:rsid w:val="004D6353"/>
    <w:rsid w:val="004D7DB5"/>
    <w:rsid w:val="005068BA"/>
    <w:rsid w:val="005125BB"/>
    <w:rsid w:val="005264AB"/>
    <w:rsid w:val="00535340"/>
    <w:rsid w:val="00537F9C"/>
    <w:rsid w:val="005434D5"/>
    <w:rsid w:val="00554FEE"/>
    <w:rsid w:val="00572222"/>
    <w:rsid w:val="00584BF1"/>
    <w:rsid w:val="005C34C3"/>
    <w:rsid w:val="005D3DA6"/>
    <w:rsid w:val="005E1065"/>
    <w:rsid w:val="005E7B65"/>
    <w:rsid w:val="005F4292"/>
    <w:rsid w:val="00616566"/>
    <w:rsid w:val="0062408F"/>
    <w:rsid w:val="00625E5B"/>
    <w:rsid w:val="00626FC5"/>
    <w:rsid w:val="00636DA6"/>
    <w:rsid w:val="00642E91"/>
    <w:rsid w:val="00644415"/>
    <w:rsid w:val="00644750"/>
    <w:rsid w:val="00645128"/>
    <w:rsid w:val="00660F18"/>
    <w:rsid w:val="00663868"/>
    <w:rsid w:val="00687EB7"/>
    <w:rsid w:val="006C3087"/>
    <w:rsid w:val="00706600"/>
    <w:rsid w:val="007077C3"/>
    <w:rsid w:val="0071715E"/>
    <w:rsid w:val="00722056"/>
    <w:rsid w:val="00723964"/>
    <w:rsid w:val="00730C00"/>
    <w:rsid w:val="00744EA9"/>
    <w:rsid w:val="00752FC4"/>
    <w:rsid w:val="00757E9C"/>
    <w:rsid w:val="00771306"/>
    <w:rsid w:val="00784C0A"/>
    <w:rsid w:val="007B4150"/>
    <w:rsid w:val="007B4C91"/>
    <w:rsid w:val="007D70F7"/>
    <w:rsid w:val="007E13D5"/>
    <w:rsid w:val="007F69AC"/>
    <w:rsid w:val="00830C5F"/>
    <w:rsid w:val="00834A33"/>
    <w:rsid w:val="008704B7"/>
    <w:rsid w:val="0088371D"/>
    <w:rsid w:val="00885857"/>
    <w:rsid w:val="00896EE1"/>
    <w:rsid w:val="008A7474"/>
    <w:rsid w:val="008B1ABA"/>
    <w:rsid w:val="008C1482"/>
    <w:rsid w:val="008C2647"/>
    <w:rsid w:val="008C2737"/>
    <w:rsid w:val="008D0AA7"/>
    <w:rsid w:val="008E1457"/>
    <w:rsid w:val="00912A0A"/>
    <w:rsid w:val="009201B0"/>
    <w:rsid w:val="00943138"/>
    <w:rsid w:val="009468D3"/>
    <w:rsid w:val="00953E1C"/>
    <w:rsid w:val="00955369"/>
    <w:rsid w:val="009C7D55"/>
    <w:rsid w:val="00A03B5E"/>
    <w:rsid w:val="00A116A5"/>
    <w:rsid w:val="00A17117"/>
    <w:rsid w:val="00A30AFE"/>
    <w:rsid w:val="00A42EAF"/>
    <w:rsid w:val="00A44BB7"/>
    <w:rsid w:val="00A5578C"/>
    <w:rsid w:val="00A763AE"/>
    <w:rsid w:val="00A814D1"/>
    <w:rsid w:val="00AB2223"/>
    <w:rsid w:val="00AC1A6E"/>
    <w:rsid w:val="00AC4560"/>
    <w:rsid w:val="00AE7C87"/>
    <w:rsid w:val="00AF64F3"/>
    <w:rsid w:val="00AF785E"/>
    <w:rsid w:val="00B22745"/>
    <w:rsid w:val="00B27768"/>
    <w:rsid w:val="00B313EE"/>
    <w:rsid w:val="00B40F1A"/>
    <w:rsid w:val="00B63133"/>
    <w:rsid w:val="00B63A12"/>
    <w:rsid w:val="00B71D30"/>
    <w:rsid w:val="00BC0F0A"/>
    <w:rsid w:val="00BD3316"/>
    <w:rsid w:val="00BF34B3"/>
    <w:rsid w:val="00C11980"/>
    <w:rsid w:val="00C12585"/>
    <w:rsid w:val="00C37964"/>
    <w:rsid w:val="00C41032"/>
    <w:rsid w:val="00C45402"/>
    <w:rsid w:val="00C73605"/>
    <w:rsid w:val="00C811E5"/>
    <w:rsid w:val="00C9773C"/>
    <w:rsid w:val="00CB0809"/>
    <w:rsid w:val="00CC76A1"/>
    <w:rsid w:val="00CE5A06"/>
    <w:rsid w:val="00CF1D55"/>
    <w:rsid w:val="00D01DB4"/>
    <w:rsid w:val="00D04123"/>
    <w:rsid w:val="00D06525"/>
    <w:rsid w:val="00D11ED7"/>
    <w:rsid w:val="00D149F1"/>
    <w:rsid w:val="00D36106"/>
    <w:rsid w:val="00D47129"/>
    <w:rsid w:val="00D56BE4"/>
    <w:rsid w:val="00D617C5"/>
    <w:rsid w:val="00D63151"/>
    <w:rsid w:val="00D7138D"/>
    <w:rsid w:val="00D77A3A"/>
    <w:rsid w:val="00D85274"/>
    <w:rsid w:val="00DC247B"/>
    <w:rsid w:val="00DC69A8"/>
    <w:rsid w:val="00DC7840"/>
    <w:rsid w:val="00DF3E98"/>
    <w:rsid w:val="00DF54E5"/>
    <w:rsid w:val="00E1693A"/>
    <w:rsid w:val="00E17A6A"/>
    <w:rsid w:val="00E3082B"/>
    <w:rsid w:val="00E365CF"/>
    <w:rsid w:val="00E50776"/>
    <w:rsid w:val="00E56145"/>
    <w:rsid w:val="00E5646A"/>
    <w:rsid w:val="00E9020E"/>
    <w:rsid w:val="00E92871"/>
    <w:rsid w:val="00E96DD9"/>
    <w:rsid w:val="00E96E83"/>
    <w:rsid w:val="00E96E89"/>
    <w:rsid w:val="00EB5320"/>
    <w:rsid w:val="00ED3670"/>
    <w:rsid w:val="00F047E3"/>
    <w:rsid w:val="00F417ED"/>
    <w:rsid w:val="00F5328F"/>
    <w:rsid w:val="00F62948"/>
    <w:rsid w:val="00F70BC4"/>
    <w:rsid w:val="00F71D73"/>
    <w:rsid w:val="00F763B1"/>
    <w:rsid w:val="00F845C0"/>
    <w:rsid w:val="00F90B75"/>
    <w:rsid w:val="00FA402E"/>
    <w:rsid w:val="00FB49C2"/>
    <w:rsid w:val="00FB6421"/>
    <w:rsid w:val="00FE7571"/>
    <w:rsid w:val="00FF0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497D4"/>
  <w15:chartTrackingRefBased/>
  <w15:docId w15:val="{EE8F21DD-A4D6-45B6-8C89-D4D5789CF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5">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1A"/>
    <w:rPr>
      <w:color w:val="auto"/>
    </w:rPr>
  </w:style>
  <w:style w:type="paragraph" w:styleId="Heading1">
    <w:name w:val="heading 1"/>
    <w:basedOn w:val="Normal"/>
    <w:next w:val="Normal"/>
    <w:link w:val="Heading1Char"/>
    <w:uiPriority w:val="9"/>
    <w:rsid w:val="000F51EC"/>
    <w:pPr>
      <w:keepNext/>
      <w:keepLines/>
      <w:spacing w:before="480" w:after="0"/>
      <w:outlineLvl w:val="0"/>
    </w:pPr>
    <w:rPr>
      <w:rFonts w:asciiTheme="majorHAnsi" w:eastAsiaTheme="majorEastAsia" w:hAnsiTheme="majorHAnsi" w:cstheme="majorBidi"/>
      <w:b/>
      <w:bCs/>
      <w:color w:val="B38600"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572222"/>
    <w:pPr>
      <w:keepNext/>
      <w:keepLines/>
      <w:spacing w:before="40" w:after="0"/>
      <w:outlineLvl w:val="2"/>
    </w:pPr>
    <w:rPr>
      <w:rFonts w:asciiTheme="majorHAnsi" w:eastAsiaTheme="majorEastAsia" w:hAnsiTheme="majorHAnsi" w:cstheme="majorBidi"/>
      <w:color w:val="250C0C"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381212"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381212"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250C0C"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250C0C"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3133"/>
    <w:pPr>
      <w:spacing w:after="0" w:line="240" w:lineRule="auto"/>
    </w:pPr>
  </w:style>
  <w:style w:type="character" w:customStyle="1" w:styleId="HeaderChar">
    <w:name w:val="Header Char"/>
    <w:basedOn w:val="DefaultParagraphFont"/>
    <w:link w:val="Header"/>
    <w:uiPriority w:val="99"/>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B38600"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B38600" w:themeColor="accent2" w:themeShade="80"/>
    </w:rPr>
  </w:style>
  <w:style w:type="character" w:styleId="PlaceholderText">
    <w:name w:val="Placeholder Text"/>
    <w:basedOn w:val="DefaultParagraphFont"/>
    <w:uiPriority w:val="99"/>
    <w:semiHidden/>
    <w:rsid w:val="00912A0A"/>
    <w:rPr>
      <w:color w:val="BFBFBF" w:themeColor="accent5" w:themeShade="BF"/>
      <w:sz w:val="22"/>
    </w:rPr>
  </w:style>
  <w:style w:type="paragraph" w:customStyle="1" w:styleId="ContactInfo">
    <w:name w:val="Contact Info"/>
    <w:basedOn w:val="Normal"/>
    <w:uiPriority w:val="3"/>
    <w:qFormat/>
    <w:rsid w:val="008C2737"/>
    <w:pPr>
      <w:spacing w:after="0"/>
      <w:jc w:val="right"/>
    </w:pPr>
    <w:rPr>
      <w:sz w:val="20"/>
      <w:szCs w:val="18"/>
    </w:rPr>
  </w:style>
  <w:style w:type="paragraph" w:styleId="Date">
    <w:name w:val="Date"/>
    <w:basedOn w:val="Normal"/>
    <w:next w:val="Salutation"/>
    <w:link w:val="DateChar"/>
    <w:uiPriority w:val="4"/>
    <w:unhideWhenUsed/>
    <w:qFormat/>
    <w:rsid w:val="00616566"/>
    <w:pPr>
      <w:spacing w:before="960" w:after="960"/>
    </w:pPr>
  </w:style>
  <w:style w:type="character" w:customStyle="1" w:styleId="DateChar">
    <w:name w:val="Date Char"/>
    <w:basedOn w:val="DefaultParagraphFont"/>
    <w:link w:val="Date"/>
    <w:uiPriority w:val="4"/>
    <w:rsid w:val="00616566"/>
    <w:rPr>
      <w:color w:val="auto"/>
    </w:rPr>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rsid w:val="00254E0D"/>
    <w:rPr>
      <w:rFonts w:asciiTheme="majorHAnsi" w:eastAsiaTheme="majorEastAsia" w:hAnsiTheme="majorHAnsi" w:cstheme="majorBidi"/>
      <w:b/>
      <w:bCs/>
      <w:color w:val="B38600"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4B1919" w:themeColor="accent1" w:frame="1"/>
        <w:left w:val="single" w:sz="2" w:space="10" w:color="4B1919" w:themeColor="accent1" w:frame="1"/>
        <w:bottom w:val="single" w:sz="2" w:space="10" w:color="4B1919" w:themeColor="accent1" w:frame="1"/>
        <w:right w:val="single" w:sz="2" w:space="10" w:color="4B1919" w:themeColor="accent1" w:frame="1"/>
      </w:pBdr>
      <w:ind w:left="1152" w:right="1152"/>
    </w:pPr>
    <w:rPr>
      <w:rFonts w:eastAsiaTheme="minorEastAsia"/>
      <w:i/>
      <w:iCs/>
      <w:color w:val="381212"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C1C1" w:themeFill="accent1" w:themeFillTint="33"/>
    </w:tcPr>
    <w:tblStylePr w:type="firstRow">
      <w:rPr>
        <w:b/>
        <w:bCs/>
      </w:rPr>
      <w:tblPr/>
      <w:tcPr>
        <w:shd w:val="clear" w:color="auto" w:fill="D68484" w:themeFill="accent1" w:themeFillTint="66"/>
      </w:tcPr>
    </w:tblStylePr>
    <w:tblStylePr w:type="lastRow">
      <w:rPr>
        <w:b/>
        <w:bCs/>
        <w:color w:val="000000" w:themeColor="text1"/>
      </w:rPr>
      <w:tblPr/>
      <w:tcPr>
        <w:shd w:val="clear" w:color="auto" w:fill="D68484" w:themeFill="accent1" w:themeFillTint="66"/>
      </w:tcPr>
    </w:tblStylePr>
    <w:tblStylePr w:type="firstCol">
      <w:rPr>
        <w:color w:val="FFFFFF" w:themeColor="background1"/>
      </w:rPr>
      <w:tblPr/>
      <w:tcPr>
        <w:shd w:val="clear" w:color="auto" w:fill="381212" w:themeFill="accent1" w:themeFillShade="BF"/>
      </w:tcPr>
    </w:tblStylePr>
    <w:tblStylePr w:type="lastCol">
      <w:rPr>
        <w:color w:val="FFFFFF" w:themeColor="background1"/>
      </w:rPr>
      <w:tblPr/>
      <w:tcPr>
        <w:shd w:val="clear" w:color="auto" w:fill="381212" w:themeFill="accent1" w:themeFillShade="BF"/>
      </w:tcPr>
    </w:tblStylePr>
    <w:tblStylePr w:type="band1Vert">
      <w:tblPr/>
      <w:tcPr>
        <w:shd w:val="clear" w:color="auto" w:fill="CC6565" w:themeFill="accent1" w:themeFillTint="7F"/>
      </w:tcPr>
    </w:tblStylePr>
    <w:tblStylePr w:type="band1Horz">
      <w:tblPr/>
      <w:tcPr>
        <w:shd w:val="clear" w:color="auto" w:fill="CC6565"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7E0" w:themeFill="accent2" w:themeFillTint="33"/>
    </w:tcPr>
    <w:tblStylePr w:type="firstRow">
      <w:rPr>
        <w:b/>
        <w:bCs/>
      </w:rPr>
      <w:tblPr/>
      <w:tcPr>
        <w:shd w:val="clear" w:color="auto" w:fill="FFEFC1" w:themeFill="accent2" w:themeFillTint="66"/>
      </w:tcPr>
    </w:tblStylePr>
    <w:tblStylePr w:type="lastRow">
      <w:rPr>
        <w:b/>
        <w:bCs/>
        <w:color w:val="000000" w:themeColor="text1"/>
      </w:rPr>
      <w:tblPr/>
      <w:tcPr>
        <w:shd w:val="clear" w:color="auto" w:fill="FFEFC1" w:themeFill="accent2" w:themeFillTint="66"/>
      </w:tcPr>
    </w:tblStylePr>
    <w:tblStylePr w:type="firstCol">
      <w:rPr>
        <w:color w:val="FFFFFF" w:themeColor="background1"/>
      </w:rPr>
      <w:tblPr/>
      <w:tcPr>
        <w:shd w:val="clear" w:color="auto" w:fill="FFC20C" w:themeFill="accent2" w:themeFillShade="BF"/>
      </w:tcPr>
    </w:tblStylePr>
    <w:tblStylePr w:type="lastCol">
      <w:rPr>
        <w:color w:val="FFFFFF" w:themeColor="background1"/>
      </w:rPr>
      <w:tblPr/>
      <w:tcPr>
        <w:shd w:val="clear" w:color="auto" w:fill="FFC20C" w:themeFill="accent2" w:themeFillShade="BF"/>
      </w:tcPr>
    </w:tblStylePr>
    <w:tblStylePr w:type="band1Vert">
      <w:tblPr/>
      <w:tcPr>
        <w:shd w:val="clear" w:color="auto" w:fill="FFEBB2" w:themeFill="accent2" w:themeFillTint="7F"/>
      </w:tcPr>
    </w:tblStylePr>
    <w:tblStylePr w:type="band1Horz">
      <w:tblPr/>
      <w:tcPr>
        <w:shd w:val="clear" w:color="auto" w:fill="FFEBB2"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F5F2" w:themeFill="accent3" w:themeFillTint="33"/>
    </w:tcPr>
    <w:tblStylePr w:type="firstRow">
      <w:rPr>
        <w:b/>
        <w:bCs/>
      </w:rPr>
      <w:tblPr/>
      <w:tcPr>
        <w:shd w:val="clear" w:color="auto" w:fill="CEEBE6" w:themeFill="accent3" w:themeFillTint="66"/>
      </w:tcPr>
    </w:tblStylePr>
    <w:tblStylePr w:type="lastRow">
      <w:rPr>
        <w:b/>
        <w:bCs/>
        <w:color w:val="000000" w:themeColor="text1"/>
      </w:rPr>
      <w:tblPr/>
      <w:tcPr>
        <w:shd w:val="clear" w:color="auto" w:fill="CEEBE6" w:themeFill="accent3" w:themeFillTint="66"/>
      </w:tcPr>
    </w:tblStylePr>
    <w:tblStylePr w:type="firstCol">
      <w:rPr>
        <w:color w:val="FFFFFF" w:themeColor="background1"/>
      </w:rPr>
      <w:tblPr/>
      <w:tcPr>
        <w:shd w:val="clear" w:color="auto" w:fill="49B3A1" w:themeFill="accent3" w:themeFillShade="BF"/>
      </w:tcPr>
    </w:tblStylePr>
    <w:tblStylePr w:type="lastCol">
      <w:rPr>
        <w:color w:val="FFFFFF" w:themeColor="background1"/>
      </w:rPr>
      <w:tblPr/>
      <w:tcPr>
        <w:shd w:val="clear" w:color="auto" w:fill="49B3A1" w:themeFill="accent3" w:themeFillShade="BF"/>
      </w:tcPr>
    </w:tblStylePr>
    <w:tblStylePr w:type="band1Vert">
      <w:tblPr/>
      <w:tcPr>
        <w:shd w:val="clear" w:color="auto" w:fill="C2E6E0" w:themeFill="accent3" w:themeFillTint="7F"/>
      </w:tcPr>
    </w:tblStylePr>
    <w:tblStylePr w:type="band1Horz">
      <w:tblPr/>
      <w:tcPr>
        <w:shd w:val="clear" w:color="auto" w:fill="C2E6E0"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8D6D6" w:themeFill="accent4" w:themeFillTint="33"/>
    </w:tcPr>
    <w:tblStylePr w:type="firstRow">
      <w:rPr>
        <w:b/>
        <w:bCs/>
      </w:rPr>
      <w:tblPr/>
      <w:tcPr>
        <w:shd w:val="clear" w:color="auto" w:fill="B2ADAD" w:themeFill="accent4" w:themeFillTint="66"/>
      </w:tcPr>
    </w:tblStylePr>
    <w:tblStylePr w:type="lastRow">
      <w:rPr>
        <w:b/>
        <w:bCs/>
        <w:color w:val="000000" w:themeColor="text1"/>
      </w:rPr>
      <w:tblPr/>
      <w:tcPr>
        <w:shd w:val="clear" w:color="auto" w:fill="B2ADAD" w:themeFill="accent4" w:themeFillTint="66"/>
      </w:tcPr>
    </w:tblStylePr>
    <w:tblStylePr w:type="firstCol">
      <w:rPr>
        <w:color w:val="FFFFFF" w:themeColor="background1"/>
      </w:rPr>
      <w:tblPr/>
      <w:tcPr>
        <w:shd w:val="clear" w:color="auto" w:fill="2C2A2A" w:themeFill="accent4" w:themeFillShade="BF"/>
      </w:tcPr>
    </w:tblStylePr>
    <w:tblStylePr w:type="lastCol">
      <w:rPr>
        <w:color w:val="FFFFFF" w:themeColor="background1"/>
      </w:rPr>
      <w:tblPr/>
      <w:tcPr>
        <w:shd w:val="clear" w:color="auto" w:fill="2C2A2A" w:themeFill="accent4" w:themeFillShade="BF"/>
      </w:tcPr>
    </w:tblStylePr>
    <w:tblStylePr w:type="band1Vert">
      <w:tblPr/>
      <w:tcPr>
        <w:shd w:val="clear" w:color="auto" w:fill="9F9999" w:themeFill="accent4" w:themeFillTint="7F"/>
      </w:tcPr>
    </w:tblStylePr>
    <w:tblStylePr w:type="band1Horz">
      <w:tblPr/>
      <w:tcPr>
        <w:shd w:val="clear" w:color="auto" w:fill="9F9999"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5" w:themeFillTint="33"/>
    </w:tcPr>
    <w:tblStylePr w:type="firstRow">
      <w:rPr>
        <w:b/>
        <w:bCs/>
      </w:rPr>
      <w:tblPr/>
      <w:tcPr>
        <w:shd w:val="clear" w:color="auto" w:fill="FFFFFF" w:themeFill="accent5" w:themeFillTint="66"/>
      </w:tcPr>
    </w:tblStylePr>
    <w:tblStylePr w:type="lastRow">
      <w:rPr>
        <w:b/>
        <w:bCs/>
        <w:color w:val="000000" w:themeColor="text1"/>
      </w:rPr>
      <w:tblPr/>
      <w:tcPr>
        <w:shd w:val="clear" w:color="auto" w:fill="FFFFFF" w:themeFill="accent5" w:themeFillTint="66"/>
      </w:tcPr>
    </w:tblStylePr>
    <w:tblStylePr w:type="firstCol">
      <w:rPr>
        <w:color w:val="FFFFFF" w:themeColor="background1"/>
      </w:rPr>
      <w:tblPr/>
      <w:tcPr>
        <w:shd w:val="clear" w:color="auto" w:fill="BFBFBF" w:themeFill="accent5" w:themeFillShade="BF"/>
      </w:tcPr>
    </w:tblStylePr>
    <w:tblStylePr w:type="lastCol">
      <w:rPr>
        <w:color w:val="FFFFFF" w:themeColor="background1"/>
      </w:rPr>
      <w:tblPr/>
      <w:tcPr>
        <w:shd w:val="clear" w:color="auto" w:fill="BFBFBF" w:themeFill="accent5" w:themeFillShade="BF"/>
      </w:tcPr>
    </w:tblStylePr>
    <w:tblStylePr w:type="band1Vert">
      <w:tblPr/>
      <w:tcPr>
        <w:shd w:val="clear" w:color="auto" w:fill="FFFFFF" w:themeFill="accent5" w:themeFillTint="7F"/>
      </w:tcPr>
    </w:tblStylePr>
    <w:tblStylePr w:type="band1Horz">
      <w:tblPr/>
      <w:tcPr>
        <w:shd w:val="clear" w:color="auto" w:fill="FFFFFF"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5E0E0" w:themeFill="accent1"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B3B3" w:themeFill="accent1" w:themeFillTint="3F"/>
      </w:tcPr>
    </w:tblStylePr>
    <w:tblStylePr w:type="band1Horz">
      <w:tblPr/>
      <w:tcPr>
        <w:shd w:val="clear" w:color="auto" w:fill="EAC1C1"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BF0" w:themeFill="accent2"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5D9" w:themeFill="accent2" w:themeFillTint="3F"/>
      </w:tcPr>
    </w:tblStylePr>
    <w:tblStylePr w:type="band1Horz">
      <w:tblPr/>
      <w:tcPr>
        <w:shd w:val="clear" w:color="auto" w:fill="FFF7E0"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2FAF8" w:themeFill="accent3" w:themeFillTint="19"/>
    </w:tcPr>
    <w:tblStylePr w:type="firstRow">
      <w:rPr>
        <w:b/>
        <w:bCs/>
        <w:color w:val="FFFFFF" w:themeColor="background1"/>
      </w:rPr>
      <w:tblPr/>
      <w:tcPr>
        <w:tcBorders>
          <w:bottom w:val="single" w:sz="12" w:space="0" w:color="FFFFFF" w:themeColor="background1"/>
        </w:tcBorders>
        <w:shd w:val="clear" w:color="auto" w:fill="2F2C2C" w:themeFill="accent4" w:themeFillShade="CC"/>
      </w:tcPr>
    </w:tblStylePr>
    <w:tblStylePr w:type="lastRow">
      <w:rPr>
        <w:b/>
        <w:bCs/>
        <w:color w:val="2F2C2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F2EF" w:themeFill="accent3" w:themeFillTint="3F"/>
      </w:tcPr>
    </w:tblStylePr>
    <w:tblStylePr w:type="band1Horz">
      <w:tblPr/>
      <w:tcPr>
        <w:shd w:val="clear" w:color="auto" w:fill="E6F5F2"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BEB" w:themeFill="accent4" w:themeFillTint="19"/>
    </w:tcPr>
    <w:tblStylePr w:type="firstRow">
      <w:rPr>
        <w:b/>
        <w:bCs/>
        <w:color w:val="FFFFFF" w:themeColor="background1"/>
      </w:rPr>
      <w:tblPr/>
      <w:tcPr>
        <w:tcBorders>
          <w:bottom w:val="single" w:sz="12" w:space="0" w:color="FFFFFF" w:themeColor="background1"/>
        </w:tcBorders>
        <w:shd w:val="clear" w:color="auto" w:fill="55B9A8" w:themeFill="accent3" w:themeFillShade="CC"/>
      </w:tcPr>
    </w:tblStylePr>
    <w:tblStylePr w:type="lastRow">
      <w:rPr>
        <w:b/>
        <w:bCs/>
        <w:color w:val="55B9A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CCC" w:themeFill="accent4" w:themeFillTint="3F"/>
      </w:tcPr>
    </w:tblStylePr>
    <w:tblStylePr w:type="band1Horz">
      <w:tblPr/>
      <w:tcPr>
        <w:shd w:val="clear" w:color="auto" w:fill="D8D6D6"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5" w:themeFillTint="3F"/>
      </w:tcPr>
    </w:tblStylePr>
    <w:tblStylePr w:type="band1Horz">
      <w:tblPr/>
      <w:tcPr>
        <w:shd w:val="clear" w:color="auto" w:fill="FFFFFF"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CCCCC" w:themeFill="accent5" w:themeFillShade="CC"/>
      </w:tcPr>
    </w:tblStylePr>
    <w:tblStylePr w:type="lastRow">
      <w:rPr>
        <w:b/>
        <w:bCs/>
        <w:color w:val="CCCCC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4B1919" w:themeColor="accent1"/>
        <w:bottom w:val="single" w:sz="4" w:space="0" w:color="4B1919" w:themeColor="accent1"/>
        <w:right w:val="single" w:sz="4" w:space="0" w:color="4B1919" w:themeColor="accent1"/>
        <w:insideH w:val="single" w:sz="4" w:space="0" w:color="FFFFFF" w:themeColor="background1"/>
        <w:insideV w:val="single" w:sz="4" w:space="0" w:color="FFFFFF" w:themeColor="background1"/>
      </w:tblBorders>
    </w:tblPr>
    <w:tcPr>
      <w:shd w:val="clear" w:color="auto" w:fill="F5E0E0" w:themeFill="accent1"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D0F0F" w:themeFill="accent1" w:themeFillShade="99"/>
      </w:tcPr>
    </w:tblStylePr>
    <w:tblStylePr w:type="firstCol">
      <w:rPr>
        <w:color w:val="FFFFFF" w:themeColor="background1"/>
      </w:rPr>
      <w:tblPr/>
      <w:tcPr>
        <w:tcBorders>
          <w:top w:val="nil"/>
          <w:left w:val="nil"/>
          <w:bottom w:val="nil"/>
          <w:right w:val="nil"/>
          <w:insideH w:val="single" w:sz="4" w:space="0" w:color="2D0F0F" w:themeColor="accent1" w:themeShade="99"/>
          <w:insideV w:val="nil"/>
        </w:tcBorders>
        <w:shd w:val="clear" w:color="auto" w:fill="2D0F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D0F0F" w:themeFill="accent1" w:themeFillShade="99"/>
      </w:tcPr>
    </w:tblStylePr>
    <w:tblStylePr w:type="band1Vert">
      <w:tblPr/>
      <w:tcPr>
        <w:shd w:val="clear" w:color="auto" w:fill="D68484" w:themeFill="accent1" w:themeFillTint="66"/>
      </w:tcPr>
    </w:tblStylePr>
    <w:tblStylePr w:type="band1Horz">
      <w:tblPr/>
      <w:tcPr>
        <w:shd w:val="clear" w:color="auto" w:fill="CC656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FFD966" w:themeColor="accent2"/>
        <w:bottom w:val="single" w:sz="4" w:space="0" w:color="FFD966" w:themeColor="accent2"/>
        <w:right w:val="single" w:sz="4" w:space="0" w:color="FFD966" w:themeColor="accent2"/>
        <w:insideH w:val="single" w:sz="4" w:space="0" w:color="FFFFFF" w:themeColor="background1"/>
        <w:insideV w:val="single" w:sz="4" w:space="0" w:color="FFFFFF" w:themeColor="background1"/>
      </w:tblBorders>
    </w:tblPr>
    <w:tcPr>
      <w:shd w:val="clear" w:color="auto" w:fill="FFFBF0" w:themeFill="accent2"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6A000" w:themeFill="accent2" w:themeFillShade="99"/>
      </w:tcPr>
    </w:tblStylePr>
    <w:tblStylePr w:type="firstCol">
      <w:rPr>
        <w:color w:val="FFFFFF" w:themeColor="background1"/>
      </w:rPr>
      <w:tblPr/>
      <w:tcPr>
        <w:tcBorders>
          <w:top w:val="nil"/>
          <w:left w:val="nil"/>
          <w:bottom w:val="nil"/>
          <w:right w:val="nil"/>
          <w:insideH w:val="single" w:sz="4" w:space="0" w:color="D6A000" w:themeColor="accent2" w:themeShade="99"/>
          <w:insideV w:val="nil"/>
        </w:tcBorders>
        <w:shd w:val="clear" w:color="auto" w:fill="D6A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D6A000" w:themeFill="accent2" w:themeFillShade="99"/>
      </w:tcPr>
    </w:tblStylePr>
    <w:tblStylePr w:type="band1Vert">
      <w:tblPr/>
      <w:tcPr>
        <w:shd w:val="clear" w:color="auto" w:fill="FFEFC1" w:themeFill="accent2" w:themeFillTint="66"/>
      </w:tcPr>
    </w:tblStylePr>
    <w:tblStylePr w:type="band1Horz">
      <w:tblPr/>
      <w:tcPr>
        <w:shd w:val="clear" w:color="auto" w:fill="FFEBB2"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3B3838" w:themeColor="accent4"/>
        <w:left w:val="single" w:sz="4" w:space="0" w:color="85CDC1" w:themeColor="accent3"/>
        <w:bottom w:val="single" w:sz="4" w:space="0" w:color="85CDC1" w:themeColor="accent3"/>
        <w:right w:val="single" w:sz="4" w:space="0" w:color="85CDC1" w:themeColor="accent3"/>
        <w:insideH w:val="single" w:sz="4" w:space="0" w:color="FFFFFF" w:themeColor="background1"/>
        <w:insideV w:val="single" w:sz="4" w:space="0" w:color="FFFFFF" w:themeColor="background1"/>
      </w:tblBorders>
    </w:tblPr>
    <w:tcPr>
      <w:shd w:val="clear" w:color="auto" w:fill="F2FAF8" w:themeFill="accent3" w:themeFillTint="19"/>
    </w:tcPr>
    <w:tblStylePr w:type="firstRow">
      <w:rPr>
        <w:b/>
        <w:bCs/>
      </w:rPr>
      <w:tblPr/>
      <w:tcPr>
        <w:tcBorders>
          <w:top w:val="nil"/>
          <w:left w:val="nil"/>
          <w:bottom w:val="single" w:sz="24" w:space="0" w:color="3B383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8F81" w:themeFill="accent3" w:themeFillShade="99"/>
      </w:tcPr>
    </w:tblStylePr>
    <w:tblStylePr w:type="firstCol">
      <w:rPr>
        <w:color w:val="FFFFFF" w:themeColor="background1"/>
      </w:rPr>
      <w:tblPr/>
      <w:tcPr>
        <w:tcBorders>
          <w:top w:val="nil"/>
          <w:left w:val="nil"/>
          <w:bottom w:val="nil"/>
          <w:right w:val="nil"/>
          <w:insideH w:val="single" w:sz="4" w:space="0" w:color="3B8F81" w:themeColor="accent3" w:themeShade="99"/>
          <w:insideV w:val="nil"/>
        </w:tcBorders>
        <w:shd w:val="clear" w:color="auto" w:fill="3B8F8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8F81" w:themeFill="accent3" w:themeFillShade="99"/>
      </w:tcPr>
    </w:tblStylePr>
    <w:tblStylePr w:type="band1Vert">
      <w:tblPr/>
      <w:tcPr>
        <w:shd w:val="clear" w:color="auto" w:fill="CEEBE6" w:themeFill="accent3" w:themeFillTint="66"/>
      </w:tcPr>
    </w:tblStylePr>
    <w:tblStylePr w:type="band1Horz">
      <w:tblPr/>
      <w:tcPr>
        <w:shd w:val="clear" w:color="auto" w:fill="C2E6E0"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85CDC1" w:themeColor="accent3"/>
        <w:left w:val="single" w:sz="4" w:space="0" w:color="3B3838" w:themeColor="accent4"/>
        <w:bottom w:val="single" w:sz="4" w:space="0" w:color="3B3838" w:themeColor="accent4"/>
        <w:right w:val="single" w:sz="4" w:space="0" w:color="3B3838" w:themeColor="accent4"/>
        <w:insideH w:val="single" w:sz="4" w:space="0" w:color="FFFFFF" w:themeColor="background1"/>
        <w:insideV w:val="single" w:sz="4" w:space="0" w:color="FFFFFF" w:themeColor="background1"/>
      </w:tblBorders>
    </w:tblPr>
    <w:tcPr>
      <w:shd w:val="clear" w:color="auto" w:fill="ECEBEB" w:themeFill="accent4" w:themeFillTint="19"/>
    </w:tcPr>
    <w:tblStylePr w:type="firstRow">
      <w:rPr>
        <w:b/>
        <w:bCs/>
      </w:rPr>
      <w:tblPr/>
      <w:tcPr>
        <w:tcBorders>
          <w:top w:val="nil"/>
          <w:left w:val="nil"/>
          <w:bottom w:val="single" w:sz="24" w:space="0" w:color="85CDC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32121" w:themeFill="accent4" w:themeFillShade="99"/>
      </w:tcPr>
    </w:tblStylePr>
    <w:tblStylePr w:type="firstCol">
      <w:rPr>
        <w:color w:val="FFFFFF" w:themeColor="background1"/>
      </w:rPr>
      <w:tblPr/>
      <w:tcPr>
        <w:tcBorders>
          <w:top w:val="nil"/>
          <w:left w:val="nil"/>
          <w:bottom w:val="nil"/>
          <w:right w:val="nil"/>
          <w:insideH w:val="single" w:sz="4" w:space="0" w:color="232121" w:themeColor="accent4" w:themeShade="99"/>
          <w:insideV w:val="nil"/>
        </w:tcBorders>
        <w:shd w:val="clear" w:color="auto" w:fill="232121"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32121" w:themeFill="accent4" w:themeFillShade="99"/>
      </w:tcPr>
    </w:tblStylePr>
    <w:tblStylePr w:type="band1Vert">
      <w:tblPr/>
      <w:tcPr>
        <w:shd w:val="clear" w:color="auto" w:fill="B2ADAD" w:themeFill="accent4" w:themeFillTint="66"/>
      </w:tcPr>
    </w:tblStylePr>
    <w:tblStylePr w:type="band1Horz">
      <w:tblPr/>
      <w:tcPr>
        <w:shd w:val="clear" w:color="auto" w:fill="9F999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FFFFFF" w:themeColor="accent5"/>
        <w:bottom w:val="single" w:sz="4" w:space="0" w:color="FFFFFF" w:themeColor="accent5"/>
        <w:right w:val="single" w:sz="4" w:space="0" w:color="FFFFFF" w:themeColor="accent5"/>
        <w:insideH w:val="single" w:sz="4" w:space="0" w:color="FFFFFF" w:themeColor="background1"/>
        <w:insideV w:val="single" w:sz="4" w:space="0" w:color="FFFFFF" w:themeColor="background1"/>
      </w:tblBorders>
    </w:tblPr>
    <w:tcPr>
      <w:shd w:val="clear" w:color="auto" w:fill="FFFFFF"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5" w:themeFillShade="99"/>
      </w:tcPr>
    </w:tblStylePr>
    <w:tblStylePr w:type="firstCol">
      <w:rPr>
        <w:color w:val="FFFFFF" w:themeColor="background1"/>
      </w:rPr>
      <w:tblPr/>
      <w:tcPr>
        <w:tcBorders>
          <w:top w:val="nil"/>
          <w:left w:val="nil"/>
          <w:bottom w:val="nil"/>
          <w:right w:val="nil"/>
          <w:insideH w:val="single" w:sz="4" w:space="0" w:color="999999" w:themeColor="accent5" w:themeShade="99"/>
          <w:insideV w:val="nil"/>
        </w:tcBorders>
        <w:shd w:val="clear" w:color="auto" w:fill="99999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5" w:themeFillShade="99"/>
      </w:tcPr>
    </w:tblStylePr>
    <w:tblStylePr w:type="band1Vert">
      <w:tblPr/>
      <w:tcPr>
        <w:shd w:val="clear" w:color="auto" w:fill="FFFFFF" w:themeFill="accent5" w:themeFillTint="66"/>
      </w:tcPr>
    </w:tblStylePr>
    <w:tblStylePr w:type="band1Horz">
      <w:tblPr/>
      <w:tcPr>
        <w:shd w:val="clear" w:color="auto" w:fill="FFFF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FFFFF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B191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0C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812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81212" w:themeFill="accent1" w:themeFillShade="BF"/>
      </w:tcPr>
    </w:tblStylePr>
    <w:tblStylePr w:type="band1Vert">
      <w:tblPr/>
      <w:tcPr>
        <w:tcBorders>
          <w:top w:val="nil"/>
          <w:left w:val="nil"/>
          <w:bottom w:val="nil"/>
          <w:right w:val="nil"/>
          <w:insideH w:val="nil"/>
          <w:insideV w:val="nil"/>
        </w:tcBorders>
        <w:shd w:val="clear" w:color="auto" w:fill="381212" w:themeFill="accent1" w:themeFillShade="BF"/>
      </w:tcPr>
    </w:tblStylePr>
    <w:tblStylePr w:type="band1Horz">
      <w:tblPr/>
      <w:tcPr>
        <w:tcBorders>
          <w:top w:val="nil"/>
          <w:left w:val="nil"/>
          <w:bottom w:val="nil"/>
          <w:right w:val="nil"/>
          <w:insideH w:val="nil"/>
          <w:insideV w:val="nil"/>
        </w:tcBorders>
        <w:shd w:val="clear" w:color="auto" w:fill="381212"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D96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185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FFC20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FFC20C" w:themeFill="accent2" w:themeFillShade="BF"/>
      </w:tcPr>
    </w:tblStylePr>
    <w:tblStylePr w:type="band1Vert">
      <w:tblPr/>
      <w:tcPr>
        <w:tcBorders>
          <w:top w:val="nil"/>
          <w:left w:val="nil"/>
          <w:bottom w:val="nil"/>
          <w:right w:val="nil"/>
          <w:insideH w:val="nil"/>
          <w:insideV w:val="nil"/>
        </w:tcBorders>
        <w:shd w:val="clear" w:color="auto" w:fill="FFC20C" w:themeFill="accent2" w:themeFillShade="BF"/>
      </w:tcPr>
    </w:tblStylePr>
    <w:tblStylePr w:type="band1Horz">
      <w:tblPr/>
      <w:tcPr>
        <w:tcBorders>
          <w:top w:val="nil"/>
          <w:left w:val="nil"/>
          <w:bottom w:val="nil"/>
          <w:right w:val="nil"/>
          <w:insideH w:val="nil"/>
          <w:insideV w:val="nil"/>
        </w:tcBorders>
        <w:shd w:val="clear" w:color="auto" w:fill="FFC20C"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85CDC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776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9B3A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9B3A1" w:themeFill="accent3" w:themeFillShade="BF"/>
      </w:tcPr>
    </w:tblStylePr>
    <w:tblStylePr w:type="band1Vert">
      <w:tblPr/>
      <w:tcPr>
        <w:tcBorders>
          <w:top w:val="nil"/>
          <w:left w:val="nil"/>
          <w:bottom w:val="nil"/>
          <w:right w:val="nil"/>
          <w:insideH w:val="nil"/>
          <w:insideV w:val="nil"/>
        </w:tcBorders>
        <w:shd w:val="clear" w:color="auto" w:fill="49B3A1" w:themeFill="accent3" w:themeFillShade="BF"/>
      </w:tcPr>
    </w:tblStylePr>
    <w:tblStylePr w:type="band1Horz">
      <w:tblPr/>
      <w:tcPr>
        <w:tcBorders>
          <w:top w:val="nil"/>
          <w:left w:val="nil"/>
          <w:bottom w:val="nil"/>
          <w:right w:val="nil"/>
          <w:insideH w:val="nil"/>
          <w:insideV w:val="nil"/>
        </w:tcBorders>
        <w:shd w:val="clear" w:color="auto" w:fill="49B3A1"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3B383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D1B1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2C2A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2C2A2A" w:themeFill="accent4" w:themeFillShade="BF"/>
      </w:tcPr>
    </w:tblStylePr>
    <w:tblStylePr w:type="band1Vert">
      <w:tblPr/>
      <w:tcPr>
        <w:tcBorders>
          <w:top w:val="nil"/>
          <w:left w:val="nil"/>
          <w:bottom w:val="nil"/>
          <w:right w:val="nil"/>
          <w:insideH w:val="nil"/>
          <w:insideV w:val="nil"/>
        </w:tcBorders>
        <w:shd w:val="clear" w:color="auto" w:fill="2C2A2A" w:themeFill="accent4" w:themeFillShade="BF"/>
      </w:tcPr>
    </w:tblStylePr>
    <w:tblStylePr w:type="band1Horz">
      <w:tblPr/>
      <w:tcPr>
        <w:tcBorders>
          <w:top w:val="nil"/>
          <w:left w:val="nil"/>
          <w:bottom w:val="nil"/>
          <w:right w:val="nil"/>
          <w:insideH w:val="nil"/>
          <w:insideV w:val="nil"/>
        </w:tcBorders>
        <w:shd w:val="clear" w:color="auto" w:fill="2C2A2A"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B38600"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D68484" w:themeColor="accent1" w:themeTint="66"/>
        <w:left w:val="single" w:sz="4" w:space="0" w:color="D68484" w:themeColor="accent1" w:themeTint="66"/>
        <w:bottom w:val="single" w:sz="4" w:space="0" w:color="D68484" w:themeColor="accent1" w:themeTint="66"/>
        <w:right w:val="single" w:sz="4" w:space="0" w:color="D68484" w:themeColor="accent1" w:themeTint="66"/>
        <w:insideH w:val="single" w:sz="4" w:space="0" w:color="D68484" w:themeColor="accent1" w:themeTint="66"/>
        <w:insideV w:val="single" w:sz="4" w:space="0" w:color="D68484" w:themeColor="accent1" w:themeTint="66"/>
      </w:tblBorders>
    </w:tblPr>
    <w:tblStylePr w:type="firstRow">
      <w:rPr>
        <w:b/>
        <w:bCs/>
      </w:rPr>
      <w:tblPr/>
      <w:tcPr>
        <w:tcBorders>
          <w:bottom w:val="single" w:sz="12" w:space="0" w:color="C14646" w:themeColor="accent1" w:themeTint="99"/>
        </w:tcBorders>
      </w:tcPr>
    </w:tblStylePr>
    <w:tblStylePr w:type="lastRow">
      <w:rPr>
        <w:b/>
        <w:bCs/>
      </w:rPr>
      <w:tblPr/>
      <w:tcPr>
        <w:tcBorders>
          <w:top w:val="double" w:sz="2" w:space="0" w:color="C1464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FEFC1" w:themeColor="accent2" w:themeTint="66"/>
        <w:left w:val="single" w:sz="4" w:space="0" w:color="FFEFC1" w:themeColor="accent2" w:themeTint="66"/>
        <w:bottom w:val="single" w:sz="4" w:space="0" w:color="FFEFC1" w:themeColor="accent2" w:themeTint="66"/>
        <w:right w:val="single" w:sz="4" w:space="0" w:color="FFEFC1" w:themeColor="accent2" w:themeTint="66"/>
        <w:insideH w:val="single" w:sz="4" w:space="0" w:color="FFEFC1" w:themeColor="accent2" w:themeTint="66"/>
        <w:insideV w:val="single" w:sz="4" w:space="0" w:color="FFEFC1" w:themeColor="accent2" w:themeTint="66"/>
      </w:tblBorders>
    </w:tblPr>
    <w:tblStylePr w:type="firstRow">
      <w:rPr>
        <w:b/>
        <w:bCs/>
      </w:rPr>
      <w:tblPr/>
      <w:tcPr>
        <w:tcBorders>
          <w:bottom w:val="single" w:sz="12" w:space="0" w:color="FFE7A3" w:themeColor="accent2" w:themeTint="99"/>
        </w:tcBorders>
      </w:tcPr>
    </w:tblStylePr>
    <w:tblStylePr w:type="lastRow">
      <w:rPr>
        <w:b/>
        <w:bCs/>
      </w:rPr>
      <w:tblPr/>
      <w:tcPr>
        <w:tcBorders>
          <w:top w:val="double" w:sz="2" w:space="0" w:color="FFE7A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CEEBE6" w:themeColor="accent3" w:themeTint="66"/>
        <w:left w:val="single" w:sz="4" w:space="0" w:color="CEEBE6" w:themeColor="accent3" w:themeTint="66"/>
        <w:bottom w:val="single" w:sz="4" w:space="0" w:color="CEEBE6" w:themeColor="accent3" w:themeTint="66"/>
        <w:right w:val="single" w:sz="4" w:space="0" w:color="CEEBE6" w:themeColor="accent3" w:themeTint="66"/>
        <w:insideH w:val="single" w:sz="4" w:space="0" w:color="CEEBE6" w:themeColor="accent3" w:themeTint="66"/>
        <w:insideV w:val="single" w:sz="4" w:space="0" w:color="CEEBE6" w:themeColor="accent3" w:themeTint="66"/>
      </w:tblBorders>
    </w:tblPr>
    <w:tblStylePr w:type="firstRow">
      <w:rPr>
        <w:b/>
        <w:bCs/>
      </w:rPr>
      <w:tblPr/>
      <w:tcPr>
        <w:tcBorders>
          <w:bottom w:val="single" w:sz="12" w:space="0" w:color="B5E1D9" w:themeColor="accent3" w:themeTint="99"/>
        </w:tcBorders>
      </w:tcPr>
    </w:tblStylePr>
    <w:tblStylePr w:type="lastRow">
      <w:rPr>
        <w:b/>
        <w:bCs/>
      </w:rPr>
      <w:tblPr/>
      <w:tcPr>
        <w:tcBorders>
          <w:top w:val="double" w:sz="2" w:space="0" w:color="B5E1D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2ADAD" w:themeColor="accent4" w:themeTint="66"/>
        <w:left w:val="single" w:sz="4" w:space="0" w:color="B2ADAD" w:themeColor="accent4" w:themeTint="66"/>
        <w:bottom w:val="single" w:sz="4" w:space="0" w:color="B2ADAD" w:themeColor="accent4" w:themeTint="66"/>
        <w:right w:val="single" w:sz="4" w:space="0" w:color="B2ADAD" w:themeColor="accent4" w:themeTint="66"/>
        <w:insideH w:val="single" w:sz="4" w:space="0" w:color="B2ADAD" w:themeColor="accent4" w:themeTint="66"/>
        <w:insideV w:val="single" w:sz="4" w:space="0" w:color="B2ADAD" w:themeColor="accent4" w:themeTint="66"/>
      </w:tblBorders>
    </w:tblPr>
    <w:tblStylePr w:type="firstRow">
      <w:rPr>
        <w:b/>
        <w:bCs/>
      </w:rPr>
      <w:tblPr/>
      <w:tcPr>
        <w:tcBorders>
          <w:bottom w:val="single" w:sz="12" w:space="0" w:color="8B8585" w:themeColor="accent4" w:themeTint="99"/>
        </w:tcBorders>
      </w:tcPr>
    </w:tblStylePr>
    <w:tblStylePr w:type="lastRow">
      <w:rPr>
        <w:b/>
        <w:bCs/>
      </w:rPr>
      <w:tblPr/>
      <w:tcPr>
        <w:tcBorders>
          <w:top w:val="double" w:sz="2" w:space="0" w:color="8B8585"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FFFFF" w:themeColor="accent5" w:themeTint="66"/>
        <w:left w:val="single" w:sz="4" w:space="0" w:color="FFFFFF" w:themeColor="accent5" w:themeTint="66"/>
        <w:bottom w:val="single" w:sz="4" w:space="0" w:color="FFFFFF" w:themeColor="accent5" w:themeTint="66"/>
        <w:right w:val="single" w:sz="4" w:space="0" w:color="FFFFFF" w:themeColor="accent5" w:themeTint="66"/>
        <w:insideH w:val="single" w:sz="4" w:space="0" w:color="FFFFFF" w:themeColor="accent5" w:themeTint="66"/>
        <w:insideV w:val="single" w:sz="4" w:space="0" w:color="FFFFFF" w:themeColor="accent5" w:themeTint="66"/>
      </w:tblBorders>
    </w:tblPr>
    <w:tblStylePr w:type="firstRow">
      <w:rPr>
        <w:b/>
        <w:bCs/>
      </w:rPr>
      <w:tblPr/>
      <w:tcPr>
        <w:tcBorders>
          <w:bottom w:val="single" w:sz="12" w:space="0" w:color="FFFFFF" w:themeColor="accent5" w:themeTint="99"/>
        </w:tcBorders>
      </w:tcPr>
    </w:tblStylePr>
    <w:tblStylePr w:type="lastRow">
      <w:rPr>
        <w:b/>
        <w:bCs/>
      </w:rPr>
      <w:tblPr/>
      <w:tcPr>
        <w:tcBorders>
          <w:top w:val="double" w:sz="2" w:space="0" w:color="FFFF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C14646" w:themeColor="accent1" w:themeTint="99"/>
        <w:bottom w:val="single" w:sz="2" w:space="0" w:color="C14646" w:themeColor="accent1" w:themeTint="99"/>
        <w:insideH w:val="single" w:sz="2" w:space="0" w:color="C14646" w:themeColor="accent1" w:themeTint="99"/>
        <w:insideV w:val="single" w:sz="2" w:space="0" w:color="C14646" w:themeColor="accent1" w:themeTint="99"/>
      </w:tblBorders>
    </w:tblPr>
    <w:tblStylePr w:type="firstRow">
      <w:rPr>
        <w:b/>
        <w:bCs/>
      </w:rPr>
      <w:tblPr/>
      <w:tcPr>
        <w:tcBorders>
          <w:top w:val="nil"/>
          <w:bottom w:val="single" w:sz="12" w:space="0" w:color="C14646" w:themeColor="accent1" w:themeTint="99"/>
          <w:insideH w:val="nil"/>
          <w:insideV w:val="nil"/>
        </w:tcBorders>
        <w:shd w:val="clear" w:color="auto" w:fill="FFFFFF" w:themeFill="background1"/>
      </w:tcPr>
    </w:tblStylePr>
    <w:tblStylePr w:type="lastRow">
      <w:rPr>
        <w:b/>
        <w:bCs/>
      </w:rPr>
      <w:tblPr/>
      <w:tcPr>
        <w:tcBorders>
          <w:top w:val="double" w:sz="2" w:space="0" w:color="C1464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FFE7A3" w:themeColor="accent2" w:themeTint="99"/>
        <w:bottom w:val="single" w:sz="2" w:space="0" w:color="FFE7A3" w:themeColor="accent2" w:themeTint="99"/>
        <w:insideH w:val="single" w:sz="2" w:space="0" w:color="FFE7A3" w:themeColor="accent2" w:themeTint="99"/>
        <w:insideV w:val="single" w:sz="2" w:space="0" w:color="FFE7A3" w:themeColor="accent2" w:themeTint="99"/>
      </w:tblBorders>
    </w:tblPr>
    <w:tblStylePr w:type="firstRow">
      <w:rPr>
        <w:b/>
        <w:bCs/>
      </w:rPr>
      <w:tblPr/>
      <w:tcPr>
        <w:tcBorders>
          <w:top w:val="nil"/>
          <w:bottom w:val="single" w:sz="12" w:space="0" w:color="FFE7A3" w:themeColor="accent2" w:themeTint="99"/>
          <w:insideH w:val="nil"/>
          <w:insideV w:val="nil"/>
        </w:tcBorders>
        <w:shd w:val="clear" w:color="auto" w:fill="FFFFFF" w:themeFill="background1"/>
      </w:tcPr>
    </w:tblStylePr>
    <w:tblStylePr w:type="lastRow">
      <w:rPr>
        <w:b/>
        <w:bCs/>
      </w:rPr>
      <w:tblPr/>
      <w:tcPr>
        <w:tcBorders>
          <w:top w:val="double" w:sz="2" w:space="0" w:color="FFE7A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B5E1D9" w:themeColor="accent3" w:themeTint="99"/>
        <w:bottom w:val="single" w:sz="2" w:space="0" w:color="B5E1D9" w:themeColor="accent3" w:themeTint="99"/>
        <w:insideH w:val="single" w:sz="2" w:space="0" w:color="B5E1D9" w:themeColor="accent3" w:themeTint="99"/>
        <w:insideV w:val="single" w:sz="2" w:space="0" w:color="B5E1D9" w:themeColor="accent3" w:themeTint="99"/>
      </w:tblBorders>
    </w:tblPr>
    <w:tblStylePr w:type="firstRow">
      <w:rPr>
        <w:b/>
        <w:bCs/>
      </w:rPr>
      <w:tblPr/>
      <w:tcPr>
        <w:tcBorders>
          <w:top w:val="nil"/>
          <w:bottom w:val="single" w:sz="12" w:space="0" w:color="B5E1D9" w:themeColor="accent3" w:themeTint="99"/>
          <w:insideH w:val="nil"/>
          <w:insideV w:val="nil"/>
        </w:tcBorders>
        <w:shd w:val="clear" w:color="auto" w:fill="FFFFFF" w:themeFill="background1"/>
      </w:tcPr>
    </w:tblStylePr>
    <w:tblStylePr w:type="lastRow">
      <w:rPr>
        <w:b/>
        <w:bCs/>
      </w:rPr>
      <w:tblPr/>
      <w:tcPr>
        <w:tcBorders>
          <w:top w:val="double" w:sz="2" w:space="0" w:color="B5E1D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B8585" w:themeColor="accent4" w:themeTint="99"/>
        <w:bottom w:val="single" w:sz="2" w:space="0" w:color="8B8585" w:themeColor="accent4" w:themeTint="99"/>
        <w:insideH w:val="single" w:sz="2" w:space="0" w:color="8B8585" w:themeColor="accent4" w:themeTint="99"/>
        <w:insideV w:val="single" w:sz="2" w:space="0" w:color="8B8585" w:themeColor="accent4" w:themeTint="99"/>
      </w:tblBorders>
    </w:tblPr>
    <w:tblStylePr w:type="firstRow">
      <w:rPr>
        <w:b/>
        <w:bCs/>
      </w:rPr>
      <w:tblPr/>
      <w:tcPr>
        <w:tcBorders>
          <w:top w:val="nil"/>
          <w:bottom w:val="single" w:sz="12" w:space="0" w:color="8B8585" w:themeColor="accent4" w:themeTint="99"/>
          <w:insideH w:val="nil"/>
          <w:insideV w:val="nil"/>
        </w:tcBorders>
        <w:shd w:val="clear" w:color="auto" w:fill="FFFFFF" w:themeFill="background1"/>
      </w:tcPr>
    </w:tblStylePr>
    <w:tblStylePr w:type="lastRow">
      <w:rPr>
        <w:b/>
        <w:bCs/>
      </w:rPr>
      <w:tblPr/>
      <w:tcPr>
        <w:tcBorders>
          <w:top w:val="double" w:sz="2" w:space="0" w:color="8B8585"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FFFFFF" w:themeColor="accent5" w:themeTint="99"/>
        <w:bottom w:val="single" w:sz="2" w:space="0" w:color="FFFFFF" w:themeColor="accent5" w:themeTint="99"/>
        <w:insideH w:val="single" w:sz="2" w:space="0" w:color="FFFFFF" w:themeColor="accent5" w:themeTint="99"/>
        <w:insideV w:val="single" w:sz="2" w:space="0" w:color="FFFFFF" w:themeColor="accent5" w:themeTint="99"/>
      </w:tblBorders>
    </w:tblPr>
    <w:tblStylePr w:type="firstRow">
      <w:rPr>
        <w:b/>
        <w:bCs/>
      </w:rPr>
      <w:tblPr/>
      <w:tcPr>
        <w:tcBorders>
          <w:top w:val="nil"/>
          <w:bottom w:val="single" w:sz="12" w:space="0" w:color="FFFFFF" w:themeColor="accent5" w:themeTint="99"/>
          <w:insideH w:val="nil"/>
          <w:insideV w:val="nil"/>
        </w:tcBorders>
        <w:shd w:val="clear" w:color="auto" w:fill="FFFFFF" w:themeFill="background1"/>
      </w:tcPr>
    </w:tblStylePr>
    <w:tblStylePr w:type="lastRow">
      <w:rPr>
        <w:b/>
        <w:bCs/>
      </w:rPr>
      <w:tblPr/>
      <w:tcPr>
        <w:tcBorders>
          <w:top w:val="double" w:sz="2" w:space="0" w:color="FFFF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bottom w:val="single" w:sz="4" w:space="0" w:color="C14646" w:themeColor="accent1" w:themeTint="99"/>
        </w:tcBorders>
      </w:tcPr>
    </w:tblStylePr>
    <w:tblStylePr w:type="nwCell">
      <w:tblPr/>
      <w:tcPr>
        <w:tcBorders>
          <w:bottom w:val="single" w:sz="4" w:space="0" w:color="C14646" w:themeColor="accent1" w:themeTint="99"/>
        </w:tcBorders>
      </w:tcPr>
    </w:tblStylePr>
    <w:tblStylePr w:type="seCell">
      <w:tblPr/>
      <w:tcPr>
        <w:tcBorders>
          <w:top w:val="single" w:sz="4" w:space="0" w:color="C14646" w:themeColor="accent1" w:themeTint="99"/>
        </w:tcBorders>
      </w:tcPr>
    </w:tblStylePr>
    <w:tblStylePr w:type="swCell">
      <w:tblPr/>
      <w:tcPr>
        <w:tcBorders>
          <w:top w:val="single" w:sz="4" w:space="0" w:color="C14646"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bottom w:val="single" w:sz="4" w:space="0" w:color="FFE7A3" w:themeColor="accent2" w:themeTint="99"/>
        </w:tcBorders>
      </w:tcPr>
    </w:tblStylePr>
    <w:tblStylePr w:type="nwCell">
      <w:tblPr/>
      <w:tcPr>
        <w:tcBorders>
          <w:bottom w:val="single" w:sz="4" w:space="0" w:color="FFE7A3" w:themeColor="accent2" w:themeTint="99"/>
        </w:tcBorders>
      </w:tcPr>
    </w:tblStylePr>
    <w:tblStylePr w:type="seCell">
      <w:tblPr/>
      <w:tcPr>
        <w:tcBorders>
          <w:top w:val="single" w:sz="4" w:space="0" w:color="FFE7A3" w:themeColor="accent2" w:themeTint="99"/>
        </w:tcBorders>
      </w:tcPr>
    </w:tblStylePr>
    <w:tblStylePr w:type="swCell">
      <w:tblPr/>
      <w:tcPr>
        <w:tcBorders>
          <w:top w:val="single" w:sz="4" w:space="0" w:color="FFE7A3"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bottom w:val="single" w:sz="4" w:space="0" w:color="B5E1D9" w:themeColor="accent3" w:themeTint="99"/>
        </w:tcBorders>
      </w:tcPr>
    </w:tblStylePr>
    <w:tblStylePr w:type="nwCell">
      <w:tblPr/>
      <w:tcPr>
        <w:tcBorders>
          <w:bottom w:val="single" w:sz="4" w:space="0" w:color="B5E1D9" w:themeColor="accent3" w:themeTint="99"/>
        </w:tcBorders>
      </w:tcPr>
    </w:tblStylePr>
    <w:tblStylePr w:type="seCell">
      <w:tblPr/>
      <w:tcPr>
        <w:tcBorders>
          <w:top w:val="single" w:sz="4" w:space="0" w:color="B5E1D9" w:themeColor="accent3" w:themeTint="99"/>
        </w:tcBorders>
      </w:tcPr>
    </w:tblStylePr>
    <w:tblStylePr w:type="swCell">
      <w:tblPr/>
      <w:tcPr>
        <w:tcBorders>
          <w:top w:val="single" w:sz="4" w:space="0" w:color="B5E1D9"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bottom w:val="single" w:sz="4" w:space="0" w:color="8B8585" w:themeColor="accent4" w:themeTint="99"/>
        </w:tcBorders>
      </w:tcPr>
    </w:tblStylePr>
    <w:tblStylePr w:type="nwCell">
      <w:tblPr/>
      <w:tcPr>
        <w:tcBorders>
          <w:bottom w:val="single" w:sz="4" w:space="0" w:color="8B8585" w:themeColor="accent4" w:themeTint="99"/>
        </w:tcBorders>
      </w:tcPr>
    </w:tblStylePr>
    <w:tblStylePr w:type="seCell">
      <w:tblPr/>
      <w:tcPr>
        <w:tcBorders>
          <w:top w:val="single" w:sz="4" w:space="0" w:color="8B8585" w:themeColor="accent4" w:themeTint="99"/>
        </w:tcBorders>
      </w:tcPr>
    </w:tblStylePr>
    <w:tblStylePr w:type="swCell">
      <w:tblPr/>
      <w:tcPr>
        <w:tcBorders>
          <w:top w:val="single" w:sz="4" w:space="0" w:color="8B8585"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bottom w:val="single" w:sz="4" w:space="0" w:color="FFFFFF" w:themeColor="accent5" w:themeTint="99"/>
        </w:tcBorders>
      </w:tcPr>
    </w:tblStylePr>
    <w:tblStylePr w:type="nwCell">
      <w:tblPr/>
      <w:tcPr>
        <w:tcBorders>
          <w:bottom w:val="single" w:sz="4" w:space="0" w:color="FFFFFF" w:themeColor="accent5" w:themeTint="99"/>
        </w:tcBorders>
      </w:tcPr>
    </w:tblStylePr>
    <w:tblStylePr w:type="seCell">
      <w:tblPr/>
      <w:tcPr>
        <w:tcBorders>
          <w:top w:val="single" w:sz="4" w:space="0" w:color="FFFFFF" w:themeColor="accent5" w:themeTint="99"/>
        </w:tcBorders>
      </w:tcPr>
    </w:tblStylePr>
    <w:tblStylePr w:type="swCell">
      <w:tblPr/>
      <w:tcPr>
        <w:tcBorders>
          <w:top w:val="single" w:sz="4" w:space="0" w:color="FFFFFF"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color w:val="FFFFFF" w:themeColor="background1"/>
      </w:rPr>
      <w:tblPr/>
      <w:tcPr>
        <w:tcBorders>
          <w:top w:val="single" w:sz="4" w:space="0" w:color="4B1919" w:themeColor="accent1"/>
          <w:left w:val="single" w:sz="4" w:space="0" w:color="4B1919" w:themeColor="accent1"/>
          <w:bottom w:val="single" w:sz="4" w:space="0" w:color="4B1919" w:themeColor="accent1"/>
          <w:right w:val="single" w:sz="4" w:space="0" w:color="4B1919" w:themeColor="accent1"/>
          <w:insideH w:val="nil"/>
          <w:insideV w:val="nil"/>
        </w:tcBorders>
        <w:shd w:val="clear" w:color="auto" w:fill="4B1919" w:themeFill="accent1"/>
      </w:tcPr>
    </w:tblStylePr>
    <w:tblStylePr w:type="lastRow">
      <w:rPr>
        <w:b/>
        <w:bCs/>
      </w:rPr>
      <w:tblPr/>
      <w:tcPr>
        <w:tcBorders>
          <w:top w:val="double" w:sz="4" w:space="0" w:color="4B1919" w:themeColor="accent1"/>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color w:val="FFFFFF" w:themeColor="background1"/>
      </w:rPr>
      <w:tblPr/>
      <w:tcPr>
        <w:tcBorders>
          <w:top w:val="single" w:sz="4" w:space="0" w:color="FFD966" w:themeColor="accent2"/>
          <w:left w:val="single" w:sz="4" w:space="0" w:color="FFD966" w:themeColor="accent2"/>
          <w:bottom w:val="single" w:sz="4" w:space="0" w:color="FFD966" w:themeColor="accent2"/>
          <w:right w:val="single" w:sz="4" w:space="0" w:color="FFD966" w:themeColor="accent2"/>
          <w:insideH w:val="nil"/>
          <w:insideV w:val="nil"/>
        </w:tcBorders>
        <w:shd w:val="clear" w:color="auto" w:fill="FFD966" w:themeFill="accent2"/>
      </w:tcPr>
    </w:tblStylePr>
    <w:tblStylePr w:type="lastRow">
      <w:rPr>
        <w:b/>
        <w:bCs/>
      </w:rPr>
      <w:tblPr/>
      <w:tcPr>
        <w:tcBorders>
          <w:top w:val="double" w:sz="4" w:space="0" w:color="FFD966" w:themeColor="accent2"/>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color w:val="FFFFFF" w:themeColor="background1"/>
      </w:rPr>
      <w:tblPr/>
      <w:tcPr>
        <w:tcBorders>
          <w:top w:val="single" w:sz="4" w:space="0" w:color="85CDC1" w:themeColor="accent3"/>
          <w:left w:val="single" w:sz="4" w:space="0" w:color="85CDC1" w:themeColor="accent3"/>
          <w:bottom w:val="single" w:sz="4" w:space="0" w:color="85CDC1" w:themeColor="accent3"/>
          <w:right w:val="single" w:sz="4" w:space="0" w:color="85CDC1" w:themeColor="accent3"/>
          <w:insideH w:val="nil"/>
          <w:insideV w:val="nil"/>
        </w:tcBorders>
        <w:shd w:val="clear" w:color="auto" w:fill="85CDC1" w:themeFill="accent3"/>
      </w:tcPr>
    </w:tblStylePr>
    <w:tblStylePr w:type="lastRow">
      <w:rPr>
        <w:b/>
        <w:bCs/>
      </w:rPr>
      <w:tblPr/>
      <w:tcPr>
        <w:tcBorders>
          <w:top w:val="double" w:sz="4" w:space="0" w:color="85CDC1" w:themeColor="accent3"/>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color w:val="FFFFFF" w:themeColor="background1"/>
      </w:rPr>
      <w:tblPr/>
      <w:tcPr>
        <w:tcBorders>
          <w:top w:val="single" w:sz="4" w:space="0" w:color="3B3838" w:themeColor="accent4"/>
          <w:left w:val="single" w:sz="4" w:space="0" w:color="3B3838" w:themeColor="accent4"/>
          <w:bottom w:val="single" w:sz="4" w:space="0" w:color="3B3838" w:themeColor="accent4"/>
          <w:right w:val="single" w:sz="4" w:space="0" w:color="3B3838" w:themeColor="accent4"/>
          <w:insideH w:val="nil"/>
          <w:insideV w:val="nil"/>
        </w:tcBorders>
        <w:shd w:val="clear" w:color="auto" w:fill="3B3838" w:themeFill="accent4"/>
      </w:tcPr>
    </w:tblStylePr>
    <w:tblStylePr w:type="lastRow">
      <w:rPr>
        <w:b/>
        <w:bCs/>
      </w:rPr>
      <w:tblPr/>
      <w:tcPr>
        <w:tcBorders>
          <w:top w:val="double" w:sz="4" w:space="0" w:color="3B3838" w:themeColor="accent4"/>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color w:val="FFFFFF" w:themeColor="background1"/>
      </w:rPr>
      <w:tblPr/>
      <w:tcPr>
        <w:tcBorders>
          <w:top w:val="single" w:sz="4" w:space="0" w:color="FFFFFF" w:themeColor="accent5"/>
          <w:left w:val="single" w:sz="4" w:space="0" w:color="FFFFFF" w:themeColor="accent5"/>
          <w:bottom w:val="single" w:sz="4" w:space="0" w:color="FFFFFF" w:themeColor="accent5"/>
          <w:right w:val="single" w:sz="4" w:space="0" w:color="FFFFFF" w:themeColor="accent5"/>
          <w:insideH w:val="nil"/>
          <w:insideV w:val="nil"/>
        </w:tcBorders>
        <w:shd w:val="clear" w:color="auto" w:fill="FFFFFF" w:themeFill="accent5"/>
      </w:tcPr>
    </w:tblStylePr>
    <w:tblStylePr w:type="lastRow">
      <w:rPr>
        <w:b/>
        <w:bCs/>
      </w:rPr>
      <w:tblPr/>
      <w:tcPr>
        <w:tcBorders>
          <w:top w:val="double" w:sz="4" w:space="0" w:color="FFFFFF" w:themeColor="accent5"/>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1C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191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191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191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1919" w:themeFill="accent1"/>
      </w:tcPr>
    </w:tblStylePr>
    <w:tblStylePr w:type="band1Vert">
      <w:tblPr/>
      <w:tcPr>
        <w:shd w:val="clear" w:color="auto" w:fill="D68484" w:themeFill="accent1" w:themeFillTint="66"/>
      </w:tcPr>
    </w:tblStylePr>
    <w:tblStylePr w:type="band1Horz">
      <w:tblPr/>
      <w:tcPr>
        <w:shd w:val="clear" w:color="auto" w:fill="D68484"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7E0"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D96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D96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D96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D966" w:themeFill="accent2"/>
      </w:tcPr>
    </w:tblStylePr>
    <w:tblStylePr w:type="band1Vert">
      <w:tblPr/>
      <w:tcPr>
        <w:shd w:val="clear" w:color="auto" w:fill="FFEFC1" w:themeFill="accent2" w:themeFillTint="66"/>
      </w:tcPr>
    </w:tblStylePr>
    <w:tblStylePr w:type="band1Horz">
      <w:tblPr/>
      <w:tcPr>
        <w:shd w:val="clear" w:color="auto" w:fill="FFEFC1"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F5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CDC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CDC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CDC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CDC1" w:themeFill="accent3"/>
      </w:tcPr>
    </w:tblStylePr>
    <w:tblStylePr w:type="band1Vert">
      <w:tblPr/>
      <w:tcPr>
        <w:shd w:val="clear" w:color="auto" w:fill="CEEBE6" w:themeFill="accent3" w:themeFillTint="66"/>
      </w:tcPr>
    </w:tblStylePr>
    <w:tblStylePr w:type="band1Horz">
      <w:tblPr/>
      <w:tcPr>
        <w:shd w:val="clear" w:color="auto" w:fill="CEEBE6"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6D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B383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B383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B383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B3838" w:themeFill="accent4"/>
      </w:tcPr>
    </w:tblStylePr>
    <w:tblStylePr w:type="band1Vert">
      <w:tblPr/>
      <w:tcPr>
        <w:shd w:val="clear" w:color="auto" w:fill="B2ADAD" w:themeFill="accent4" w:themeFillTint="66"/>
      </w:tcPr>
    </w:tblStylePr>
    <w:tblStylePr w:type="band1Horz">
      <w:tblPr/>
      <w:tcPr>
        <w:shd w:val="clear" w:color="auto" w:fill="B2ADAD"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5"/>
      </w:tcPr>
    </w:tblStylePr>
    <w:tblStylePr w:type="band1Vert">
      <w:tblPr/>
      <w:tcPr>
        <w:shd w:val="clear" w:color="auto" w:fill="FFFFFF" w:themeFill="accent5" w:themeFillTint="66"/>
      </w:tcPr>
    </w:tblStylePr>
    <w:tblStylePr w:type="band1Horz">
      <w:tblPr/>
      <w:tcPr>
        <w:shd w:val="clear" w:color="auto" w:fill="FFFFFF"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381212" w:themeColor="accent1" w:themeShade="BF"/>
    </w:r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bottom w:val="single" w:sz="12" w:space="0" w:color="C14646" w:themeColor="accent1" w:themeTint="99"/>
        </w:tcBorders>
      </w:tcPr>
    </w:tblStylePr>
    <w:tblStylePr w:type="lastRow">
      <w:rPr>
        <w:b/>
        <w:bCs/>
      </w:rPr>
      <w:tblPr/>
      <w:tcPr>
        <w:tcBorders>
          <w:top w:val="doub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FFC20C" w:themeColor="accent2" w:themeShade="BF"/>
    </w:r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bottom w:val="single" w:sz="12" w:space="0" w:color="FFE7A3" w:themeColor="accent2" w:themeTint="99"/>
        </w:tcBorders>
      </w:tcPr>
    </w:tblStylePr>
    <w:tblStylePr w:type="lastRow">
      <w:rPr>
        <w:b/>
        <w:bCs/>
      </w:rPr>
      <w:tblPr/>
      <w:tcPr>
        <w:tcBorders>
          <w:top w:val="doub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49B3A1" w:themeColor="accent3" w:themeShade="BF"/>
    </w:r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bottom w:val="single" w:sz="12" w:space="0" w:color="B5E1D9" w:themeColor="accent3" w:themeTint="99"/>
        </w:tcBorders>
      </w:tcPr>
    </w:tblStylePr>
    <w:tblStylePr w:type="lastRow">
      <w:rPr>
        <w:b/>
        <w:bCs/>
      </w:rPr>
      <w:tblPr/>
      <w:tcPr>
        <w:tcBorders>
          <w:top w:val="doub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2C2A2A" w:themeColor="accent4" w:themeShade="BF"/>
    </w:r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bottom w:val="single" w:sz="12" w:space="0" w:color="8B8585" w:themeColor="accent4" w:themeTint="99"/>
        </w:tcBorders>
      </w:tcPr>
    </w:tblStylePr>
    <w:tblStylePr w:type="lastRow">
      <w:rPr>
        <w:b/>
        <w:bCs/>
      </w:rPr>
      <w:tblPr/>
      <w:tcPr>
        <w:tcBorders>
          <w:top w:val="doub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FBFBF" w:themeColor="accent5" w:themeShade="BF"/>
    </w:r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bottom w:val="single" w:sz="12" w:space="0" w:color="FFFFFF" w:themeColor="accent5" w:themeTint="99"/>
        </w:tcBorders>
      </w:tcPr>
    </w:tblStylePr>
    <w:tblStylePr w:type="lastRow">
      <w:rPr>
        <w:b/>
        <w:bCs/>
      </w:rPr>
      <w:tblPr/>
      <w:tcPr>
        <w:tcBorders>
          <w:top w:val="doub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381212" w:themeColor="accent1" w:themeShade="BF"/>
    </w:r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bottom w:val="single" w:sz="4" w:space="0" w:color="C14646" w:themeColor="accent1" w:themeTint="99"/>
        </w:tcBorders>
      </w:tcPr>
    </w:tblStylePr>
    <w:tblStylePr w:type="nwCell">
      <w:tblPr/>
      <w:tcPr>
        <w:tcBorders>
          <w:bottom w:val="single" w:sz="4" w:space="0" w:color="C14646" w:themeColor="accent1" w:themeTint="99"/>
        </w:tcBorders>
      </w:tcPr>
    </w:tblStylePr>
    <w:tblStylePr w:type="seCell">
      <w:tblPr/>
      <w:tcPr>
        <w:tcBorders>
          <w:top w:val="single" w:sz="4" w:space="0" w:color="C14646" w:themeColor="accent1" w:themeTint="99"/>
        </w:tcBorders>
      </w:tcPr>
    </w:tblStylePr>
    <w:tblStylePr w:type="swCell">
      <w:tblPr/>
      <w:tcPr>
        <w:tcBorders>
          <w:top w:val="single" w:sz="4" w:space="0" w:color="C14646"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FFC20C" w:themeColor="accent2" w:themeShade="BF"/>
    </w:r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bottom w:val="single" w:sz="4" w:space="0" w:color="FFE7A3" w:themeColor="accent2" w:themeTint="99"/>
        </w:tcBorders>
      </w:tcPr>
    </w:tblStylePr>
    <w:tblStylePr w:type="nwCell">
      <w:tblPr/>
      <w:tcPr>
        <w:tcBorders>
          <w:bottom w:val="single" w:sz="4" w:space="0" w:color="FFE7A3" w:themeColor="accent2" w:themeTint="99"/>
        </w:tcBorders>
      </w:tcPr>
    </w:tblStylePr>
    <w:tblStylePr w:type="seCell">
      <w:tblPr/>
      <w:tcPr>
        <w:tcBorders>
          <w:top w:val="single" w:sz="4" w:space="0" w:color="FFE7A3" w:themeColor="accent2" w:themeTint="99"/>
        </w:tcBorders>
      </w:tcPr>
    </w:tblStylePr>
    <w:tblStylePr w:type="swCell">
      <w:tblPr/>
      <w:tcPr>
        <w:tcBorders>
          <w:top w:val="single" w:sz="4" w:space="0" w:color="FFE7A3"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49B3A1" w:themeColor="accent3" w:themeShade="BF"/>
    </w:r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bottom w:val="single" w:sz="4" w:space="0" w:color="B5E1D9" w:themeColor="accent3" w:themeTint="99"/>
        </w:tcBorders>
      </w:tcPr>
    </w:tblStylePr>
    <w:tblStylePr w:type="nwCell">
      <w:tblPr/>
      <w:tcPr>
        <w:tcBorders>
          <w:bottom w:val="single" w:sz="4" w:space="0" w:color="B5E1D9" w:themeColor="accent3" w:themeTint="99"/>
        </w:tcBorders>
      </w:tcPr>
    </w:tblStylePr>
    <w:tblStylePr w:type="seCell">
      <w:tblPr/>
      <w:tcPr>
        <w:tcBorders>
          <w:top w:val="single" w:sz="4" w:space="0" w:color="B5E1D9" w:themeColor="accent3" w:themeTint="99"/>
        </w:tcBorders>
      </w:tcPr>
    </w:tblStylePr>
    <w:tblStylePr w:type="swCell">
      <w:tblPr/>
      <w:tcPr>
        <w:tcBorders>
          <w:top w:val="single" w:sz="4" w:space="0" w:color="B5E1D9"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2C2A2A" w:themeColor="accent4" w:themeShade="BF"/>
    </w:r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bottom w:val="single" w:sz="4" w:space="0" w:color="8B8585" w:themeColor="accent4" w:themeTint="99"/>
        </w:tcBorders>
      </w:tcPr>
    </w:tblStylePr>
    <w:tblStylePr w:type="nwCell">
      <w:tblPr/>
      <w:tcPr>
        <w:tcBorders>
          <w:bottom w:val="single" w:sz="4" w:space="0" w:color="8B8585" w:themeColor="accent4" w:themeTint="99"/>
        </w:tcBorders>
      </w:tcPr>
    </w:tblStylePr>
    <w:tblStylePr w:type="seCell">
      <w:tblPr/>
      <w:tcPr>
        <w:tcBorders>
          <w:top w:val="single" w:sz="4" w:space="0" w:color="8B8585" w:themeColor="accent4" w:themeTint="99"/>
        </w:tcBorders>
      </w:tcPr>
    </w:tblStylePr>
    <w:tblStylePr w:type="swCell">
      <w:tblPr/>
      <w:tcPr>
        <w:tcBorders>
          <w:top w:val="single" w:sz="4" w:space="0" w:color="8B8585"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FBFBF" w:themeColor="accent5" w:themeShade="BF"/>
    </w:r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bottom w:val="single" w:sz="4" w:space="0" w:color="FFFFFF" w:themeColor="accent5" w:themeTint="99"/>
        </w:tcBorders>
      </w:tcPr>
    </w:tblStylePr>
    <w:tblStylePr w:type="nwCell">
      <w:tblPr/>
      <w:tcPr>
        <w:tcBorders>
          <w:bottom w:val="single" w:sz="4" w:space="0" w:color="FFFFFF" w:themeColor="accent5" w:themeTint="99"/>
        </w:tcBorders>
      </w:tcPr>
    </w:tblStylePr>
    <w:tblStylePr w:type="seCell">
      <w:tblPr/>
      <w:tcPr>
        <w:tcBorders>
          <w:top w:val="single" w:sz="4" w:space="0" w:color="FFFFFF" w:themeColor="accent5" w:themeTint="99"/>
        </w:tcBorders>
      </w:tcPr>
    </w:tblStylePr>
    <w:tblStylePr w:type="swCell">
      <w:tblPr/>
      <w:tcPr>
        <w:tcBorders>
          <w:top w:val="single" w:sz="4" w:space="0" w:color="FFFFFF"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rsid w:val="00572222"/>
    <w:rPr>
      <w:rFonts w:asciiTheme="majorHAnsi" w:eastAsiaTheme="majorEastAsia" w:hAnsiTheme="majorHAnsi" w:cstheme="majorBidi"/>
      <w:color w:val="250C0C"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381212"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381212"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250C0C"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250C0C"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1D1C1C"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381212"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4B1919" w:themeColor="accent1"/>
        <w:bottom w:val="single" w:sz="4" w:space="10" w:color="4B1919" w:themeColor="accent1"/>
      </w:pBdr>
      <w:spacing w:before="360" w:after="360"/>
      <w:ind w:left="864" w:right="864"/>
      <w:jc w:val="center"/>
    </w:pPr>
    <w:rPr>
      <w:i/>
      <w:iCs/>
      <w:color w:val="381212" w:themeColor="accent1" w:themeShade="BF"/>
    </w:rPr>
  </w:style>
  <w:style w:type="character" w:customStyle="1" w:styleId="IntenseQuoteChar">
    <w:name w:val="Intense Quote Char"/>
    <w:basedOn w:val="DefaultParagraphFont"/>
    <w:link w:val="IntenseQuote"/>
    <w:uiPriority w:val="30"/>
    <w:semiHidden/>
    <w:rsid w:val="000F51EC"/>
    <w:rPr>
      <w:i/>
      <w:iCs/>
      <w:color w:val="381212" w:themeColor="accent1" w:themeShade="BF"/>
    </w:rPr>
  </w:style>
  <w:style w:type="character" w:styleId="IntenseReference">
    <w:name w:val="Intense Reference"/>
    <w:basedOn w:val="DefaultParagraphFont"/>
    <w:uiPriority w:val="32"/>
    <w:semiHidden/>
    <w:qFormat/>
    <w:rsid w:val="000F51EC"/>
    <w:rPr>
      <w:b/>
      <w:bCs/>
      <w:caps w:val="0"/>
      <w:smallCaps/>
      <w:color w:val="381212"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insideH w:val="single" w:sz="8" w:space="0" w:color="4B1919" w:themeColor="accent1"/>
        <w:insideV w:val="single" w:sz="8" w:space="0" w:color="4B191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1919" w:themeColor="accent1"/>
          <w:left w:val="single" w:sz="8" w:space="0" w:color="4B1919" w:themeColor="accent1"/>
          <w:bottom w:val="single" w:sz="18" w:space="0" w:color="4B1919" w:themeColor="accent1"/>
          <w:right w:val="single" w:sz="8" w:space="0" w:color="4B1919" w:themeColor="accent1"/>
          <w:insideH w:val="nil"/>
          <w:insideV w:val="single" w:sz="8" w:space="0" w:color="4B191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1919" w:themeColor="accent1"/>
          <w:left w:val="single" w:sz="8" w:space="0" w:color="4B1919" w:themeColor="accent1"/>
          <w:bottom w:val="single" w:sz="8" w:space="0" w:color="4B1919" w:themeColor="accent1"/>
          <w:right w:val="single" w:sz="8" w:space="0" w:color="4B1919" w:themeColor="accent1"/>
          <w:insideH w:val="nil"/>
          <w:insideV w:val="single" w:sz="8" w:space="0" w:color="4B191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tblStylePr w:type="band1Vert">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shd w:val="clear" w:color="auto" w:fill="E5B3B3" w:themeFill="accent1" w:themeFillTint="3F"/>
      </w:tcPr>
    </w:tblStylePr>
    <w:tblStylePr w:type="band1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insideV w:val="single" w:sz="8" w:space="0" w:color="4B1919" w:themeColor="accent1"/>
        </w:tcBorders>
        <w:shd w:val="clear" w:color="auto" w:fill="E5B3B3" w:themeFill="accent1" w:themeFillTint="3F"/>
      </w:tcPr>
    </w:tblStylePr>
    <w:tblStylePr w:type="band2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insideV w:val="single" w:sz="8" w:space="0" w:color="4B1919"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insideH w:val="single" w:sz="8" w:space="0" w:color="FFD966" w:themeColor="accent2"/>
        <w:insideV w:val="single" w:sz="8" w:space="0" w:color="FFD96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D966" w:themeColor="accent2"/>
          <w:left w:val="single" w:sz="8" w:space="0" w:color="FFD966" w:themeColor="accent2"/>
          <w:bottom w:val="single" w:sz="18" w:space="0" w:color="FFD966" w:themeColor="accent2"/>
          <w:right w:val="single" w:sz="8" w:space="0" w:color="FFD966" w:themeColor="accent2"/>
          <w:insideH w:val="nil"/>
          <w:insideV w:val="single" w:sz="8" w:space="0" w:color="FFD96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D966" w:themeColor="accent2"/>
          <w:left w:val="single" w:sz="8" w:space="0" w:color="FFD966" w:themeColor="accent2"/>
          <w:bottom w:val="single" w:sz="8" w:space="0" w:color="FFD966" w:themeColor="accent2"/>
          <w:right w:val="single" w:sz="8" w:space="0" w:color="FFD966" w:themeColor="accent2"/>
          <w:insideH w:val="nil"/>
          <w:insideV w:val="single" w:sz="8" w:space="0" w:color="FFD96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tblStylePr w:type="band1Vert">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shd w:val="clear" w:color="auto" w:fill="FFF5D9" w:themeFill="accent2" w:themeFillTint="3F"/>
      </w:tcPr>
    </w:tblStylePr>
    <w:tblStylePr w:type="band1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insideV w:val="single" w:sz="8" w:space="0" w:color="FFD966" w:themeColor="accent2"/>
        </w:tcBorders>
        <w:shd w:val="clear" w:color="auto" w:fill="FFF5D9" w:themeFill="accent2" w:themeFillTint="3F"/>
      </w:tcPr>
    </w:tblStylePr>
    <w:tblStylePr w:type="band2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insideV w:val="single" w:sz="8" w:space="0" w:color="FFD966"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insideH w:val="single" w:sz="8" w:space="0" w:color="85CDC1" w:themeColor="accent3"/>
        <w:insideV w:val="single" w:sz="8" w:space="0" w:color="85CDC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CDC1" w:themeColor="accent3"/>
          <w:left w:val="single" w:sz="8" w:space="0" w:color="85CDC1" w:themeColor="accent3"/>
          <w:bottom w:val="single" w:sz="18" w:space="0" w:color="85CDC1" w:themeColor="accent3"/>
          <w:right w:val="single" w:sz="8" w:space="0" w:color="85CDC1" w:themeColor="accent3"/>
          <w:insideH w:val="nil"/>
          <w:insideV w:val="single" w:sz="8" w:space="0" w:color="85CDC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CDC1" w:themeColor="accent3"/>
          <w:left w:val="single" w:sz="8" w:space="0" w:color="85CDC1" w:themeColor="accent3"/>
          <w:bottom w:val="single" w:sz="8" w:space="0" w:color="85CDC1" w:themeColor="accent3"/>
          <w:right w:val="single" w:sz="8" w:space="0" w:color="85CDC1" w:themeColor="accent3"/>
          <w:insideH w:val="nil"/>
          <w:insideV w:val="single" w:sz="8" w:space="0" w:color="85CDC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tblStylePr w:type="band1Vert">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shd w:val="clear" w:color="auto" w:fill="E0F2EF" w:themeFill="accent3" w:themeFillTint="3F"/>
      </w:tcPr>
    </w:tblStylePr>
    <w:tblStylePr w:type="band1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insideV w:val="single" w:sz="8" w:space="0" w:color="85CDC1" w:themeColor="accent3"/>
        </w:tcBorders>
        <w:shd w:val="clear" w:color="auto" w:fill="E0F2EF" w:themeFill="accent3" w:themeFillTint="3F"/>
      </w:tcPr>
    </w:tblStylePr>
    <w:tblStylePr w:type="band2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insideV w:val="single" w:sz="8" w:space="0" w:color="85CDC1"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insideH w:val="single" w:sz="8" w:space="0" w:color="3B3838" w:themeColor="accent4"/>
        <w:insideV w:val="single" w:sz="8" w:space="0" w:color="3B383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B3838" w:themeColor="accent4"/>
          <w:left w:val="single" w:sz="8" w:space="0" w:color="3B3838" w:themeColor="accent4"/>
          <w:bottom w:val="single" w:sz="18" w:space="0" w:color="3B3838" w:themeColor="accent4"/>
          <w:right w:val="single" w:sz="8" w:space="0" w:color="3B3838" w:themeColor="accent4"/>
          <w:insideH w:val="nil"/>
          <w:insideV w:val="single" w:sz="8" w:space="0" w:color="3B383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B3838" w:themeColor="accent4"/>
          <w:left w:val="single" w:sz="8" w:space="0" w:color="3B3838" w:themeColor="accent4"/>
          <w:bottom w:val="single" w:sz="8" w:space="0" w:color="3B3838" w:themeColor="accent4"/>
          <w:right w:val="single" w:sz="8" w:space="0" w:color="3B3838" w:themeColor="accent4"/>
          <w:insideH w:val="nil"/>
          <w:insideV w:val="single" w:sz="8" w:space="0" w:color="3B383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tblStylePr w:type="band1Vert">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shd w:val="clear" w:color="auto" w:fill="CFCCCC" w:themeFill="accent4" w:themeFillTint="3F"/>
      </w:tcPr>
    </w:tblStylePr>
    <w:tblStylePr w:type="band1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insideV w:val="single" w:sz="8" w:space="0" w:color="3B3838" w:themeColor="accent4"/>
        </w:tcBorders>
        <w:shd w:val="clear" w:color="auto" w:fill="CFCCCC" w:themeFill="accent4" w:themeFillTint="3F"/>
      </w:tcPr>
    </w:tblStylePr>
    <w:tblStylePr w:type="band2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insideV w:val="single" w:sz="8" w:space="0" w:color="3B3838"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insideH w:val="single" w:sz="8" w:space="0" w:color="FFFFFF" w:themeColor="accent5"/>
        <w:insideV w:val="single" w:sz="8" w:space="0" w:color="FFFFF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5"/>
          <w:left w:val="single" w:sz="8" w:space="0" w:color="FFFFFF" w:themeColor="accent5"/>
          <w:bottom w:val="single" w:sz="18" w:space="0" w:color="FFFFFF" w:themeColor="accent5"/>
          <w:right w:val="single" w:sz="8" w:space="0" w:color="FFFFFF" w:themeColor="accent5"/>
          <w:insideH w:val="nil"/>
          <w:insideV w:val="single" w:sz="8" w:space="0" w:color="FFFFF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5"/>
          <w:left w:val="single" w:sz="8" w:space="0" w:color="FFFFFF" w:themeColor="accent5"/>
          <w:bottom w:val="single" w:sz="8" w:space="0" w:color="FFFFFF" w:themeColor="accent5"/>
          <w:right w:val="single" w:sz="8" w:space="0" w:color="FFFFFF" w:themeColor="accent5"/>
          <w:insideH w:val="nil"/>
          <w:insideV w:val="single" w:sz="8" w:space="0" w:color="FFFFF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tblStylePr w:type="band1Vert">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shd w:val="clear" w:color="auto" w:fill="FFFFFF" w:themeFill="accent5" w:themeFillTint="3F"/>
      </w:tcPr>
    </w:tblStylePr>
    <w:tblStylePr w:type="band1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insideV w:val="single" w:sz="8" w:space="0" w:color="FFFFFF" w:themeColor="accent5"/>
        </w:tcBorders>
        <w:shd w:val="clear" w:color="auto" w:fill="FFFFFF" w:themeFill="accent5" w:themeFillTint="3F"/>
      </w:tcPr>
    </w:tblStylePr>
    <w:tblStylePr w:type="band2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insideV w:val="single" w:sz="8" w:space="0" w:color="FFFFFF"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tblBorders>
    </w:tblPr>
    <w:tblStylePr w:type="firstRow">
      <w:pPr>
        <w:spacing w:before="0" w:after="0" w:line="240" w:lineRule="auto"/>
      </w:pPr>
      <w:rPr>
        <w:b/>
        <w:bCs/>
        <w:color w:val="FFFFFF" w:themeColor="background1"/>
      </w:rPr>
      <w:tblPr/>
      <w:tcPr>
        <w:shd w:val="clear" w:color="auto" w:fill="4B1919" w:themeFill="accent1"/>
      </w:tcPr>
    </w:tblStylePr>
    <w:tblStylePr w:type="lastRow">
      <w:pPr>
        <w:spacing w:before="0" w:after="0" w:line="240" w:lineRule="auto"/>
      </w:pPr>
      <w:rPr>
        <w:b/>
        <w:bCs/>
      </w:rPr>
      <w:tblPr/>
      <w:tcPr>
        <w:tcBorders>
          <w:top w:val="double" w:sz="6" w:space="0" w:color="4B1919" w:themeColor="accent1"/>
          <w:left w:val="single" w:sz="8" w:space="0" w:color="4B1919" w:themeColor="accent1"/>
          <w:bottom w:val="single" w:sz="8" w:space="0" w:color="4B1919" w:themeColor="accent1"/>
          <w:right w:val="single" w:sz="8" w:space="0" w:color="4B1919" w:themeColor="accent1"/>
        </w:tcBorders>
      </w:tcPr>
    </w:tblStylePr>
    <w:tblStylePr w:type="firstCol">
      <w:rPr>
        <w:b/>
        <w:bCs/>
      </w:rPr>
    </w:tblStylePr>
    <w:tblStylePr w:type="lastCol">
      <w:rPr>
        <w:b/>
        <w:bCs/>
      </w:rPr>
    </w:tblStylePr>
    <w:tblStylePr w:type="band1Vert">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tblStylePr w:type="band1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tblBorders>
    </w:tblPr>
    <w:tblStylePr w:type="firstRow">
      <w:pPr>
        <w:spacing w:before="0" w:after="0" w:line="240" w:lineRule="auto"/>
      </w:pPr>
      <w:rPr>
        <w:b/>
        <w:bCs/>
        <w:color w:val="FFFFFF" w:themeColor="background1"/>
      </w:rPr>
      <w:tblPr/>
      <w:tcPr>
        <w:shd w:val="clear" w:color="auto" w:fill="FFD966" w:themeFill="accent2"/>
      </w:tcPr>
    </w:tblStylePr>
    <w:tblStylePr w:type="lastRow">
      <w:pPr>
        <w:spacing w:before="0" w:after="0" w:line="240" w:lineRule="auto"/>
      </w:pPr>
      <w:rPr>
        <w:b/>
        <w:bCs/>
      </w:rPr>
      <w:tblPr/>
      <w:tcPr>
        <w:tcBorders>
          <w:top w:val="double" w:sz="6" w:space="0" w:color="FFD966" w:themeColor="accent2"/>
          <w:left w:val="single" w:sz="8" w:space="0" w:color="FFD966" w:themeColor="accent2"/>
          <w:bottom w:val="single" w:sz="8" w:space="0" w:color="FFD966" w:themeColor="accent2"/>
          <w:right w:val="single" w:sz="8" w:space="0" w:color="FFD966" w:themeColor="accent2"/>
        </w:tcBorders>
      </w:tcPr>
    </w:tblStylePr>
    <w:tblStylePr w:type="firstCol">
      <w:rPr>
        <w:b/>
        <w:bCs/>
      </w:rPr>
    </w:tblStylePr>
    <w:tblStylePr w:type="lastCol">
      <w:rPr>
        <w:b/>
        <w:bCs/>
      </w:rPr>
    </w:tblStylePr>
    <w:tblStylePr w:type="band1Vert">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tblStylePr w:type="band1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tblBorders>
    </w:tblPr>
    <w:tblStylePr w:type="firstRow">
      <w:pPr>
        <w:spacing w:before="0" w:after="0" w:line="240" w:lineRule="auto"/>
      </w:pPr>
      <w:rPr>
        <w:b/>
        <w:bCs/>
        <w:color w:val="FFFFFF" w:themeColor="background1"/>
      </w:rPr>
      <w:tblPr/>
      <w:tcPr>
        <w:shd w:val="clear" w:color="auto" w:fill="85CDC1" w:themeFill="accent3"/>
      </w:tcPr>
    </w:tblStylePr>
    <w:tblStylePr w:type="lastRow">
      <w:pPr>
        <w:spacing w:before="0" w:after="0" w:line="240" w:lineRule="auto"/>
      </w:pPr>
      <w:rPr>
        <w:b/>
        <w:bCs/>
      </w:rPr>
      <w:tblPr/>
      <w:tcPr>
        <w:tcBorders>
          <w:top w:val="double" w:sz="6" w:space="0" w:color="85CDC1" w:themeColor="accent3"/>
          <w:left w:val="single" w:sz="8" w:space="0" w:color="85CDC1" w:themeColor="accent3"/>
          <w:bottom w:val="single" w:sz="8" w:space="0" w:color="85CDC1" w:themeColor="accent3"/>
          <w:right w:val="single" w:sz="8" w:space="0" w:color="85CDC1" w:themeColor="accent3"/>
        </w:tcBorders>
      </w:tcPr>
    </w:tblStylePr>
    <w:tblStylePr w:type="firstCol">
      <w:rPr>
        <w:b/>
        <w:bCs/>
      </w:rPr>
    </w:tblStylePr>
    <w:tblStylePr w:type="lastCol">
      <w:rPr>
        <w:b/>
        <w:bCs/>
      </w:rPr>
    </w:tblStylePr>
    <w:tblStylePr w:type="band1Vert">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tblStylePr w:type="band1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tblBorders>
    </w:tblPr>
    <w:tblStylePr w:type="firstRow">
      <w:pPr>
        <w:spacing w:before="0" w:after="0" w:line="240" w:lineRule="auto"/>
      </w:pPr>
      <w:rPr>
        <w:b/>
        <w:bCs/>
        <w:color w:val="FFFFFF" w:themeColor="background1"/>
      </w:rPr>
      <w:tblPr/>
      <w:tcPr>
        <w:shd w:val="clear" w:color="auto" w:fill="3B3838" w:themeFill="accent4"/>
      </w:tcPr>
    </w:tblStylePr>
    <w:tblStylePr w:type="lastRow">
      <w:pPr>
        <w:spacing w:before="0" w:after="0" w:line="240" w:lineRule="auto"/>
      </w:pPr>
      <w:rPr>
        <w:b/>
        <w:bCs/>
      </w:rPr>
      <w:tblPr/>
      <w:tcPr>
        <w:tcBorders>
          <w:top w:val="double" w:sz="6" w:space="0" w:color="3B3838" w:themeColor="accent4"/>
          <w:left w:val="single" w:sz="8" w:space="0" w:color="3B3838" w:themeColor="accent4"/>
          <w:bottom w:val="single" w:sz="8" w:space="0" w:color="3B3838" w:themeColor="accent4"/>
          <w:right w:val="single" w:sz="8" w:space="0" w:color="3B3838" w:themeColor="accent4"/>
        </w:tcBorders>
      </w:tcPr>
    </w:tblStylePr>
    <w:tblStylePr w:type="firstCol">
      <w:rPr>
        <w:b/>
        <w:bCs/>
      </w:rPr>
    </w:tblStylePr>
    <w:tblStylePr w:type="lastCol">
      <w:rPr>
        <w:b/>
        <w:bCs/>
      </w:rPr>
    </w:tblStylePr>
    <w:tblStylePr w:type="band1Vert">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tblStylePr w:type="band1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tblBorders>
    </w:tblPr>
    <w:tblStylePr w:type="firstRow">
      <w:pPr>
        <w:spacing w:before="0" w:after="0" w:line="240" w:lineRule="auto"/>
      </w:pPr>
      <w:rPr>
        <w:b/>
        <w:bCs/>
        <w:color w:val="FFFFFF" w:themeColor="background1"/>
      </w:rPr>
      <w:tblPr/>
      <w:tcPr>
        <w:shd w:val="clear" w:color="auto" w:fill="FFFFFF" w:themeFill="accent5"/>
      </w:tcPr>
    </w:tblStylePr>
    <w:tblStylePr w:type="lastRow">
      <w:pPr>
        <w:spacing w:before="0" w:after="0" w:line="240" w:lineRule="auto"/>
      </w:pPr>
      <w:rPr>
        <w:b/>
        <w:bCs/>
      </w:rPr>
      <w:tblPr/>
      <w:tcPr>
        <w:tcBorders>
          <w:top w:val="double" w:sz="6" w:space="0" w:color="FFFFFF" w:themeColor="accent5"/>
          <w:left w:val="single" w:sz="8" w:space="0" w:color="FFFFFF" w:themeColor="accent5"/>
          <w:bottom w:val="single" w:sz="8" w:space="0" w:color="FFFFFF" w:themeColor="accent5"/>
          <w:right w:val="single" w:sz="8" w:space="0" w:color="FFFFFF" w:themeColor="accent5"/>
        </w:tcBorders>
      </w:tcPr>
    </w:tblStylePr>
    <w:tblStylePr w:type="firstCol">
      <w:rPr>
        <w:b/>
        <w:bCs/>
      </w:rPr>
    </w:tblStylePr>
    <w:tblStylePr w:type="lastCol">
      <w:rPr>
        <w:b/>
        <w:bCs/>
      </w:rPr>
    </w:tblStylePr>
    <w:tblStylePr w:type="band1Vert">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tblStylePr w:type="band1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381212" w:themeColor="accent1" w:themeShade="BF"/>
    </w:rPr>
    <w:tblPr>
      <w:tblStyleRowBandSize w:val="1"/>
      <w:tblStyleColBandSize w:val="1"/>
      <w:tblBorders>
        <w:top w:val="single" w:sz="8" w:space="0" w:color="4B1919" w:themeColor="accent1"/>
        <w:bottom w:val="single" w:sz="8" w:space="0" w:color="4B1919" w:themeColor="accent1"/>
      </w:tblBorders>
    </w:tblPr>
    <w:tblStylePr w:type="firstRow">
      <w:pPr>
        <w:spacing w:before="0" w:after="0" w:line="240" w:lineRule="auto"/>
      </w:pPr>
      <w:rPr>
        <w:b/>
        <w:bCs/>
      </w:rPr>
      <w:tblPr/>
      <w:tcPr>
        <w:tcBorders>
          <w:top w:val="single" w:sz="8" w:space="0" w:color="4B1919" w:themeColor="accent1"/>
          <w:left w:val="nil"/>
          <w:bottom w:val="single" w:sz="8" w:space="0" w:color="4B1919" w:themeColor="accent1"/>
          <w:right w:val="nil"/>
          <w:insideH w:val="nil"/>
          <w:insideV w:val="nil"/>
        </w:tcBorders>
      </w:tcPr>
    </w:tblStylePr>
    <w:tblStylePr w:type="lastRow">
      <w:pPr>
        <w:spacing w:before="0" w:after="0" w:line="240" w:lineRule="auto"/>
      </w:pPr>
      <w:rPr>
        <w:b/>
        <w:bCs/>
      </w:rPr>
      <w:tblPr/>
      <w:tcPr>
        <w:tcBorders>
          <w:top w:val="single" w:sz="8" w:space="0" w:color="4B1919" w:themeColor="accent1"/>
          <w:left w:val="nil"/>
          <w:bottom w:val="single" w:sz="8" w:space="0" w:color="4B191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B3B3" w:themeFill="accent1" w:themeFillTint="3F"/>
      </w:tcPr>
    </w:tblStylePr>
    <w:tblStylePr w:type="band1Horz">
      <w:tblPr/>
      <w:tcPr>
        <w:tcBorders>
          <w:left w:val="nil"/>
          <w:right w:val="nil"/>
          <w:insideH w:val="nil"/>
          <w:insideV w:val="nil"/>
        </w:tcBorders>
        <w:shd w:val="clear" w:color="auto" w:fill="E5B3B3"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FFC20C" w:themeColor="accent2" w:themeShade="BF"/>
    </w:rPr>
    <w:tblPr>
      <w:tblStyleRowBandSize w:val="1"/>
      <w:tblStyleColBandSize w:val="1"/>
      <w:tblBorders>
        <w:top w:val="single" w:sz="8" w:space="0" w:color="FFD966" w:themeColor="accent2"/>
        <w:bottom w:val="single" w:sz="8" w:space="0" w:color="FFD966" w:themeColor="accent2"/>
      </w:tblBorders>
    </w:tblPr>
    <w:tblStylePr w:type="firstRow">
      <w:pPr>
        <w:spacing w:before="0" w:after="0" w:line="240" w:lineRule="auto"/>
      </w:pPr>
      <w:rPr>
        <w:b/>
        <w:bCs/>
      </w:rPr>
      <w:tblPr/>
      <w:tcPr>
        <w:tcBorders>
          <w:top w:val="single" w:sz="8" w:space="0" w:color="FFD966" w:themeColor="accent2"/>
          <w:left w:val="nil"/>
          <w:bottom w:val="single" w:sz="8" w:space="0" w:color="FFD966" w:themeColor="accent2"/>
          <w:right w:val="nil"/>
          <w:insideH w:val="nil"/>
          <w:insideV w:val="nil"/>
        </w:tcBorders>
      </w:tcPr>
    </w:tblStylePr>
    <w:tblStylePr w:type="lastRow">
      <w:pPr>
        <w:spacing w:before="0" w:after="0" w:line="240" w:lineRule="auto"/>
      </w:pPr>
      <w:rPr>
        <w:b/>
        <w:bCs/>
      </w:rPr>
      <w:tblPr/>
      <w:tcPr>
        <w:tcBorders>
          <w:top w:val="single" w:sz="8" w:space="0" w:color="FFD966" w:themeColor="accent2"/>
          <w:left w:val="nil"/>
          <w:bottom w:val="single" w:sz="8" w:space="0" w:color="FFD96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5D9" w:themeFill="accent2" w:themeFillTint="3F"/>
      </w:tcPr>
    </w:tblStylePr>
    <w:tblStylePr w:type="band1Horz">
      <w:tblPr/>
      <w:tcPr>
        <w:tcBorders>
          <w:left w:val="nil"/>
          <w:right w:val="nil"/>
          <w:insideH w:val="nil"/>
          <w:insideV w:val="nil"/>
        </w:tcBorders>
        <w:shd w:val="clear" w:color="auto" w:fill="FFF5D9"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49B3A1" w:themeColor="accent3" w:themeShade="BF"/>
    </w:rPr>
    <w:tblPr>
      <w:tblStyleRowBandSize w:val="1"/>
      <w:tblStyleColBandSize w:val="1"/>
      <w:tblBorders>
        <w:top w:val="single" w:sz="8" w:space="0" w:color="85CDC1" w:themeColor="accent3"/>
        <w:bottom w:val="single" w:sz="8" w:space="0" w:color="85CDC1" w:themeColor="accent3"/>
      </w:tblBorders>
    </w:tblPr>
    <w:tblStylePr w:type="firstRow">
      <w:pPr>
        <w:spacing w:before="0" w:after="0" w:line="240" w:lineRule="auto"/>
      </w:pPr>
      <w:rPr>
        <w:b/>
        <w:bCs/>
      </w:rPr>
      <w:tblPr/>
      <w:tcPr>
        <w:tcBorders>
          <w:top w:val="single" w:sz="8" w:space="0" w:color="85CDC1" w:themeColor="accent3"/>
          <w:left w:val="nil"/>
          <w:bottom w:val="single" w:sz="8" w:space="0" w:color="85CDC1" w:themeColor="accent3"/>
          <w:right w:val="nil"/>
          <w:insideH w:val="nil"/>
          <w:insideV w:val="nil"/>
        </w:tcBorders>
      </w:tcPr>
    </w:tblStylePr>
    <w:tblStylePr w:type="lastRow">
      <w:pPr>
        <w:spacing w:before="0" w:after="0" w:line="240" w:lineRule="auto"/>
      </w:pPr>
      <w:rPr>
        <w:b/>
        <w:bCs/>
      </w:rPr>
      <w:tblPr/>
      <w:tcPr>
        <w:tcBorders>
          <w:top w:val="single" w:sz="8" w:space="0" w:color="85CDC1" w:themeColor="accent3"/>
          <w:left w:val="nil"/>
          <w:bottom w:val="single" w:sz="8" w:space="0" w:color="85CDC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F2EF" w:themeFill="accent3" w:themeFillTint="3F"/>
      </w:tcPr>
    </w:tblStylePr>
    <w:tblStylePr w:type="band1Horz">
      <w:tblPr/>
      <w:tcPr>
        <w:tcBorders>
          <w:left w:val="nil"/>
          <w:right w:val="nil"/>
          <w:insideH w:val="nil"/>
          <w:insideV w:val="nil"/>
        </w:tcBorders>
        <w:shd w:val="clear" w:color="auto" w:fill="E0F2EF"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2C2A2A" w:themeColor="accent4" w:themeShade="BF"/>
    </w:rPr>
    <w:tblPr>
      <w:tblStyleRowBandSize w:val="1"/>
      <w:tblStyleColBandSize w:val="1"/>
      <w:tblBorders>
        <w:top w:val="single" w:sz="8" w:space="0" w:color="3B3838" w:themeColor="accent4"/>
        <w:bottom w:val="single" w:sz="8" w:space="0" w:color="3B3838" w:themeColor="accent4"/>
      </w:tblBorders>
    </w:tblPr>
    <w:tblStylePr w:type="firstRow">
      <w:pPr>
        <w:spacing w:before="0" w:after="0" w:line="240" w:lineRule="auto"/>
      </w:pPr>
      <w:rPr>
        <w:b/>
        <w:bCs/>
      </w:rPr>
      <w:tblPr/>
      <w:tcPr>
        <w:tcBorders>
          <w:top w:val="single" w:sz="8" w:space="0" w:color="3B3838" w:themeColor="accent4"/>
          <w:left w:val="nil"/>
          <w:bottom w:val="single" w:sz="8" w:space="0" w:color="3B3838" w:themeColor="accent4"/>
          <w:right w:val="nil"/>
          <w:insideH w:val="nil"/>
          <w:insideV w:val="nil"/>
        </w:tcBorders>
      </w:tcPr>
    </w:tblStylePr>
    <w:tblStylePr w:type="lastRow">
      <w:pPr>
        <w:spacing w:before="0" w:after="0" w:line="240" w:lineRule="auto"/>
      </w:pPr>
      <w:rPr>
        <w:b/>
        <w:bCs/>
      </w:rPr>
      <w:tblPr/>
      <w:tcPr>
        <w:tcBorders>
          <w:top w:val="single" w:sz="8" w:space="0" w:color="3B3838" w:themeColor="accent4"/>
          <w:left w:val="nil"/>
          <w:bottom w:val="single" w:sz="8" w:space="0" w:color="3B383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CCC" w:themeFill="accent4" w:themeFillTint="3F"/>
      </w:tcPr>
    </w:tblStylePr>
    <w:tblStylePr w:type="band1Horz">
      <w:tblPr/>
      <w:tcPr>
        <w:tcBorders>
          <w:left w:val="nil"/>
          <w:right w:val="nil"/>
          <w:insideH w:val="nil"/>
          <w:insideV w:val="nil"/>
        </w:tcBorders>
        <w:shd w:val="clear" w:color="auto" w:fill="CFCCCC"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FBFBF" w:themeColor="accent5" w:themeShade="BF"/>
    </w:rPr>
    <w:tblPr>
      <w:tblStyleRowBandSize w:val="1"/>
      <w:tblStyleColBandSize w:val="1"/>
      <w:tblBorders>
        <w:top w:val="single" w:sz="8" w:space="0" w:color="FFFFFF" w:themeColor="accent5"/>
        <w:bottom w:val="single" w:sz="8" w:space="0" w:color="FFFFFF" w:themeColor="accent5"/>
      </w:tblBorders>
    </w:tblPr>
    <w:tblStylePr w:type="firstRow">
      <w:pPr>
        <w:spacing w:before="0" w:after="0" w:line="240" w:lineRule="auto"/>
      </w:pPr>
      <w:rPr>
        <w:b/>
        <w:bCs/>
      </w:rPr>
      <w:tblPr/>
      <w:tcPr>
        <w:tcBorders>
          <w:top w:val="single" w:sz="8" w:space="0" w:color="FFFFFF" w:themeColor="accent5"/>
          <w:left w:val="nil"/>
          <w:bottom w:val="single" w:sz="8" w:space="0" w:color="FFFFFF" w:themeColor="accent5"/>
          <w:right w:val="nil"/>
          <w:insideH w:val="nil"/>
          <w:insideV w:val="nil"/>
        </w:tcBorders>
      </w:tcPr>
    </w:tblStylePr>
    <w:tblStylePr w:type="lastRow">
      <w:pPr>
        <w:spacing w:before="0" w:after="0" w:line="240" w:lineRule="auto"/>
      </w:pPr>
      <w:rPr>
        <w:b/>
        <w:bCs/>
      </w:rPr>
      <w:tblPr/>
      <w:tcPr>
        <w:tcBorders>
          <w:top w:val="single" w:sz="8" w:space="0" w:color="FFFFFF" w:themeColor="accent5"/>
          <w:left w:val="nil"/>
          <w:bottom w:val="single" w:sz="8" w:space="0" w:color="FFFFF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5" w:themeFillTint="3F"/>
      </w:tcPr>
    </w:tblStylePr>
    <w:tblStylePr w:type="band1Horz">
      <w:tblPr/>
      <w:tcPr>
        <w:tcBorders>
          <w:left w:val="nil"/>
          <w:right w:val="nil"/>
          <w:insideH w:val="nil"/>
          <w:insideV w:val="nil"/>
        </w:tcBorders>
        <w:shd w:val="clear" w:color="auto" w:fill="FFFFFF"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C14646" w:themeColor="accent1" w:themeTint="99"/>
        </w:tcBorders>
      </w:tcPr>
    </w:tblStylePr>
    <w:tblStylePr w:type="lastRow">
      <w:rPr>
        <w:b/>
        <w:bCs/>
      </w:rPr>
      <w:tblPr/>
      <w:tcPr>
        <w:tcBorders>
          <w:top w:val="sing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E7A3" w:themeColor="accent2" w:themeTint="99"/>
        </w:tcBorders>
      </w:tcPr>
    </w:tblStylePr>
    <w:tblStylePr w:type="lastRow">
      <w:rPr>
        <w:b/>
        <w:bCs/>
      </w:rPr>
      <w:tblPr/>
      <w:tcPr>
        <w:tcBorders>
          <w:top w:val="sing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B5E1D9" w:themeColor="accent3" w:themeTint="99"/>
        </w:tcBorders>
      </w:tcPr>
    </w:tblStylePr>
    <w:tblStylePr w:type="lastRow">
      <w:rPr>
        <w:b/>
        <w:bCs/>
      </w:rPr>
      <w:tblPr/>
      <w:tcPr>
        <w:tcBorders>
          <w:top w:val="sing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B8585" w:themeColor="accent4" w:themeTint="99"/>
        </w:tcBorders>
      </w:tcPr>
    </w:tblStylePr>
    <w:tblStylePr w:type="lastRow">
      <w:rPr>
        <w:b/>
        <w:bCs/>
      </w:rPr>
      <w:tblPr/>
      <w:tcPr>
        <w:tcBorders>
          <w:top w:val="sing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5" w:themeTint="99"/>
        </w:tcBorders>
      </w:tcPr>
    </w:tblStylePr>
    <w:tblStylePr w:type="lastRow">
      <w:rPr>
        <w:b/>
        <w:bCs/>
      </w:rPr>
      <w:tblPr/>
      <w:tcPr>
        <w:tcBorders>
          <w:top w:val="sing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C14646" w:themeColor="accent1" w:themeTint="99"/>
        <w:bottom w:val="single" w:sz="4" w:space="0" w:color="C14646" w:themeColor="accent1" w:themeTint="99"/>
        <w:insideH w:val="single" w:sz="4" w:space="0" w:color="C1464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FFE7A3" w:themeColor="accent2" w:themeTint="99"/>
        <w:bottom w:val="single" w:sz="4" w:space="0" w:color="FFE7A3" w:themeColor="accent2" w:themeTint="99"/>
        <w:insideH w:val="single" w:sz="4" w:space="0" w:color="FFE7A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B5E1D9" w:themeColor="accent3" w:themeTint="99"/>
        <w:bottom w:val="single" w:sz="4" w:space="0" w:color="B5E1D9" w:themeColor="accent3" w:themeTint="99"/>
        <w:insideH w:val="single" w:sz="4" w:space="0" w:color="B5E1D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B8585" w:themeColor="accent4" w:themeTint="99"/>
        <w:bottom w:val="single" w:sz="4" w:space="0" w:color="8B8585" w:themeColor="accent4" w:themeTint="99"/>
        <w:insideH w:val="single" w:sz="4" w:space="0" w:color="8B8585"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FFFFFF" w:themeColor="accent5" w:themeTint="99"/>
        <w:bottom w:val="single" w:sz="4" w:space="0" w:color="FFFFFF" w:themeColor="accent5" w:themeTint="99"/>
        <w:insideH w:val="single" w:sz="4" w:space="0" w:color="FFFF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4B1919" w:themeColor="accent1"/>
        <w:left w:val="single" w:sz="4" w:space="0" w:color="4B1919" w:themeColor="accent1"/>
        <w:bottom w:val="single" w:sz="4" w:space="0" w:color="4B1919" w:themeColor="accent1"/>
        <w:right w:val="single" w:sz="4" w:space="0" w:color="4B1919" w:themeColor="accent1"/>
      </w:tblBorders>
    </w:tblPr>
    <w:tblStylePr w:type="firstRow">
      <w:rPr>
        <w:b/>
        <w:bCs/>
        <w:color w:val="FFFFFF" w:themeColor="background1"/>
      </w:rPr>
      <w:tblPr/>
      <w:tcPr>
        <w:shd w:val="clear" w:color="auto" w:fill="4B1919" w:themeFill="accent1"/>
      </w:tcPr>
    </w:tblStylePr>
    <w:tblStylePr w:type="lastRow">
      <w:rPr>
        <w:b/>
        <w:bCs/>
      </w:rPr>
      <w:tblPr/>
      <w:tcPr>
        <w:tcBorders>
          <w:top w:val="double" w:sz="4" w:space="0" w:color="4B191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1919" w:themeColor="accent1"/>
          <w:right w:val="single" w:sz="4" w:space="0" w:color="4B1919" w:themeColor="accent1"/>
        </w:tcBorders>
      </w:tcPr>
    </w:tblStylePr>
    <w:tblStylePr w:type="band1Horz">
      <w:tblPr/>
      <w:tcPr>
        <w:tcBorders>
          <w:top w:val="single" w:sz="4" w:space="0" w:color="4B1919" w:themeColor="accent1"/>
          <w:bottom w:val="single" w:sz="4" w:space="0" w:color="4B191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1919" w:themeColor="accent1"/>
          <w:left w:val="nil"/>
        </w:tcBorders>
      </w:tcPr>
    </w:tblStylePr>
    <w:tblStylePr w:type="swCell">
      <w:tblPr/>
      <w:tcPr>
        <w:tcBorders>
          <w:top w:val="double" w:sz="4" w:space="0" w:color="4B1919"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FFD966" w:themeColor="accent2"/>
        <w:left w:val="single" w:sz="4" w:space="0" w:color="FFD966" w:themeColor="accent2"/>
        <w:bottom w:val="single" w:sz="4" w:space="0" w:color="FFD966" w:themeColor="accent2"/>
        <w:right w:val="single" w:sz="4" w:space="0" w:color="FFD966" w:themeColor="accent2"/>
      </w:tblBorders>
    </w:tblPr>
    <w:tblStylePr w:type="firstRow">
      <w:rPr>
        <w:b/>
        <w:bCs/>
        <w:color w:val="FFFFFF" w:themeColor="background1"/>
      </w:rPr>
      <w:tblPr/>
      <w:tcPr>
        <w:shd w:val="clear" w:color="auto" w:fill="FFD966" w:themeFill="accent2"/>
      </w:tcPr>
    </w:tblStylePr>
    <w:tblStylePr w:type="lastRow">
      <w:rPr>
        <w:b/>
        <w:bCs/>
      </w:rPr>
      <w:tblPr/>
      <w:tcPr>
        <w:tcBorders>
          <w:top w:val="double" w:sz="4" w:space="0" w:color="FFD96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D966" w:themeColor="accent2"/>
          <w:right w:val="single" w:sz="4" w:space="0" w:color="FFD966" w:themeColor="accent2"/>
        </w:tcBorders>
      </w:tcPr>
    </w:tblStylePr>
    <w:tblStylePr w:type="band1Horz">
      <w:tblPr/>
      <w:tcPr>
        <w:tcBorders>
          <w:top w:val="single" w:sz="4" w:space="0" w:color="FFD966" w:themeColor="accent2"/>
          <w:bottom w:val="single" w:sz="4" w:space="0" w:color="FFD96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D966" w:themeColor="accent2"/>
          <w:left w:val="nil"/>
        </w:tcBorders>
      </w:tcPr>
    </w:tblStylePr>
    <w:tblStylePr w:type="swCell">
      <w:tblPr/>
      <w:tcPr>
        <w:tcBorders>
          <w:top w:val="double" w:sz="4" w:space="0" w:color="FFD966"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85CDC1" w:themeColor="accent3"/>
        <w:left w:val="single" w:sz="4" w:space="0" w:color="85CDC1" w:themeColor="accent3"/>
        <w:bottom w:val="single" w:sz="4" w:space="0" w:color="85CDC1" w:themeColor="accent3"/>
        <w:right w:val="single" w:sz="4" w:space="0" w:color="85CDC1" w:themeColor="accent3"/>
      </w:tblBorders>
    </w:tblPr>
    <w:tblStylePr w:type="firstRow">
      <w:rPr>
        <w:b/>
        <w:bCs/>
        <w:color w:val="FFFFFF" w:themeColor="background1"/>
      </w:rPr>
      <w:tblPr/>
      <w:tcPr>
        <w:shd w:val="clear" w:color="auto" w:fill="85CDC1" w:themeFill="accent3"/>
      </w:tcPr>
    </w:tblStylePr>
    <w:tblStylePr w:type="lastRow">
      <w:rPr>
        <w:b/>
        <w:bCs/>
      </w:rPr>
      <w:tblPr/>
      <w:tcPr>
        <w:tcBorders>
          <w:top w:val="double" w:sz="4" w:space="0" w:color="85CDC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CDC1" w:themeColor="accent3"/>
          <w:right w:val="single" w:sz="4" w:space="0" w:color="85CDC1" w:themeColor="accent3"/>
        </w:tcBorders>
      </w:tcPr>
    </w:tblStylePr>
    <w:tblStylePr w:type="band1Horz">
      <w:tblPr/>
      <w:tcPr>
        <w:tcBorders>
          <w:top w:val="single" w:sz="4" w:space="0" w:color="85CDC1" w:themeColor="accent3"/>
          <w:bottom w:val="single" w:sz="4" w:space="0" w:color="85CDC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CDC1" w:themeColor="accent3"/>
          <w:left w:val="nil"/>
        </w:tcBorders>
      </w:tcPr>
    </w:tblStylePr>
    <w:tblStylePr w:type="swCell">
      <w:tblPr/>
      <w:tcPr>
        <w:tcBorders>
          <w:top w:val="double" w:sz="4" w:space="0" w:color="85CDC1"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3B3838" w:themeColor="accent4"/>
        <w:left w:val="single" w:sz="4" w:space="0" w:color="3B3838" w:themeColor="accent4"/>
        <w:bottom w:val="single" w:sz="4" w:space="0" w:color="3B3838" w:themeColor="accent4"/>
        <w:right w:val="single" w:sz="4" w:space="0" w:color="3B3838" w:themeColor="accent4"/>
      </w:tblBorders>
    </w:tblPr>
    <w:tblStylePr w:type="firstRow">
      <w:rPr>
        <w:b/>
        <w:bCs/>
        <w:color w:val="FFFFFF" w:themeColor="background1"/>
      </w:rPr>
      <w:tblPr/>
      <w:tcPr>
        <w:shd w:val="clear" w:color="auto" w:fill="3B3838" w:themeFill="accent4"/>
      </w:tcPr>
    </w:tblStylePr>
    <w:tblStylePr w:type="lastRow">
      <w:rPr>
        <w:b/>
        <w:bCs/>
      </w:rPr>
      <w:tblPr/>
      <w:tcPr>
        <w:tcBorders>
          <w:top w:val="double" w:sz="4" w:space="0" w:color="3B383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B3838" w:themeColor="accent4"/>
          <w:right w:val="single" w:sz="4" w:space="0" w:color="3B3838" w:themeColor="accent4"/>
        </w:tcBorders>
      </w:tcPr>
    </w:tblStylePr>
    <w:tblStylePr w:type="band1Horz">
      <w:tblPr/>
      <w:tcPr>
        <w:tcBorders>
          <w:top w:val="single" w:sz="4" w:space="0" w:color="3B3838" w:themeColor="accent4"/>
          <w:bottom w:val="single" w:sz="4" w:space="0" w:color="3B383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B3838" w:themeColor="accent4"/>
          <w:left w:val="nil"/>
        </w:tcBorders>
      </w:tcPr>
    </w:tblStylePr>
    <w:tblStylePr w:type="swCell">
      <w:tblPr/>
      <w:tcPr>
        <w:tcBorders>
          <w:top w:val="double" w:sz="4" w:space="0" w:color="3B3838"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FFFFFF" w:themeColor="accent5"/>
        <w:left w:val="single" w:sz="4" w:space="0" w:color="FFFFFF" w:themeColor="accent5"/>
        <w:bottom w:val="single" w:sz="4" w:space="0" w:color="FFFFFF" w:themeColor="accent5"/>
        <w:right w:val="single" w:sz="4" w:space="0" w:color="FFFFFF" w:themeColor="accent5"/>
      </w:tblBorders>
    </w:tblPr>
    <w:tblStylePr w:type="firstRow">
      <w:rPr>
        <w:b/>
        <w:bCs/>
        <w:color w:val="FFFFFF" w:themeColor="background1"/>
      </w:rPr>
      <w:tblPr/>
      <w:tcPr>
        <w:shd w:val="clear" w:color="auto" w:fill="FFFFFF" w:themeFill="accent5"/>
      </w:tcPr>
    </w:tblStylePr>
    <w:tblStylePr w:type="lastRow">
      <w:rPr>
        <w:b/>
        <w:bCs/>
      </w:rPr>
      <w:tblPr/>
      <w:tcPr>
        <w:tcBorders>
          <w:top w:val="double" w:sz="4" w:space="0" w:color="FFFFF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5"/>
          <w:right w:val="single" w:sz="4" w:space="0" w:color="FFFFFF" w:themeColor="accent5"/>
        </w:tcBorders>
      </w:tcPr>
    </w:tblStylePr>
    <w:tblStylePr w:type="band1Horz">
      <w:tblPr/>
      <w:tcPr>
        <w:tcBorders>
          <w:top w:val="single" w:sz="4" w:space="0" w:color="FFFFFF" w:themeColor="accent5"/>
          <w:bottom w:val="single" w:sz="4" w:space="0" w:color="FFFFF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5"/>
          <w:left w:val="nil"/>
        </w:tcBorders>
      </w:tcPr>
    </w:tblStylePr>
    <w:tblStylePr w:type="swCell">
      <w:tblPr/>
      <w:tcPr>
        <w:tcBorders>
          <w:top w:val="double" w:sz="4" w:space="0" w:color="FFFFFF"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tblBorders>
    </w:tblPr>
    <w:tblStylePr w:type="firstRow">
      <w:rPr>
        <w:b/>
        <w:bCs/>
        <w:color w:val="FFFFFF" w:themeColor="background1"/>
      </w:rPr>
      <w:tblPr/>
      <w:tcPr>
        <w:tcBorders>
          <w:top w:val="single" w:sz="4" w:space="0" w:color="4B1919" w:themeColor="accent1"/>
          <w:left w:val="single" w:sz="4" w:space="0" w:color="4B1919" w:themeColor="accent1"/>
          <w:bottom w:val="single" w:sz="4" w:space="0" w:color="4B1919" w:themeColor="accent1"/>
          <w:right w:val="single" w:sz="4" w:space="0" w:color="4B1919" w:themeColor="accent1"/>
          <w:insideH w:val="nil"/>
        </w:tcBorders>
        <w:shd w:val="clear" w:color="auto" w:fill="4B1919" w:themeFill="accent1"/>
      </w:tcPr>
    </w:tblStylePr>
    <w:tblStylePr w:type="lastRow">
      <w:rPr>
        <w:b/>
        <w:bCs/>
      </w:rPr>
      <w:tblPr/>
      <w:tcPr>
        <w:tcBorders>
          <w:top w:val="doub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tblBorders>
    </w:tblPr>
    <w:tblStylePr w:type="firstRow">
      <w:rPr>
        <w:b/>
        <w:bCs/>
        <w:color w:val="FFFFFF" w:themeColor="background1"/>
      </w:rPr>
      <w:tblPr/>
      <w:tcPr>
        <w:tcBorders>
          <w:top w:val="single" w:sz="4" w:space="0" w:color="FFD966" w:themeColor="accent2"/>
          <w:left w:val="single" w:sz="4" w:space="0" w:color="FFD966" w:themeColor="accent2"/>
          <w:bottom w:val="single" w:sz="4" w:space="0" w:color="FFD966" w:themeColor="accent2"/>
          <w:right w:val="single" w:sz="4" w:space="0" w:color="FFD966" w:themeColor="accent2"/>
          <w:insideH w:val="nil"/>
        </w:tcBorders>
        <w:shd w:val="clear" w:color="auto" w:fill="FFD966" w:themeFill="accent2"/>
      </w:tcPr>
    </w:tblStylePr>
    <w:tblStylePr w:type="lastRow">
      <w:rPr>
        <w:b/>
        <w:bCs/>
      </w:rPr>
      <w:tblPr/>
      <w:tcPr>
        <w:tcBorders>
          <w:top w:val="doub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tblBorders>
    </w:tblPr>
    <w:tblStylePr w:type="firstRow">
      <w:rPr>
        <w:b/>
        <w:bCs/>
        <w:color w:val="FFFFFF" w:themeColor="background1"/>
      </w:rPr>
      <w:tblPr/>
      <w:tcPr>
        <w:tcBorders>
          <w:top w:val="single" w:sz="4" w:space="0" w:color="85CDC1" w:themeColor="accent3"/>
          <w:left w:val="single" w:sz="4" w:space="0" w:color="85CDC1" w:themeColor="accent3"/>
          <w:bottom w:val="single" w:sz="4" w:space="0" w:color="85CDC1" w:themeColor="accent3"/>
          <w:right w:val="single" w:sz="4" w:space="0" w:color="85CDC1" w:themeColor="accent3"/>
          <w:insideH w:val="nil"/>
        </w:tcBorders>
        <w:shd w:val="clear" w:color="auto" w:fill="85CDC1" w:themeFill="accent3"/>
      </w:tcPr>
    </w:tblStylePr>
    <w:tblStylePr w:type="lastRow">
      <w:rPr>
        <w:b/>
        <w:bCs/>
      </w:rPr>
      <w:tblPr/>
      <w:tcPr>
        <w:tcBorders>
          <w:top w:val="doub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tblBorders>
    </w:tblPr>
    <w:tblStylePr w:type="firstRow">
      <w:rPr>
        <w:b/>
        <w:bCs/>
        <w:color w:val="FFFFFF" w:themeColor="background1"/>
      </w:rPr>
      <w:tblPr/>
      <w:tcPr>
        <w:tcBorders>
          <w:top w:val="single" w:sz="4" w:space="0" w:color="3B3838" w:themeColor="accent4"/>
          <w:left w:val="single" w:sz="4" w:space="0" w:color="3B3838" w:themeColor="accent4"/>
          <w:bottom w:val="single" w:sz="4" w:space="0" w:color="3B3838" w:themeColor="accent4"/>
          <w:right w:val="single" w:sz="4" w:space="0" w:color="3B3838" w:themeColor="accent4"/>
          <w:insideH w:val="nil"/>
        </w:tcBorders>
        <w:shd w:val="clear" w:color="auto" w:fill="3B3838" w:themeFill="accent4"/>
      </w:tcPr>
    </w:tblStylePr>
    <w:tblStylePr w:type="lastRow">
      <w:rPr>
        <w:b/>
        <w:bCs/>
      </w:rPr>
      <w:tblPr/>
      <w:tcPr>
        <w:tcBorders>
          <w:top w:val="doub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tblBorders>
    </w:tblPr>
    <w:tblStylePr w:type="firstRow">
      <w:rPr>
        <w:b/>
        <w:bCs/>
        <w:color w:val="FFFFFF" w:themeColor="background1"/>
      </w:rPr>
      <w:tblPr/>
      <w:tcPr>
        <w:tcBorders>
          <w:top w:val="single" w:sz="4" w:space="0" w:color="FFFFFF" w:themeColor="accent5"/>
          <w:left w:val="single" w:sz="4" w:space="0" w:color="FFFFFF" w:themeColor="accent5"/>
          <w:bottom w:val="single" w:sz="4" w:space="0" w:color="FFFFFF" w:themeColor="accent5"/>
          <w:right w:val="single" w:sz="4" w:space="0" w:color="FFFFFF" w:themeColor="accent5"/>
          <w:insideH w:val="nil"/>
        </w:tcBorders>
        <w:shd w:val="clear" w:color="auto" w:fill="FFFFFF" w:themeFill="accent5"/>
      </w:tcPr>
    </w:tblStylePr>
    <w:tblStylePr w:type="lastRow">
      <w:rPr>
        <w:b/>
        <w:bCs/>
      </w:rPr>
      <w:tblPr/>
      <w:tcPr>
        <w:tcBorders>
          <w:top w:val="doub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4B1919" w:themeColor="accent1"/>
        <w:left w:val="single" w:sz="24" w:space="0" w:color="4B1919" w:themeColor="accent1"/>
        <w:bottom w:val="single" w:sz="24" w:space="0" w:color="4B1919" w:themeColor="accent1"/>
        <w:right w:val="single" w:sz="24" w:space="0" w:color="4B1919" w:themeColor="accent1"/>
      </w:tblBorders>
    </w:tblPr>
    <w:tcPr>
      <w:shd w:val="clear" w:color="auto" w:fill="4B191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FFD966" w:themeColor="accent2"/>
        <w:left w:val="single" w:sz="24" w:space="0" w:color="FFD966" w:themeColor="accent2"/>
        <w:bottom w:val="single" w:sz="24" w:space="0" w:color="FFD966" w:themeColor="accent2"/>
        <w:right w:val="single" w:sz="24" w:space="0" w:color="FFD966" w:themeColor="accent2"/>
      </w:tblBorders>
    </w:tblPr>
    <w:tcPr>
      <w:shd w:val="clear" w:color="auto" w:fill="FFD96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85CDC1" w:themeColor="accent3"/>
        <w:left w:val="single" w:sz="24" w:space="0" w:color="85CDC1" w:themeColor="accent3"/>
        <w:bottom w:val="single" w:sz="24" w:space="0" w:color="85CDC1" w:themeColor="accent3"/>
        <w:right w:val="single" w:sz="24" w:space="0" w:color="85CDC1" w:themeColor="accent3"/>
      </w:tblBorders>
    </w:tblPr>
    <w:tcPr>
      <w:shd w:val="clear" w:color="auto" w:fill="85CDC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3B3838" w:themeColor="accent4"/>
        <w:left w:val="single" w:sz="24" w:space="0" w:color="3B3838" w:themeColor="accent4"/>
        <w:bottom w:val="single" w:sz="24" w:space="0" w:color="3B3838" w:themeColor="accent4"/>
        <w:right w:val="single" w:sz="24" w:space="0" w:color="3B3838" w:themeColor="accent4"/>
      </w:tblBorders>
    </w:tblPr>
    <w:tcPr>
      <w:shd w:val="clear" w:color="auto" w:fill="3B383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5"/>
        <w:left w:val="single" w:sz="24" w:space="0" w:color="FFFFFF" w:themeColor="accent5"/>
        <w:bottom w:val="single" w:sz="24" w:space="0" w:color="FFFFFF" w:themeColor="accent5"/>
        <w:right w:val="single" w:sz="24" w:space="0" w:color="FFFFFF" w:themeColor="accent5"/>
      </w:tblBorders>
    </w:tblPr>
    <w:tcPr>
      <w:shd w:val="clear" w:color="auto" w:fill="FFFFF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381212" w:themeColor="accent1" w:themeShade="BF"/>
    </w:rPr>
    <w:tblPr>
      <w:tblStyleRowBandSize w:val="1"/>
      <w:tblStyleColBandSize w:val="1"/>
      <w:tblBorders>
        <w:top w:val="single" w:sz="4" w:space="0" w:color="4B1919" w:themeColor="accent1"/>
        <w:bottom w:val="single" w:sz="4" w:space="0" w:color="4B1919" w:themeColor="accent1"/>
      </w:tblBorders>
    </w:tblPr>
    <w:tblStylePr w:type="firstRow">
      <w:rPr>
        <w:b/>
        <w:bCs/>
      </w:rPr>
      <w:tblPr/>
      <w:tcPr>
        <w:tcBorders>
          <w:bottom w:val="single" w:sz="4" w:space="0" w:color="4B1919" w:themeColor="accent1"/>
        </w:tcBorders>
      </w:tcPr>
    </w:tblStylePr>
    <w:tblStylePr w:type="lastRow">
      <w:rPr>
        <w:b/>
        <w:bCs/>
      </w:rPr>
      <w:tblPr/>
      <w:tcPr>
        <w:tcBorders>
          <w:top w:val="double" w:sz="4" w:space="0" w:color="4B1919" w:themeColor="accent1"/>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FFC20C" w:themeColor="accent2" w:themeShade="BF"/>
    </w:rPr>
    <w:tblPr>
      <w:tblStyleRowBandSize w:val="1"/>
      <w:tblStyleColBandSize w:val="1"/>
      <w:tblBorders>
        <w:top w:val="single" w:sz="4" w:space="0" w:color="FFD966" w:themeColor="accent2"/>
        <w:bottom w:val="single" w:sz="4" w:space="0" w:color="FFD966" w:themeColor="accent2"/>
      </w:tblBorders>
    </w:tblPr>
    <w:tblStylePr w:type="firstRow">
      <w:rPr>
        <w:b/>
        <w:bCs/>
      </w:rPr>
      <w:tblPr/>
      <w:tcPr>
        <w:tcBorders>
          <w:bottom w:val="single" w:sz="4" w:space="0" w:color="FFD966" w:themeColor="accent2"/>
        </w:tcBorders>
      </w:tcPr>
    </w:tblStylePr>
    <w:tblStylePr w:type="lastRow">
      <w:rPr>
        <w:b/>
        <w:bCs/>
      </w:rPr>
      <w:tblPr/>
      <w:tcPr>
        <w:tcBorders>
          <w:top w:val="double" w:sz="4" w:space="0" w:color="FFD966" w:themeColor="accent2"/>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49B3A1" w:themeColor="accent3" w:themeShade="BF"/>
    </w:rPr>
    <w:tblPr>
      <w:tblStyleRowBandSize w:val="1"/>
      <w:tblStyleColBandSize w:val="1"/>
      <w:tblBorders>
        <w:top w:val="single" w:sz="4" w:space="0" w:color="85CDC1" w:themeColor="accent3"/>
        <w:bottom w:val="single" w:sz="4" w:space="0" w:color="85CDC1" w:themeColor="accent3"/>
      </w:tblBorders>
    </w:tblPr>
    <w:tblStylePr w:type="firstRow">
      <w:rPr>
        <w:b/>
        <w:bCs/>
      </w:rPr>
      <w:tblPr/>
      <w:tcPr>
        <w:tcBorders>
          <w:bottom w:val="single" w:sz="4" w:space="0" w:color="85CDC1" w:themeColor="accent3"/>
        </w:tcBorders>
      </w:tcPr>
    </w:tblStylePr>
    <w:tblStylePr w:type="lastRow">
      <w:rPr>
        <w:b/>
        <w:bCs/>
      </w:rPr>
      <w:tblPr/>
      <w:tcPr>
        <w:tcBorders>
          <w:top w:val="double" w:sz="4" w:space="0" w:color="85CDC1" w:themeColor="accent3"/>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2C2A2A" w:themeColor="accent4" w:themeShade="BF"/>
    </w:rPr>
    <w:tblPr>
      <w:tblStyleRowBandSize w:val="1"/>
      <w:tblStyleColBandSize w:val="1"/>
      <w:tblBorders>
        <w:top w:val="single" w:sz="4" w:space="0" w:color="3B3838" w:themeColor="accent4"/>
        <w:bottom w:val="single" w:sz="4" w:space="0" w:color="3B3838" w:themeColor="accent4"/>
      </w:tblBorders>
    </w:tblPr>
    <w:tblStylePr w:type="firstRow">
      <w:rPr>
        <w:b/>
        <w:bCs/>
      </w:rPr>
      <w:tblPr/>
      <w:tcPr>
        <w:tcBorders>
          <w:bottom w:val="single" w:sz="4" w:space="0" w:color="3B3838" w:themeColor="accent4"/>
        </w:tcBorders>
      </w:tcPr>
    </w:tblStylePr>
    <w:tblStylePr w:type="lastRow">
      <w:rPr>
        <w:b/>
        <w:bCs/>
      </w:rPr>
      <w:tblPr/>
      <w:tcPr>
        <w:tcBorders>
          <w:top w:val="double" w:sz="4" w:space="0" w:color="3B3838" w:themeColor="accent4"/>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FBFBF" w:themeColor="accent5" w:themeShade="BF"/>
    </w:rPr>
    <w:tblPr>
      <w:tblStyleRowBandSize w:val="1"/>
      <w:tblStyleColBandSize w:val="1"/>
      <w:tblBorders>
        <w:top w:val="single" w:sz="4" w:space="0" w:color="FFFFFF" w:themeColor="accent5"/>
        <w:bottom w:val="single" w:sz="4" w:space="0" w:color="FFFFFF" w:themeColor="accent5"/>
      </w:tblBorders>
    </w:tblPr>
    <w:tblStylePr w:type="firstRow">
      <w:rPr>
        <w:b/>
        <w:bCs/>
      </w:rPr>
      <w:tblPr/>
      <w:tcPr>
        <w:tcBorders>
          <w:bottom w:val="single" w:sz="4" w:space="0" w:color="FFFFFF" w:themeColor="accent5"/>
        </w:tcBorders>
      </w:tcPr>
    </w:tblStylePr>
    <w:tblStylePr w:type="lastRow">
      <w:rPr>
        <w:b/>
        <w:bCs/>
      </w:rPr>
      <w:tblPr/>
      <w:tcPr>
        <w:tcBorders>
          <w:top w:val="double" w:sz="4" w:space="0" w:color="FFFFFF" w:themeColor="accent5"/>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38121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191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191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191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1919" w:themeColor="accent1"/>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FFC20C"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D96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D96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D96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D966" w:themeColor="accent2"/>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49B3A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CDC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CDC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CDC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CDC1" w:themeColor="accent3"/>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2C2A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B383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B383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B383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B3838" w:themeColor="accent4"/>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FBFB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5"/>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single" w:sz="8" w:space="0" w:color="983232" w:themeColor="accent1" w:themeTint="BF"/>
        <w:insideV w:val="single" w:sz="8" w:space="0" w:color="983232" w:themeColor="accent1" w:themeTint="BF"/>
      </w:tblBorders>
    </w:tblPr>
    <w:tcPr>
      <w:shd w:val="clear" w:color="auto" w:fill="E5B3B3" w:themeFill="accent1" w:themeFillTint="3F"/>
    </w:tcPr>
    <w:tblStylePr w:type="firstRow">
      <w:rPr>
        <w:b/>
        <w:bCs/>
      </w:rPr>
    </w:tblStylePr>
    <w:tblStylePr w:type="lastRow">
      <w:rPr>
        <w:b/>
        <w:bCs/>
      </w:rPr>
      <w:tblPr/>
      <w:tcPr>
        <w:tcBorders>
          <w:top w:val="single" w:sz="18" w:space="0" w:color="983232" w:themeColor="accent1" w:themeTint="BF"/>
        </w:tcBorders>
      </w:tcPr>
    </w:tblStylePr>
    <w:tblStylePr w:type="firstCol">
      <w:rPr>
        <w:b/>
        <w:bCs/>
      </w:rPr>
    </w:tblStylePr>
    <w:tblStylePr w:type="lastCol">
      <w:rPr>
        <w:b/>
        <w:bCs/>
      </w:rPr>
    </w:tblStylePr>
    <w:tblStylePr w:type="band1Vert">
      <w:tblPr/>
      <w:tcPr>
        <w:shd w:val="clear" w:color="auto" w:fill="CC6565" w:themeFill="accent1" w:themeFillTint="7F"/>
      </w:tcPr>
    </w:tblStylePr>
    <w:tblStylePr w:type="band1Horz">
      <w:tblPr/>
      <w:tcPr>
        <w:shd w:val="clear" w:color="auto" w:fill="CC6565"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single" w:sz="8" w:space="0" w:color="FFE28C" w:themeColor="accent2" w:themeTint="BF"/>
        <w:insideV w:val="single" w:sz="8" w:space="0" w:color="FFE28C" w:themeColor="accent2" w:themeTint="BF"/>
      </w:tblBorders>
    </w:tblPr>
    <w:tcPr>
      <w:shd w:val="clear" w:color="auto" w:fill="FFF5D9" w:themeFill="accent2" w:themeFillTint="3F"/>
    </w:tcPr>
    <w:tblStylePr w:type="firstRow">
      <w:rPr>
        <w:b/>
        <w:bCs/>
      </w:rPr>
    </w:tblStylePr>
    <w:tblStylePr w:type="lastRow">
      <w:rPr>
        <w:b/>
        <w:bCs/>
      </w:rPr>
      <w:tblPr/>
      <w:tcPr>
        <w:tcBorders>
          <w:top w:val="single" w:sz="18" w:space="0" w:color="FFE28C" w:themeColor="accent2" w:themeTint="BF"/>
        </w:tcBorders>
      </w:tcPr>
    </w:tblStylePr>
    <w:tblStylePr w:type="firstCol">
      <w:rPr>
        <w:b/>
        <w:bCs/>
      </w:rPr>
    </w:tblStylePr>
    <w:tblStylePr w:type="lastCol">
      <w:rPr>
        <w:b/>
        <w:bCs/>
      </w:rPr>
    </w:tblStylePr>
    <w:tblStylePr w:type="band1Vert">
      <w:tblPr/>
      <w:tcPr>
        <w:shd w:val="clear" w:color="auto" w:fill="FFEBB2" w:themeFill="accent2" w:themeFillTint="7F"/>
      </w:tcPr>
    </w:tblStylePr>
    <w:tblStylePr w:type="band1Horz">
      <w:tblPr/>
      <w:tcPr>
        <w:shd w:val="clear" w:color="auto" w:fill="FFEBB2"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single" w:sz="8" w:space="0" w:color="A3D9D0" w:themeColor="accent3" w:themeTint="BF"/>
        <w:insideV w:val="single" w:sz="8" w:space="0" w:color="A3D9D0" w:themeColor="accent3" w:themeTint="BF"/>
      </w:tblBorders>
    </w:tblPr>
    <w:tcPr>
      <w:shd w:val="clear" w:color="auto" w:fill="E0F2EF" w:themeFill="accent3" w:themeFillTint="3F"/>
    </w:tcPr>
    <w:tblStylePr w:type="firstRow">
      <w:rPr>
        <w:b/>
        <w:bCs/>
      </w:rPr>
    </w:tblStylePr>
    <w:tblStylePr w:type="lastRow">
      <w:rPr>
        <w:b/>
        <w:bCs/>
      </w:rPr>
      <w:tblPr/>
      <w:tcPr>
        <w:tcBorders>
          <w:top w:val="single" w:sz="18" w:space="0" w:color="A3D9D0" w:themeColor="accent3" w:themeTint="BF"/>
        </w:tcBorders>
      </w:tcPr>
    </w:tblStylePr>
    <w:tblStylePr w:type="firstCol">
      <w:rPr>
        <w:b/>
        <w:bCs/>
      </w:rPr>
    </w:tblStylePr>
    <w:tblStylePr w:type="lastCol">
      <w:rPr>
        <w:b/>
        <w:bCs/>
      </w:rPr>
    </w:tblStylePr>
    <w:tblStylePr w:type="band1Vert">
      <w:tblPr/>
      <w:tcPr>
        <w:shd w:val="clear" w:color="auto" w:fill="C2E6E0" w:themeFill="accent3" w:themeFillTint="7F"/>
      </w:tcPr>
    </w:tblStylePr>
    <w:tblStylePr w:type="band1Horz">
      <w:tblPr/>
      <w:tcPr>
        <w:shd w:val="clear" w:color="auto" w:fill="C2E6E0"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single" w:sz="8" w:space="0" w:color="6D6868" w:themeColor="accent4" w:themeTint="BF"/>
        <w:insideV w:val="single" w:sz="8" w:space="0" w:color="6D6868" w:themeColor="accent4" w:themeTint="BF"/>
      </w:tblBorders>
    </w:tblPr>
    <w:tcPr>
      <w:shd w:val="clear" w:color="auto" w:fill="CFCCCC" w:themeFill="accent4" w:themeFillTint="3F"/>
    </w:tcPr>
    <w:tblStylePr w:type="firstRow">
      <w:rPr>
        <w:b/>
        <w:bCs/>
      </w:rPr>
    </w:tblStylePr>
    <w:tblStylePr w:type="lastRow">
      <w:rPr>
        <w:b/>
        <w:bCs/>
      </w:rPr>
      <w:tblPr/>
      <w:tcPr>
        <w:tcBorders>
          <w:top w:val="single" w:sz="18" w:space="0" w:color="6D6868" w:themeColor="accent4" w:themeTint="BF"/>
        </w:tcBorders>
      </w:tcPr>
    </w:tblStylePr>
    <w:tblStylePr w:type="firstCol">
      <w:rPr>
        <w:b/>
        <w:bCs/>
      </w:rPr>
    </w:tblStylePr>
    <w:tblStylePr w:type="lastCol">
      <w:rPr>
        <w:b/>
        <w:bCs/>
      </w:rPr>
    </w:tblStylePr>
    <w:tblStylePr w:type="band1Vert">
      <w:tblPr/>
      <w:tcPr>
        <w:shd w:val="clear" w:color="auto" w:fill="9F9999" w:themeFill="accent4" w:themeFillTint="7F"/>
      </w:tcPr>
    </w:tblStylePr>
    <w:tblStylePr w:type="band1Horz">
      <w:tblPr/>
      <w:tcPr>
        <w:shd w:val="clear" w:color="auto" w:fill="9F9999"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single" w:sz="8" w:space="0" w:color="FFFFFF" w:themeColor="accent5" w:themeTint="BF"/>
        <w:insideV w:val="single" w:sz="8" w:space="0" w:color="FFFFFF" w:themeColor="accent5" w:themeTint="BF"/>
      </w:tblBorders>
    </w:tblPr>
    <w:tcPr>
      <w:shd w:val="clear" w:color="auto" w:fill="FFFFFF" w:themeFill="accent5" w:themeFillTint="3F"/>
    </w:tcPr>
    <w:tblStylePr w:type="firstRow">
      <w:rPr>
        <w:b/>
        <w:bCs/>
      </w:rPr>
    </w:tblStylePr>
    <w:tblStylePr w:type="lastRow">
      <w:rPr>
        <w:b/>
        <w:bCs/>
      </w:rPr>
      <w:tblPr/>
      <w:tcPr>
        <w:tcBorders>
          <w:top w:val="single" w:sz="18" w:space="0" w:color="FFFFFF" w:themeColor="accent5" w:themeTint="BF"/>
        </w:tcBorders>
      </w:tcPr>
    </w:tblStylePr>
    <w:tblStylePr w:type="firstCol">
      <w:rPr>
        <w:b/>
        <w:bCs/>
      </w:rPr>
    </w:tblStylePr>
    <w:tblStylePr w:type="lastCol">
      <w:rPr>
        <w:b/>
        <w:bCs/>
      </w:rPr>
    </w:tblStylePr>
    <w:tblStylePr w:type="band1Vert">
      <w:tblPr/>
      <w:tcPr>
        <w:shd w:val="clear" w:color="auto" w:fill="FFFFFF" w:themeFill="accent5" w:themeFillTint="7F"/>
      </w:tcPr>
    </w:tblStylePr>
    <w:tblStylePr w:type="band1Horz">
      <w:tblPr/>
      <w:tcPr>
        <w:shd w:val="clear" w:color="auto" w:fill="FFFFFF"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insideH w:val="single" w:sz="8" w:space="0" w:color="4B1919" w:themeColor="accent1"/>
        <w:insideV w:val="single" w:sz="8" w:space="0" w:color="4B1919" w:themeColor="accent1"/>
      </w:tblBorders>
    </w:tblPr>
    <w:tcPr>
      <w:shd w:val="clear" w:color="auto" w:fill="E5B3B3" w:themeFill="accent1" w:themeFillTint="3F"/>
    </w:tcPr>
    <w:tblStylePr w:type="firstRow">
      <w:rPr>
        <w:b/>
        <w:bCs/>
        <w:color w:val="000000" w:themeColor="text1"/>
      </w:rPr>
      <w:tblPr/>
      <w:tcPr>
        <w:shd w:val="clear" w:color="auto" w:fill="F5E0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1C1" w:themeFill="accent1" w:themeFillTint="33"/>
      </w:tcPr>
    </w:tblStylePr>
    <w:tblStylePr w:type="band1Vert">
      <w:tblPr/>
      <w:tcPr>
        <w:shd w:val="clear" w:color="auto" w:fill="CC6565" w:themeFill="accent1" w:themeFillTint="7F"/>
      </w:tcPr>
    </w:tblStylePr>
    <w:tblStylePr w:type="band1Horz">
      <w:tblPr/>
      <w:tcPr>
        <w:tcBorders>
          <w:insideH w:val="single" w:sz="6" w:space="0" w:color="4B1919" w:themeColor="accent1"/>
          <w:insideV w:val="single" w:sz="6" w:space="0" w:color="4B1919" w:themeColor="accent1"/>
        </w:tcBorders>
        <w:shd w:val="clear" w:color="auto" w:fill="CC656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insideH w:val="single" w:sz="8" w:space="0" w:color="FFD966" w:themeColor="accent2"/>
        <w:insideV w:val="single" w:sz="8" w:space="0" w:color="FFD966" w:themeColor="accent2"/>
      </w:tblBorders>
    </w:tblPr>
    <w:tcPr>
      <w:shd w:val="clear" w:color="auto" w:fill="FFF5D9" w:themeFill="accent2" w:themeFillTint="3F"/>
    </w:tcPr>
    <w:tblStylePr w:type="firstRow">
      <w:rPr>
        <w:b/>
        <w:bCs/>
        <w:color w:val="000000" w:themeColor="text1"/>
      </w:rPr>
      <w:tblPr/>
      <w:tcPr>
        <w:shd w:val="clear" w:color="auto" w:fill="FFFBF0"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7E0" w:themeFill="accent2" w:themeFillTint="33"/>
      </w:tcPr>
    </w:tblStylePr>
    <w:tblStylePr w:type="band1Vert">
      <w:tblPr/>
      <w:tcPr>
        <w:shd w:val="clear" w:color="auto" w:fill="FFEBB2" w:themeFill="accent2" w:themeFillTint="7F"/>
      </w:tcPr>
    </w:tblStylePr>
    <w:tblStylePr w:type="band1Horz">
      <w:tblPr/>
      <w:tcPr>
        <w:tcBorders>
          <w:insideH w:val="single" w:sz="6" w:space="0" w:color="FFD966" w:themeColor="accent2"/>
          <w:insideV w:val="single" w:sz="6" w:space="0" w:color="FFD966" w:themeColor="accent2"/>
        </w:tcBorders>
        <w:shd w:val="clear" w:color="auto" w:fill="FFEBB2"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insideH w:val="single" w:sz="8" w:space="0" w:color="85CDC1" w:themeColor="accent3"/>
        <w:insideV w:val="single" w:sz="8" w:space="0" w:color="85CDC1" w:themeColor="accent3"/>
      </w:tblBorders>
    </w:tblPr>
    <w:tcPr>
      <w:shd w:val="clear" w:color="auto" w:fill="E0F2EF" w:themeFill="accent3" w:themeFillTint="3F"/>
    </w:tcPr>
    <w:tblStylePr w:type="firstRow">
      <w:rPr>
        <w:b/>
        <w:bCs/>
        <w:color w:val="000000" w:themeColor="text1"/>
      </w:rPr>
      <w:tblPr/>
      <w:tcPr>
        <w:shd w:val="clear" w:color="auto" w:fill="F2FA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F5F2" w:themeFill="accent3" w:themeFillTint="33"/>
      </w:tcPr>
    </w:tblStylePr>
    <w:tblStylePr w:type="band1Vert">
      <w:tblPr/>
      <w:tcPr>
        <w:shd w:val="clear" w:color="auto" w:fill="C2E6E0" w:themeFill="accent3" w:themeFillTint="7F"/>
      </w:tcPr>
    </w:tblStylePr>
    <w:tblStylePr w:type="band1Horz">
      <w:tblPr/>
      <w:tcPr>
        <w:tcBorders>
          <w:insideH w:val="single" w:sz="6" w:space="0" w:color="85CDC1" w:themeColor="accent3"/>
          <w:insideV w:val="single" w:sz="6" w:space="0" w:color="85CDC1" w:themeColor="accent3"/>
        </w:tcBorders>
        <w:shd w:val="clear" w:color="auto" w:fill="C2E6E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insideH w:val="single" w:sz="8" w:space="0" w:color="3B3838" w:themeColor="accent4"/>
        <w:insideV w:val="single" w:sz="8" w:space="0" w:color="3B3838" w:themeColor="accent4"/>
      </w:tblBorders>
    </w:tblPr>
    <w:tcPr>
      <w:shd w:val="clear" w:color="auto" w:fill="CFCCCC" w:themeFill="accent4" w:themeFillTint="3F"/>
    </w:tcPr>
    <w:tblStylePr w:type="firstRow">
      <w:rPr>
        <w:b/>
        <w:bCs/>
        <w:color w:val="000000" w:themeColor="text1"/>
      </w:rPr>
      <w:tblPr/>
      <w:tcPr>
        <w:shd w:val="clear" w:color="auto" w:fill="ECEBE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D6D6" w:themeFill="accent4" w:themeFillTint="33"/>
      </w:tcPr>
    </w:tblStylePr>
    <w:tblStylePr w:type="band1Vert">
      <w:tblPr/>
      <w:tcPr>
        <w:shd w:val="clear" w:color="auto" w:fill="9F9999" w:themeFill="accent4" w:themeFillTint="7F"/>
      </w:tcPr>
    </w:tblStylePr>
    <w:tblStylePr w:type="band1Horz">
      <w:tblPr/>
      <w:tcPr>
        <w:tcBorders>
          <w:insideH w:val="single" w:sz="6" w:space="0" w:color="3B3838" w:themeColor="accent4"/>
          <w:insideV w:val="single" w:sz="6" w:space="0" w:color="3B3838" w:themeColor="accent4"/>
        </w:tcBorders>
        <w:shd w:val="clear" w:color="auto" w:fill="9F999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insideH w:val="single" w:sz="8" w:space="0" w:color="FFFFFF" w:themeColor="accent5"/>
        <w:insideV w:val="single" w:sz="8" w:space="0" w:color="FFFFFF" w:themeColor="accent5"/>
      </w:tblBorders>
    </w:tblPr>
    <w:tcPr>
      <w:shd w:val="clear" w:color="auto" w:fill="FFFFFF" w:themeFill="accent5" w:themeFillTint="3F"/>
    </w:tcPr>
    <w:tblStylePr w:type="firstRow">
      <w:rPr>
        <w:b/>
        <w:bCs/>
        <w:color w:val="000000" w:themeColor="text1"/>
      </w:rPr>
      <w:tblPr/>
      <w:tcPr>
        <w:shd w:val="clear" w:color="auto" w:fill="FFFF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5" w:themeFillTint="33"/>
      </w:tcPr>
    </w:tblStylePr>
    <w:tblStylePr w:type="band1Vert">
      <w:tblPr/>
      <w:tcPr>
        <w:shd w:val="clear" w:color="auto" w:fill="FFFFFF" w:themeFill="accent5" w:themeFillTint="7F"/>
      </w:tcPr>
    </w:tblStylePr>
    <w:tblStylePr w:type="band1Horz">
      <w:tblPr/>
      <w:tcPr>
        <w:tcBorders>
          <w:insideH w:val="single" w:sz="6" w:space="0" w:color="FFFFFF" w:themeColor="accent5"/>
          <w:insideV w:val="single" w:sz="6" w:space="0" w:color="FFFFFF" w:themeColor="accent5"/>
        </w:tcBorders>
        <w:shd w:val="clear" w:color="auto" w:fill="FFFF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B3B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191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191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191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191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656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6565"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5D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D96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D96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D96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D96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EBB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BB2"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F2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CDC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CDC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CDC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CDC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2E6E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2E6E0"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CCC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B383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B383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B383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B383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99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999"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B1919" w:themeColor="accent1"/>
        <w:bottom w:val="single" w:sz="8" w:space="0" w:color="4B1919" w:themeColor="accent1"/>
      </w:tblBorders>
    </w:tblPr>
    <w:tblStylePr w:type="firstRow">
      <w:rPr>
        <w:rFonts w:asciiTheme="majorHAnsi" w:eastAsiaTheme="majorEastAsia" w:hAnsiTheme="majorHAnsi" w:cstheme="majorBidi"/>
      </w:rPr>
      <w:tblPr/>
      <w:tcPr>
        <w:tcBorders>
          <w:top w:val="nil"/>
          <w:bottom w:val="single" w:sz="8" w:space="0" w:color="4B1919" w:themeColor="accent1"/>
        </w:tcBorders>
      </w:tcPr>
    </w:tblStylePr>
    <w:tblStylePr w:type="lastRow">
      <w:rPr>
        <w:b/>
        <w:bCs/>
        <w:color w:val="000000" w:themeColor="text2"/>
      </w:rPr>
      <w:tblPr/>
      <w:tcPr>
        <w:tcBorders>
          <w:top w:val="single" w:sz="8" w:space="0" w:color="4B1919" w:themeColor="accent1"/>
          <w:bottom w:val="single" w:sz="8" w:space="0" w:color="4B1919" w:themeColor="accent1"/>
        </w:tcBorders>
      </w:tcPr>
    </w:tblStylePr>
    <w:tblStylePr w:type="firstCol">
      <w:rPr>
        <w:b/>
        <w:bCs/>
      </w:rPr>
    </w:tblStylePr>
    <w:tblStylePr w:type="lastCol">
      <w:rPr>
        <w:b/>
        <w:bCs/>
      </w:rPr>
      <w:tblPr/>
      <w:tcPr>
        <w:tcBorders>
          <w:top w:val="single" w:sz="8" w:space="0" w:color="4B1919" w:themeColor="accent1"/>
          <w:bottom w:val="single" w:sz="8" w:space="0" w:color="4B1919" w:themeColor="accent1"/>
        </w:tcBorders>
      </w:tcPr>
    </w:tblStylePr>
    <w:tblStylePr w:type="band1Vert">
      <w:tblPr/>
      <w:tcPr>
        <w:shd w:val="clear" w:color="auto" w:fill="E5B3B3" w:themeFill="accent1" w:themeFillTint="3F"/>
      </w:tcPr>
    </w:tblStylePr>
    <w:tblStylePr w:type="band1Horz">
      <w:tblPr/>
      <w:tcPr>
        <w:shd w:val="clear" w:color="auto" w:fill="E5B3B3"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D966" w:themeColor="accent2"/>
        <w:bottom w:val="single" w:sz="8" w:space="0" w:color="FFD966" w:themeColor="accent2"/>
      </w:tblBorders>
    </w:tblPr>
    <w:tblStylePr w:type="firstRow">
      <w:rPr>
        <w:rFonts w:asciiTheme="majorHAnsi" w:eastAsiaTheme="majorEastAsia" w:hAnsiTheme="majorHAnsi" w:cstheme="majorBidi"/>
      </w:rPr>
      <w:tblPr/>
      <w:tcPr>
        <w:tcBorders>
          <w:top w:val="nil"/>
          <w:bottom w:val="single" w:sz="8" w:space="0" w:color="FFD966" w:themeColor="accent2"/>
        </w:tcBorders>
      </w:tcPr>
    </w:tblStylePr>
    <w:tblStylePr w:type="lastRow">
      <w:rPr>
        <w:b/>
        <w:bCs/>
        <w:color w:val="000000" w:themeColor="text2"/>
      </w:rPr>
      <w:tblPr/>
      <w:tcPr>
        <w:tcBorders>
          <w:top w:val="single" w:sz="8" w:space="0" w:color="FFD966" w:themeColor="accent2"/>
          <w:bottom w:val="single" w:sz="8" w:space="0" w:color="FFD966" w:themeColor="accent2"/>
        </w:tcBorders>
      </w:tcPr>
    </w:tblStylePr>
    <w:tblStylePr w:type="firstCol">
      <w:rPr>
        <w:b/>
        <w:bCs/>
      </w:rPr>
    </w:tblStylePr>
    <w:tblStylePr w:type="lastCol">
      <w:rPr>
        <w:b/>
        <w:bCs/>
      </w:rPr>
      <w:tblPr/>
      <w:tcPr>
        <w:tcBorders>
          <w:top w:val="single" w:sz="8" w:space="0" w:color="FFD966" w:themeColor="accent2"/>
          <w:bottom w:val="single" w:sz="8" w:space="0" w:color="FFD966" w:themeColor="accent2"/>
        </w:tcBorders>
      </w:tcPr>
    </w:tblStylePr>
    <w:tblStylePr w:type="band1Vert">
      <w:tblPr/>
      <w:tcPr>
        <w:shd w:val="clear" w:color="auto" w:fill="FFF5D9" w:themeFill="accent2" w:themeFillTint="3F"/>
      </w:tcPr>
    </w:tblStylePr>
    <w:tblStylePr w:type="band1Horz">
      <w:tblPr/>
      <w:tcPr>
        <w:shd w:val="clear" w:color="auto" w:fill="FFF5D9"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85CDC1" w:themeColor="accent3"/>
        <w:bottom w:val="single" w:sz="8" w:space="0" w:color="85CDC1" w:themeColor="accent3"/>
      </w:tblBorders>
    </w:tblPr>
    <w:tblStylePr w:type="firstRow">
      <w:rPr>
        <w:rFonts w:asciiTheme="majorHAnsi" w:eastAsiaTheme="majorEastAsia" w:hAnsiTheme="majorHAnsi" w:cstheme="majorBidi"/>
      </w:rPr>
      <w:tblPr/>
      <w:tcPr>
        <w:tcBorders>
          <w:top w:val="nil"/>
          <w:bottom w:val="single" w:sz="8" w:space="0" w:color="85CDC1" w:themeColor="accent3"/>
        </w:tcBorders>
      </w:tcPr>
    </w:tblStylePr>
    <w:tblStylePr w:type="lastRow">
      <w:rPr>
        <w:b/>
        <w:bCs/>
        <w:color w:val="000000" w:themeColor="text2"/>
      </w:rPr>
      <w:tblPr/>
      <w:tcPr>
        <w:tcBorders>
          <w:top w:val="single" w:sz="8" w:space="0" w:color="85CDC1" w:themeColor="accent3"/>
          <w:bottom w:val="single" w:sz="8" w:space="0" w:color="85CDC1" w:themeColor="accent3"/>
        </w:tcBorders>
      </w:tcPr>
    </w:tblStylePr>
    <w:tblStylePr w:type="firstCol">
      <w:rPr>
        <w:b/>
        <w:bCs/>
      </w:rPr>
    </w:tblStylePr>
    <w:tblStylePr w:type="lastCol">
      <w:rPr>
        <w:b/>
        <w:bCs/>
      </w:rPr>
      <w:tblPr/>
      <w:tcPr>
        <w:tcBorders>
          <w:top w:val="single" w:sz="8" w:space="0" w:color="85CDC1" w:themeColor="accent3"/>
          <w:bottom w:val="single" w:sz="8" w:space="0" w:color="85CDC1" w:themeColor="accent3"/>
        </w:tcBorders>
      </w:tcPr>
    </w:tblStylePr>
    <w:tblStylePr w:type="band1Vert">
      <w:tblPr/>
      <w:tcPr>
        <w:shd w:val="clear" w:color="auto" w:fill="E0F2EF" w:themeFill="accent3" w:themeFillTint="3F"/>
      </w:tcPr>
    </w:tblStylePr>
    <w:tblStylePr w:type="band1Horz">
      <w:tblPr/>
      <w:tcPr>
        <w:shd w:val="clear" w:color="auto" w:fill="E0F2EF"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3B3838" w:themeColor="accent4"/>
        <w:bottom w:val="single" w:sz="8" w:space="0" w:color="3B3838" w:themeColor="accent4"/>
      </w:tblBorders>
    </w:tblPr>
    <w:tblStylePr w:type="firstRow">
      <w:rPr>
        <w:rFonts w:asciiTheme="majorHAnsi" w:eastAsiaTheme="majorEastAsia" w:hAnsiTheme="majorHAnsi" w:cstheme="majorBidi"/>
      </w:rPr>
      <w:tblPr/>
      <w:tcPr>
        <w:tcBorders>
          <w:top w:val="nil"/>
          <w:bottom w:val="single" w:sz="8" w:space="0" w:color="3B3838" w:themeColor="accent4"/>
        </w:tcBorders>
      </w:tcPr>
    </w:tblStylePr>
    <w:tblStylePr w:type="lastRow">
      <w:rPr>
        <w:b/>
        <w:bCs/>
        <w:color w:val="000000" w:themeColor="text2"/>
      </w:rPr>
      <w:tblPr/>
      <w:tcPr>
        <w:tcBorders>
          <w:top w:val="single" w:sz="8" w:space="0" w:color="3B3838" w:themeColor="accent4"/>
          <w:bottom w:val="single" w:sz="8" w:space="0" w:color="3B3838" w:themeColor="accent4"/>
        </w:tcBorders>
      </w:tcPr>
    </w:tblStylePr>
    <w:tblStylePr w:type="firstCol">
      <w:rPr>
        <w:b/>
        <w:bCs/>
      </w:rPr>
    </w:tblStylePr>
    <w:tblStylePr w:type="lastCol">
      <w:rPr>
        <w:b/>
        <w:bCs/>
      </w:rPr>
      <w:tblPr/>
      <w:tcPr>
        <w:tcBorders>
          <w:top w:val="single" w:sz="8" w:space="0" w:color="3B3838" w:themeColor="accent4"/>
          <w:bottom w:val="single" w:sz="8" w:space="0" w:color="3B3838" w:themeColor="accent4"/>
        </w:tcBorders>
      </w:tcPr>
    </w:tblStylePr>
    <w:tblStylePr w:type="band1Vert">
      <w:tblPr/>
      <w:tcPr>
        <w:shd w:val="clear" w:color="auto" w:fill="CFCCCC" w:themeFill="accent4" w:themeFillTint="3F"/>
      </w:tcPr>
    </w:tblStylePr>
    <w:tblStylePr w:type="band1Horz">
      <w:tblPr/>
      <w:tcPr>
        <w:shd w:val="clear" w:color="auto" w:fill="CFCCCC"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5"/>
        <w:bottom w:val="single" w:sz="8" w:space="0" w:color="FFFFFF" w:themeColor="accent5"/>
      </w:tblBorders>
    </w:tblPr>
    <w:tblStylePr w:type="firstRow">
      <w:rPr>
        <w:rFonts w:asciiTheme="majorHAnsi" w:eastAsiaTheme="majorEastAsia" w:hAnsiTheme="majorHAnsi" w:cstheme="majorBidi"/>
      </w:rPr>
      <w:tblPr/>
      <w:tcPr>
        <w:tcBorders>
          <w:top w:val="nil"/>
          <w:bottom w:val="single" w:sz="8" w:space="0" w:color="FFFFFF" w:themeColor="accent5"/>
        </w:tcBorders>
      </w:tcPr>
    </w:tblStylePr>
    <w:tblStylePr w:type="lastRow">
      <w:rPr>
        <w:b/>
        <w:bCs/>
        <w:color w:val="000000" w:themeColor="text2"/>
      </w:rPr>
      <w:tblPr/>
      <w:tcPr>
        <w:tcBorders>
          <w:top w:val="single" w:sz="8" w:space="0" w:color="FFFFFF" w:themeColor="accent5"/>
          <w:bottom w:val="single" w:sz="8" w:space="0" w:color="FFFFFF" w:themeColor="accent5"/>
        </w:tcBorders>
      </w:tcPr>
    </w:tblStylePr>
    <w:tblStylePr w:type="firstCol">
      <w:rPr>
        <w:b/>
        <w:bCs/>
      </w:rPr>
    </w:tblStylePr>
    <w:tblStylePr w:type="lastCol">
      <w:rPr>
        <w:b/>
        <w:bCs/>
      </w:rPr>
      <w:tblPr/>
      <w:tcPr>
        <w:tcBorders>
          <w:top w:val="single" w:sz="8" w:space="0" w:color="FFFFFF" w:themeColor="accent5"/>
          <w:bottom w:val="single" w:sz="8" w:space="0" w:color="FFFFFF" w:themeColor="accent5"/>
        </w:tcBorders>
      </w:tcPr>
    </w:tblStylePr>
    <w:tblStylePr w:type="band1Vert">
      <w:tblPr/>
      <w:tcPr>
        <w:shd w:val="clear" w:color="auto" w:fill="FFFFFF" w:themeFill="accent5" w:themeFillTint="3F"/>
      </w:tcPr>
    </w:tblStylePr>
    <w:tblStylePr w:type="band1Horz">
      <w:tblPr/>
      <w:tcPr>
        <w:shd w:val="clear" w:color="auto" w:fill="FFFFFF"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tblBorders>
    </w:tblPr>
    <w:tblStylePr w:type="firstRow">
      <w:rPr>
        <w:sz w:val="24"/>
        <w:szCs w:val="24"/>
      </w:rPr>
      <w:tblPr/>
      <w:tcPr>
        <w:tcBorders>
          <w:top w:val="nil"/>
          <w:left w:val="nil"/>
          <w:bottom w:val="single" w:sz="24" w:space="0" w:color="4B191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1919" w:themeColor="accent1"/>
          <w:insideH w:val="nil"/>
          <w:insideV w:val="nil"/>
        </w:tcBorders>
        <w:shd w:val="clear" w:color="auto" w:fill="FFFFFF" w:themeFill="background1"/>
      </w:tcPr>
    </w:tblStylePr>
    <w:tblStylePr w:type="lastCol">
      <w:tblPr/>
      <w:tcPr>
        <w:tcBorders>
          <w:top w:val="nil"/>
          <w:left w:val="single" w:sz="8" w:space="0" w:color="4B191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B3B3" w:themeFill="accent1" w:themeFillTint="3F"/>
      </w:tcPr>
    </w:tblStylePr>
    <w:tblStylePr w:type="band1Horz">
      <w:tblPr/>
      <w:tcPr>
        <w:tcBorders>
          <w:top w:val="nil"/>
          <w:bottom w:val="nil"/>
          <w:insideH w:val="nil"/>
          <w:insideV w:val="nil"/>
        </w:tcBorders>
        <w:shd w:val="clear" w:color="auto" w:fill="E5B3B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tblBorders>
    </w:tblPr>
    <w:tblStylePr w:type="firstRow">
      <w:rPr>
        <w:sz w:val="24"/>
        <w:szCs w:val="24"/>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D966" w:themeColor="accent2"/>
          <w:insideH w:val="nil"/>
          <w:insideV w:val="nil"/>
        </w:tcBorders>
        <w:shd w:val="clear" w:color="auto" w:fill="FFFFFF" w:themeFill="background1"/>
      </w:tcPr>
    </w:tblStylePr>
    <w:tblStylePr w:type="lastCol">
      <w:tblPr/>
      <w:tcPr>
        <w:tcBorders>
          <w:top w:val="nil"/>
          <w:left w:val="single" w:sz="8" w:space="0" w:color="FFD96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5D9" w:themeFill="accent2" w:themeFillTint="3F"/>
      </w:tcPr>
    </w:tblStylePr>
    <w:tblStylePr w:type="band1Horz">
      <w:tblPr/>
      <w:tcPr>
        <w:tcBorders>
          <w:top w:val="nil"/>
          <w:bottom w:val="nil"/>
          <w:insideH w:val="nil"/>
          <w:insideV w:val="nil"/>
        </w:tcBorders>
        <w:shd w:val="clear" w:color="auto" w:fill="FFF5D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tblBorders>
    </w:tblPr>
    <w:tblStylePr w:type="firstRow">
      <w:rPr>
        <w:sz w:val="24"/>
        <w:szCs w:val="24"/>
      </w:rPr>
      <w:tblPr/>
      <w:tcPr>
        <w:tcBorders>
          <w:top w:val="nil"/>
          <w:left w:val="nil"/>
          <w:bottom w:val="single" w:sz="24" w:space="0" w:color="85CDC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CDC1" w:themeColor="accent3"/>
          <w:insideH w:val="nil"/>
          <w:insideV w:val="nil"/>
        </w:tcBorders>
        <w:shd w:val="clear" w:color="auto" w:fill="FFFFFF" w:themeFill="background1"/>
      </w:tcPr>
    </w:tblStylePr>
    <w:tblStylePr w:type="lastCol">
      <w:tblPr/>
      <w:tcPr>
        <w:tcBorders>
          <w:top w:val="nil"/>
          <w:left w:val="single" w:sz="8" w:space="0" w:color="85CDC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F2EF" w:themeFill="accent3" w:themeFillTint="3F"/>
      </w:tcPr>
    </w:tblStylePr>
    <w:tblStylePr w:type="band1Horz">
      <w:tblPr/>
      <w:tcPr>
        <w:tcBorders>
          <w:top w:val="nil"/>
          <w:bottom w:val="nil"/>
          <w:insideH w:val="nil"/>
          <w:insideV w:val="nil"/>
        </w:tcBorders>
        <w:shd w:val="clear" w:color="auto" w:fill="E0F2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tblBorders>
    </w:tblPr>
    <w:tblStylePr w:type="firstRow">
      <w:rPr>
        <w:sz w:val="24"/>
        <w:szCs w:val="24"/>
      </w:rPr>
      <w:tblPr/>
      <w:tcPr>
        <w:tcBorders>
          <w:top w:val="nil"/>
          <w:left w:val="nil"/>
          <w:bottom w:val="single" w:sz="24" w:space="0" w:color="3B383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B3838" w:themeColor="accent4"/>
          <w:insideH w:val="nil"/>
          <w:insideV w:val="nil"/>
        </w:tcBorders>
        <w:shd w:val="clear" w:color="auto" w:fill="FFFFFF" w:themeFill="background1"/>
      </w:tcPr>
    </w:tblStylePr>
    <w:tblStylePr w:type="lastCol">
      <w:tblPr/>
      <w:tcPr>
        <w:tcBorders>
          <w:top w:val="nil"/>
          <w:left w:val="single" w:sz="8" w:space="0" w:color="3B383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CCCC" w:themeFill="accent4" w:themeFillTint="3F"/>
      </w:tcPr>
    </w:tblStylePr>
    <w:tblStylePr w:type="band1Horz">
      <w:tblPr/>
      <w:tcPr>
        <w:tcBorders>
          <w:top w:val="nil"/>
          <w:bottom w:val="nil"/>
          <w:insideH w:val="nil"/>
          <w:insideV w:val="nil"/>
        </w:tcBorders>
        <w:shd w:val="clear" w:color="auto" w:fill="CFCCC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tblBorders>
    </w:tblPr>
    <w:tblStylePr w:type="firstRow">
      <w:rPr>
        <w:sz w:val="24"/>
        <w:szCs w:val="24"/>
      </w:rPr>
      <w:tblPr/>
      <w:tcPr>
        <w:tcBorders>
          <w:top w:val="nil"/>
          <w:left w:val="nil"/>
          <w:bottom w:val="single" w:sz="24" w:space="0" w:color="FFFFF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5"/>
          <w:insideH w:val="nil"/>
          <w:insideV w:val="nil"/>
        </w:tcBorders>
        <w:shd w:val="clear" w:color="auto" w:fill="FFFFFF" w:themeFill="background1"/>
      </w:tcPr>
    </w:tblStylePr>
    <w:tblStylePr w:type="lastCol">
      <w:tblPr/>
      <w:tcPr>
        <w:tcBorders>
          <w:top w:val="nil"/>
          <w:left w:val="single" w:sz="8" w:space="0" w:color="FFFFF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5" w:themeFillTint="3F"/>
      </w:tcPr>
    </w:tblStylePr>
    <w:tblStylePr w:type="band1Horz">
      <w:tblPr/>
      <w:tcPr>
        <w:tcBorders>
          <w:top w:val="nil"/>
          <w:bottom w:val="nil"/>
          <w:insideH w:val="nil"/>
          <w:insideV w:val="nil"/>
        </w:tcBorders>
        <w:shd w:val="clear" w:color="auto" w:fill="FFFF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single" w:sz="8" w:space="0" w:color="983232" w:themeColor="accent1" w:themeTint="BF"/>
      </w:tblBorders>
    </w:tblPr>
    <w:tblStylePr w:type="firstRow">
      <w:pPr>
        <w:spacing w:before="0" w:after="0" w:line="240" w:lineRule="auto"/>
      </w:pPr>
      <w:rPr>
        <w:b/>
        <w:bCs/>
        <w:color w:val="FFFFFF" w:themeColor="background1"/>
      </w:rPr>
      <w:tblPr/>
      <w:tcPr>
        <w:tc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nil"/>
          <w:insideV w:val="nil"/>
        </w:tcBorders>
        <w:shd w:val="clear" w:color="auto" w:fill="4B1919" w:themeFill="accent1"/>
      </w:tcPr>
    </w:tblStylePr>
    <w:tblStylePr w:type="lastRow">
      <w:pPr>
        <w:spacing w:before="0" w:after="0" w:line="240" w:lineRule="auto"/>
      </w:pPr>
      <w:rPr>
        <w:b/>
        <w:bCs/>
      </w:rPr>
      <w:tblPr/>
      <w:tcPr>
        <w:tcBorders>
          <w:top w:val="double" w:sz="6"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B3B3" w:themeFill="accent1" w:themeFillTint="3F"/>
      </w:tcPr>
    </w:tblStylePr>
    <w:tblStylePr w:type="band1Horz">
      <w:tblPr/>
      <w:tcPr>
        <w:tcBorders>
          <w:insideH w:val="nil"/>
          <w:insideV w:val="nil"/>
        </w:tcBorders>
        <w:shd w:val="clear" w:color="auto" w:fill="E5B3B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single" w:sz="8" w:space="0" w:color="FFE28C" w:themeColor="accent2" w:themeTint="BF"/>
      </w:tblBorders>
    </w:tblPr>
    <w:tblStylePr w:type="firstRow">
      <w:pPr>
        <w:spacing w:before="0" w:after="0" w:line="240" w:lineRule="auto"/>
      </w:pPr>
      <w:rPr>
        <w:b/>
        <w:bCs/>
        <w:color w:val="FFFFFF" w:themeColor="background1"/>
      </w:rPr>
      <w:tblPr/>
      <w:tcPr>
        <w:tc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nil"/>
          <w:insideV w:val="nil"/>
        </w:tcBorders>
        <w:shd w:val="clear" w:color="auto" w:fill="FFD966" w:themeFill="accent2"/>
      </w:tcPr>
    </w:tblStylePr>
    <w:tblStylePr w:type="lastRow">
      <w:pPr>
        <w:spacing w:before="0" w:after="0" w:line="240" w:lineRule="auto"/>
      </w:pPr>
      <w:rPr>
        <w:b/>
        <w:bCs/>
      </w:rPr>
      <w:tblPr/>
      <w:tcPr>
        <w:tcBorders>
          <w:top w:val="double" w:sz="6"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F5D9" w:themeFill="accent2" w:themeFillTint="3F"/>
      </w:tcPr>
    </w:tblStylePr>
    <w:tblStylePr w:type="band1Horz">
      <w:tblPr/>
      <w:tcPr>
        <w:tcBorders>
          <w:insideH w:val="nil"/>
          <w:insideV w:val="nil"/>
        </w:tcBorders>
        <w:shd w:val="clear" w:color="auto" w:fill="FFF5D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single" w:sz="8" w:space="0" w:color="A3D9D0" w:themeColor="accent3" w:themeTint="BF"/>
      </w:tblBorders>
    </w:tblPr>
    <w:tblStylePr w:type="firstRow">
      <w:pPr>
        <w:spacing w:before="0" w:after="0" w:line="240" w:lineRule="auto"/>
      </w:pPr>
      <w:rPr>
        <w:b/>
        <w:bCs/>
        <w:color w:val="FFFFFF" w:themeColor="background1"/>
      </w:rPr>
      <w:tblPr/>
      <w:tcPr>
        <w:tc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nil"/>
          <w:insideV w:val="nil"/>
        </w:tcBorders>
        <w:shd w:val="clear" w:color="auto" w:fill="85CDC1" w:themeFill="accent3"/>
      </w:tcPr>
    </w:tblStylePr>
    <w:tblStylePr w:type="lastRow">
      <w:pPr>
        <w:spacing w:before="0" w:after="0" w:line="240" w:lineRule="auto"/>
      </w:pPr>
      <w:rPr>
        <w:b/>
        <w:bCs/>
      </w:rPr>
      <w:tblPr/>
      <w:tcPr>
        <w:tcBorders>
          <w:top w:val="double" w:sz="6"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0F2EF" w:themeFill="accent3" w:themeFillTint="3F"/>
      </w:tcPr>
    </w:tblStylePr>
    <w:tblStylePr w:type="band1Horz">
      <w:tblPr/>
      <w:tcPr>
        <w:tcBorders>
          <w:insideH w:val="nil"/>
          <w:insideV w:val="nil"/>
        </w:tcBorders>
        <w:shd w:val="clear" w:color="auto" w:fill="E0F2E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single" w:sz="8" w:space="0" w:color="6D6868" w:themeColor="accent4" w:themeTint="BF"/>
      </w:tblBorders>
    </w:tblPr>
    <w:tblStylePr w:type="firstRow">
      <w:pPr>
        <w:spacing w:before="0" w:after="0" w:line="240" w:lineRule="auto"/>
      </w:pPr>
      <w:rPr>
        <w:b/>
        <w:bCs/>
        <w:color w:val="FFFFFF" w:themeColor="background1"/>
      </w:rPr>
      <w:tblPr/>
      <w:tcPr>
        <w:tc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nil"/>
          <w:insideV w:val="nil"/>
        </w:tcBorders>
        <w:shd w:val="clear" w:color="auto" w:fill="3B3838" w:themeFill="accent4"/>
      </w:tcPr>
    </w:tblStylePr>
    <w:tblStylePr w:type="lastRow">
      <w:pPr>
        <w:spacing w:before="0" w:after="0" w:line="240" w:lineRule="auto"/>
      </w:pPr>
      <w:rPr>
        <w:b/>
        <w:bCs/>
      </w:rPr>
      <w:tblPr/>
      <w:tcPr>
        <w:tcBorders>
          <w:top w:val="double" w:sz="6"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CCCC" w:themeFill="accent4" w:themeFillTint="3F"/>
      </w:tcPr>
    </w:tblStylePr>
    <w:tblStylePr w:type="band1Horz">
      <w:tblPr/>
      <w:tcPr>
        <w:tcBorders>
          <w:insideH w:val="nil"/>
          <w:insideV w:val="nil"/>
        </w:tcBorders>
        <w:shd w:val="clear" w:color="auto" w:fill="CFCCC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single" w:sz="8" w:space="0" w:color="FFFFFF" w:themeColor="accent5" w:themeTint="BF"/>
      </w:tblBorders>
    </w:tblPr>
    <w:tblStylePr w:type="firstRow">
      <w:pPr>
        <w:spacing w:before="0" w:after="0" w:line="240" w:lineRule="auto"/>
      </w:pPr>
      <w:rPr>
        <w:b/>
        <w:bCs/>
        <w:color w:val="FFFFFF" w:themeColor="background1"/>
      </w:rPr>
      <w:tblPr/>
      <w:tcPr>
        <w:tc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nil"/>
          <w:insideV w:val="nil"/>
        </w:tcBorders>
        <w:shd w:val="clear" w:color="auto" w:fill="FFFFFF" w:themeFill="accent5"/>
      </w:tcPr>
    </w:tblStylePr>
    <w:tblStylePr w:type="lastRow">
      <w:pPr>
        <w:spacing w:before="0" w:after="0" w:line="240" w:lineRule="auto"/>
      </w:pPr>
      <w:rPr>
        <w:b/>
        <w:bCs/>
      </w:rPr>
      <w:tblPr/>
      <w:tcPr>
        <w:tcBorders>
          <w:top w:val="double" w:sz="6"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5" w:themeFillTint="3F"/>
      </w:tcPr>
    </w:tblStylePr>
    <w:tblStylePr w:type="band1Horz">
      <w:tblPr/>
      <w:tcPr>
        <w:tcBorders>
          <w:insideH w:val="nil"/>
          <w:insideV w:val="nil"/>
        </w:tcBorders>
        <w:shd w:val="clear" w:color="auto" w:fill="FFFF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191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1919" w:themeFill="accent1"/>
      </w:tcPr>
    </w:tblStylePr>
    <w:tblStylePr w:type="lastCol">
      <w:rPr>
        <w:b/>
        <w:bCs/>
        <w:color w:val="FFFFFF" w:themeColor="background1"/>
      </w:rPr>
      <w:tblPr/>
      <w:tcPr>
        <w:tcBorders>
          <w:left w:val="nil"/>
          <w:right w:val="nil"/>
          <w:insideH w:val="nil"/>
          <w:insideV w:val="nil"/>
        </w:tcBorders>
        <w:shd w:val="clear" w:color="auto" w:fill="4B191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96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D966" w:themeFill="accent2"/>
      </w:tcPr>
    </w:tblStylePr>
    <w:tblStylePr w:type="lastCol">
      <w:rPr>
        <w:b/>
        <w:bCs/>
        <w:color w:val="FFFFFF" w:themeColor="background1"/>
      </w:rPr>
      <w:tblPr/>
      <w:tcPr>
        <w:tcBorders>
          <w:left w:val="nil"/>
          <w:right w:val="nil"/>
          <w:insideH w:val="nil"/>
          <w:insideV w:val="nil"/>
        </w:tcBorders>
        <w:shd w:val="clear" w:color="auto" w:fill="FFD96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CDC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CDC1" w:themeFill="accent3"/>
      </w:tcPr>
    </w:tblStylePr>
    <w:tblStylePr w:type="lastCol">
      <w:rPr>
        <w:b/>
        <w:bCs/>
        <w:color w:val="FFFFFF" w:themeColor="background1"/>
      </w:rPr>
      <w:tblPr/>
      <w:tcPr>
        <w:tcBorders>
          <w:left w:val="nil"/>
          <w:right w:val="nil"/>
          <w:insideH w:val="nil"/>
          <w:insideV w:val="nil"/>
        </w:tcBorders>
        <w:shd w:val="clear" w:color="auto" w:fill="85CDC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B383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B3838" w:themeFill="accent4"/>
      </w:tcPr>
    </w:tblStylePr>
    <w:tblStylePr w:type="lastCol">
      <w:rPr>
        <w:b/>
        <w:bCs/>
        <w:color w:val="FFFFFF" w:themeColor="background1"/>
      </w:rPr>
      <w:tblPr/>
      <w:tcPr>
        <w:tcBorders>
          <w:left w:val="nil"/>
          <w:right w:val="nil"/>
          <w:insideH w:val="nil"/>
          <w:insideV w:val="nil"/>
        </w:tcBorders>
        <w:shd w:val="clear" w:color="auto" w:fill="3B383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5"/>
      </w:tcPr>
    </w:tblStylePr>
    <w:tblStylePr w:type="lastCol">
      <w:rPr>
        <w:b/>
        <w:bCs/>
        <w:color w:val="FFFFFF" w:themeColor="background1"/>
      </w:rPr>
      <w:tblPr/>
      <w:tcPr>
        <w:tcBorders>
          <w:left w:val="nil"/>
          <w:right w:val="nil"/>
          <w:insideH w:val="nil"/>
          <w:insideV w:val="nil"/>
        </w:tcBorders>
        <w:shd w:val="clear" w:color="auto" w:fill="FFFFF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22"/>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after="100"/>
    </w:pPr>
  </w:style>
  <w:style w:type="paragraph" w:styleId="TOC2">
    <w:name w:val="toc 2"/>
    <w:basedOn w:val="Normal"/>
    <w:next w:val="Normal"/>
    <w:autoRedefine/>
    <w:uiPriority w:val="39"/>
    <w:unhideWhenUsed/>
    <w:rsid w:val="00572222"/>
    <w:pPr>
      <w:spacing w:after="100"/>
      <w:ind w:left="220"/>
    </w:pPr>
  </w:style>
  <w:style w:type="paragraph" w:styleId="TOC3">
    <w:name w:val="toc 3"/>
    <w:basedOn w:val="Normal"/>
    <w:next w:val="Normal"/>
    <w:autoRedefine/>
    <w:uiPriority w:val="39"/>
    <w:unhideWhenUsed/>
    <w:rsid w:val="00572222"/>
    <w:pPr>
      <w:spacing w:after="100"/>
      <w:ind w:left="440"/>
    </w:pPr>
  </w:style>
  <w:style w:type="paragraph" w:styleId="TOC4">
    <w:name w:val="toc 4"/>
    <w:basedOn w:val="Normal"/>
    <w:next w:val="Normal"/>
    <w:autoRedefine/>
    <w:uiPriority w:val="39"/>
    <w:semiHidden/>
    <w:unhideWhenUsed/>
    <w:rsid w:val="00572222"/>
    <w:pPr>
      <w:spacing w:after="100"/>
      <w:ind w:left="660"/>
    </w:pPr>
  </w:style>
  <w:style w:type="paragraph" w:styleId="TOC5">
    <w:name w:val="toc 5"/>
    <w:basedOn w:val="Normal"/>
    <w:next w:val="Normal"/>
    <w:autoRedefine/>
    <w:uiPriority w:val="39"/>
    <w:semiHidden/>
    <w:unhideWhenUsed/>
    <w:rsid w:val="00572222"/>
    <w:pPr>
      <w:spacing w:after="100"/>
      <w:ind w:left="880"/>
    </w:pPr>
  </w:style>
  <w:style w:type="paragraph" w:styleId="TOC6">
    <w:name w:val="toc 6"/>
    <w:basedOn w:val="Normal"/>
    <w:next w:val="Normal"/>
    <w:autoRedefine/>
    <w:uiPriority w:val="39"/>
    <w:semiHidden/>
    <w:unhideWhenUsed/>
    <w:rsid w:val="00572222"/>
    <w:pPr>
      <w:spacing w:after="100"/>
      <w:ind w:left="1100"/>
    </w:pPr>
  </w:style>
  <w:style w:type="paragraph" w:styleId="TOC7">
    <w:name w:val="toc 7"/>
    <w:basedOn w:val="Normal"/>
    <w:next w:val="Normal"/>
    <w:autoRedefine/>
    <w:uiPriority w:val="39"/>
    <w:semiHidden/>
    <w:unhideWhenUsed/>
    <w:rsid w:val="00572222"/>
    <w:pPr>
      <w:spacing w:after="100"/>
      <w:ind w:left="1320"/>
    </w:pPr>
  </w:style>
  <w:style w:type="paragraph" w:styleId="TOC8">
    <w:name w:val="toc 8"/>
    <w:basedOn w:val="Normal"/>
    <w:next w:val="Normal"/>
    <w:autoRedefine/>
    <w:uiPriority w:val="39"/>
    <w:semiHidden/>
    <w:unhideWhenUsed/>
    <w:rsid w:val="00572222"/>
    <w:pPr>
      <w:spacing w:after="100"/>
      <w:ind w:left="1540"/>
    </w:pPr>
  </w:style>
  <w:style w:type="paragraph" w:styleId="TOC9">
    <w:name w:val="toc 9"/>
    <w:basedOn w:val="Normal"/>
    <w:next w:val="Normal"/>
    <w:autoRedefine/>
    <w:uiPriority w:val="39"/>
    <w:semiHidden/>
    <w:unhideWhenUsed/>
    <w:rsid w:val="00572222"/>
    <w:pPr>
      <w:spacing w:after="100"/>
      <w:ind w:left="1760"/>
    </w:pPr>
  </w:style>
  <w:style w:type="paragraph" w:styleId="TOCHeading">
    <w:name w:val="TOC Heading"/>
    <w:basedOn w:val="Heading1"/>
    <w:next w:val="Normal"/>
    <w:uiPriority w:val="39"/>
    <w:semiHidden/>
    <w:unhideWhenUsed/>
    <w:qFormat/>
    <w:rsid w:val="00572222"/>
    <w:pPr>
      <w:spacing w:before="240"/>
      <w:outlineLvl w:val="9"/>
    </w:pPr>
    <w:rPr>
      <w:b w:val="0"/>
      <w:bCs w:val="0"/>
      <w:color w:val="381212" w:themeColor="accent1" w:themeShade="BF"/>
      <w:sz w:val="32"/>
      <w:szCs w:val="32"/>
    </w:rPr>
  </w:style>
  <w:style w:type="character" w:customStyle="1" w:styleId="apple-converted-space">
    <w:name w:val="apple-converted-space"/>
    <w:basedOn w:val="DefaultParagraphFont"/>
    <w:rsid w:val="005068BA"/>
  </w:style>
  <w:style w:type="paragraph" w:customStyle="1" w:styleId="Bodytext0">
    <w:name w:val="Body_text"/>
    <w:basedOn w:val="Normal"/>
    <w:rsid w:val="00723964"/>
    <w:pPr>
      <w:suppressAutoHyphens/>
      <w:spacing w:after="120" w:line="240" w:lineRule="auto"/>
      <w:jc w:val="both"/>
    </w:pPr>
    <w:rPr>
      <w:rFonts w:ascii="Times New Roman" w:eastAsia="Times New Roman" w:hAnsi="Times New Roman" w:cs="Times New Roman"/>
      <w:lang w:eastAsia="ar-SA"/>
    </w:rPr>
  </w:style>
  <w:style w:type="paragraph" w:customStyle="1" w:styleId="TableText">
    <w:name w:val="Table_Text"/>
    <w:basedOn w:val="Bodytext0"/>
    <w:rsid w:val="00723964"/>
    <w:pPr>
      <w:spacing w:before="40" w:after="40"/>
      <w:jc w:val="left"/>
    </w:pPr>
    <w:rPr>
      <w:sz w:val="20"/>
      <w:szCs w:val="20"/>
    </w:rPr>
  </w:style>
  <w:style w:type="paragraph" w:customStyle="1" w:styleId="TableHead">
    <w:name w:val="Table_Head"/>
    <w:basedOn w:val="TableText"/>
    <w:next w:val="TableText"/>
    <w:rsid w:val="00723964"/>
    <w:rPr>
      <w:b/>
      <w:bCs/>
    </w:rPr>
  </w:style>
  <w:style w:type="paragraph" w:customStyle="1" w:styleId="Text">
    <w:name w:val="Text"/>
    <w:basedOn w:val="Normal"/>
    <w:rsid w:val="00DC69A8"/>
    <w:pPr>
      <w:suppressAutoHyphens/>
      <w:spacing w:before="120" w:after="60" w:line="240" w:lineRule="auto"/>
      <w:ind w:left="360"/>
      <w:jc w:val="both"/>
    </w:pPr>
    <w:rPr>
      <w:rFonts w:ascii="Times New Roman" w:eastAsia="Times New Roman" w:hAnsi="Times New Roman" w:cs="Times New Roman"/>
      <w:lang w:eastAsia="ar-SA"/>
    </w:rPr>
  </w:style>
  <w:style w:type="paragraph" w:customStyle="1" w:styleId="TopicHead">
    <w:name w:val="Topic_Head"/>
    <w:basedOn w:val="Normal"/>
    <w:rsid w:val="00454FE2"/>
    <w:pPr>
      <w:suppressAutoHyphens/>
      <w:spacing w:before="120" w:after="240" w:line="240" w:lineRule="auto"/>
    </w:pPr>
    <w:rPr>
      <w:rFonts w:ascii="Times New Roman" w:eastAsia="Times New Roman" w:hAnsi="Times New Roman" w:cs="Times New Roman"/>
      <w:b/>
      <w:bCs/>
      <w:sz w:val="28"/>
      <w:szCs w:val="28"/>
      <w:lang w:eastAsia="ar-SA"/>
    </w:rPr>
  </w:style>
  <w:style w:type="character" w:customStyle="1" w:styleId="bodytext1">
    <w:name w:val="bodytext"/>
    <w:basedOn w:val="DefaultParagraphFont"/>
    <w:rsid w:val="00D56BE4"/>
  </w:style>
  <w:style w:type="character" w:styleId="UnresolvedMention">
    <w:name w:val="Unresolved Mention"/>
    <w:basedOn w:val="DefaultParagraphFont"/>
    <w:uiPriority w:val="99"/>
    <w:semiHidden/>
    <w:unhideWhenUsed/>
    <w:rsid w:val="00D56BE4"/>
    <w:rPr>
      <w:color w:val="808080"/>
      <w:shd w:val="clear" w:color="auto" w:fill="E6E6E6"/>
    </w:rPr>
  </w:style>
  <w:style w:type="character" w:customStyle="1" w:styleId="kwd">
    <w:name w:val="kwd"/>
    <w:basedOn w:val="DefaultParagraphFont"/>
    <w:rsid w:val="00B27768"/>
  </w:style>
  <w:style w:type="character" w:customStyle="1" w:styleId="pln">
    <w:name w:val="pln"/>
    <w:basedOn w:val="DefaultParagraphFont"/>
    <w:rsid w:val="00B27768"/>
  </w:style>
  <w:style w:type="character" w:customStyle="1" w:styleId="typ">
    <w:name w:val="typ"/>
    <w:basedOn w:val="DefaultParagraphFont"/>
    <w:rsid w:val="00B27768"/>
  </w:style>
  <w:style w:type="character" w:customStyle="1" w:styleId="pun">
    <w:name w:val="pun"/>
    <w:basedOn w:val="DefaultParagraphFont"/>
    <w:rsid w:val="00B27768"/>
  </w:style>
  <w:style w:type="character" w:customStyle="1" w:styleId="str">
    <w:name w:val="str"/>
    <w:basedOn w:val="DefaultParagraphFont"/>
    <w:rsid w:val="00955369"/>
  </w:style>
  <w:style w:type="character" w:customStyle="1" w:styleId="com">
    <w:name w:val="com"/>
    <w:basedOn w:val="DefaultParagraphFont"/>
    <w:rsid w:val="00FF025A"/>
  </w:style>
  <w:style w:type="paragraph" w:customStyle="1" w:styleId="graf">
    <w:name w:val="graf"/>
    <w:basedOn w:val="Normal"/>
    <w:rsid w:val="00D11E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uiqtextpara">
    <w:name w:val="ui_qtext_para"/>
    <w:basedOn w:val="Normal"/>
    <w:rsid w:val="00D4712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7951">
      <w:bodyDiv w:val="1"/>
      <w:marLeft w:val="0"/>
      <w:marRight w:val="0"/>
      <w:marTop w:val="0"/>
      <w:marBottom w:val="0"/>
      <w:divBdr>
        <w:top w:val="none" w:sz="0" w:space="0" w:color="auto"/>
        <w:left w:val="none" w:sz="0" w:space="0" w:color="auto"/>
        <w:bottom w:val="none" w:sz="0" w:space="0" w:color="auto"/>
        <w:right w:val="none" w:sz="0" w:space="0" w:color="auto"/>
      </w:divBdr>
    </w:div>
    <w:div w:id="102844866">
      <w:bodyDiv w:val="1"/>
      <w:marLeft w:val="0"/>
      <w:marRight w:val="0"/>
      <w:marTop w:val="0"/>
      <w:marBottom w:val="0"/>
      <w:divBdr>
        <w:top w:val="none" w:sz="0" w:space="0" w:color="auto"/>
        <w:left w:val="none" w:sz="0" w:space="0" w:color="auto"/>
        <w:bottom w:val="none" w:sz="0" w:space="0" w:color="auto"/>
        <w:right w:val="none" w:sz="0" w:space="0" w:color="auto"/>
      </w:divBdr>
    </w:div>
    <w:div w:id="140931549">
      <w:bodyDiv w:val="1"/>
      <w:marLeft w:val="0"/>
      <w:marRight w:val="0"/>
      <w:marTop w:val="0"/>
      <w:marBottom w:val="0"/>
      <w:divBdr>
        <w:top w:val="none" w:sz="0" w:space="0" w:color="auto"/>
        <w:left w:val="none" w:sz="0" w:space="0" w:color="auto"/>
        <w:bottom w:val="none" w:sz="0" w:space="0" w:color="auto"/>
        <w:right w:val="none" w:sz="0" w:space="0" w:color="auto"/>
      </w:divBdr>
    </w:div>
    <w:div w:id="167251492">
      <w:bodyDiv w:val="1"/>
      <w:marLeft w:val="0"/>
      <w:marRight w:val="0"/>
      <w:marTop w:val="0"/>
      <w:marBottom w:val="0"/>
      <w:divBdr>
        <w:top w:val="none" w:sz="0" w:space="0" w:color="auto"/>
        <w:left w:val="none" w:sz="0" w:space="0" w:color="auto"/>
        <w:bottom w:val="none" w:sz="0" w:space="0" w:color="auto"/>
        <w:right w:val="none" w:sz="0" w:space="0" w:color="auto"/>
      </w:divBdr>
    </w:div>
    <w:div w:id="170798393">
      <w:bodyDiv w:val="1"/>
      <w:marLeft w:val="0"/>
      <w:marRight w:val="0"/>
      <w:marTop w:val="0"/>
      <w:marBottom w:val="0"/>
      <w:divBdr>
        <w:top w:val="none" w:sz="0" w:space="0" w:color="auto"/>
        <w:left w:val="none" w:sz="0" w:space="0" w:color="auto"/>
        <w:bottom w:val="none" w:sz="0" w:space="0" w:color="auto"/>
        <w:right w:val="none" w:sz="0" w:space="0" w:color="auto"/>
      </w:divBdr>
    </w:div>
    <w:div w:id="242034291">
      <w:bodyDiv w:val="1"/>
      <w:marLeft w:val="0"/>
      <w:marRight w:val="0"/>
      <w:marTop w:val="0"/>
      <w:marBottom w:val="0"/>
      <w:divBdr>
        <w:top w:val="none" w:sz="0" w:space="0" w:color="auto"/>
        <w:left w:val="none" w:sz="0" w:space="0" w:color="auto"/>
        <w:bottom w:val="none" w:sz="0" w:space="0" w:color="auto"/>
        <w:right w:val="none" w:sz="0" w:space="0" w:color="auto"/>
      </w:divBdr>
    </w:div>
    <w:div w:id="305166730">
      <w:bodyDiv w:val="1"/>
      <w:marLeft w:val="0"/>
      <w:marRight w:val="0"/>
      <w:marTop w:val="0"/>
      <w:marBottom w:val="0"/>
      <w:divBdr>
        <w:top w:val="none" w:sz="0" w:space="0" w:color="auto"/>
        <w:left w:val="none" w:sz="0" w:space="0" w:color="auto"/>
        <w:bottom w:val="none" w:sz="0" w:space="0" w:color="auto"/>
        <w:right w:val="none" w:sz="0" w:space="0" w:color="auto"/>
      </w:divBdr>
    </w:div>
    <w:div w:id="313527482">
      <w:bodyDiv w:val="1"/>
      <w:marLeft w:val="0"/>
      <w:marRight w:val="0"/>
      <w:marTop w:val="0"/>
      <w:marBottom w:val="0"/>
      <w:divBdr>
        <w:top w:val="none" w:sz="0" w:space="0" w:color="auto"/>
        <w:left w:val="none" w:sz="0" w:space="0" w:color="auto"/>
        <w:bottom w:val="none" w:sz="0" w:space="0" w:color="auto"/>
        <w:right w:val="none" w:sz="0" w:space="0" w:color="auto"/>
      </w:divBdr>
    </w:div>
    <w:div w:id="337588322">
      <w:bodyDiv w:val="1"/>
      <w:marLeft w:val="0"/>
      <w:marRight w:val="0"/>
      <w:marTop w:val="0"/>
      <w:marBottom w:val="0"/>
      <w:divBdr>
        <w:top w:val="none" w:sz="0" w:space="0" w:color="auto"/>
        <w:left w:val="none" w:sz="0" w:space="0" w:color="auto"/>
        <w:bottom w:val="none" w:sz="0" w:space="0" w:color="auto"/>
        <w:right w:val="none" w:sz="0" w:space="0" w:color="auto"/>
      </w:divBdr>
    </w:div>
    <w:div w:id="346562215">
      <w:bodyDiv w:val="1"/>
      <w:marLeft w:val="0"/>
      <w:marRight w:val="0"/>
      <w:marTop w:val="0"/>
      <w:marBottom w:val="0"/>
      <w:divBdr>
        <w:top w:val="none" w:sz="0" w:space="0" w:color="auto"/>
        <w:left w:val="none" w:sz="0" w:space="0" w:color="auto"/>
        <w:bottom w:val="none" w:sz="0" w:space="0" w:color="auto"/>
        <w:right w:val="none" w:sz="0" w:space="0" w:color="auto"/>
      </w:divBdr>
    </w:div>
    <w:div w:id="358043044">
      <w:bodyDiv w:val="1"/>
      <w:marLeft w:val="0"/>
      <w:marRight w:val="0"/>
      <w:marTop w:val="0"/>
      <w:marBottom w:val="0"/>
      <w:divBdr>
        <w:top w:val="none" w:sz="0" w:space="0" w:color="auto"/>
        <w:left w:val="none" w:sz="0" w:space="0" w:color="auto"/>
        <w:bottom w:val="none" w:sz="0" w:space="0" w:color="auto"/>
        <w:right w:val="none" w:sz="0" w:space="0" w:color="auto"/>
      </w:divBdr>
      <w:divsChild>
        <w:div w:id="123274451">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394666491">
      <w:bodyDiv w:val="1"/>
      <w:marLeft w:val="0"/>
      <w:marRight w:val="0"/>
      <w:marTop w:val="0"/>
      <w:marBottom w:val="0"/>
      <w:divBdr>
        <w:top w:val="none" w:sz="0" w:space="0" w:color="auto"/>
        <w:left w:val="none" w:sz="0" w:space="0" w:color="auto"/>
        <w:bottom w:val="none" w:sz="0" w:space="0" w:color="auto"/>
        <w:right w:val="none" w:sz="0" w:space="0" w:color="auto"/>
      </w:divBdr>
    </w:div>
    <w:div w:id="395863862">
      <w:bodyDiv w:val="1"/>
      <w:marLeft w:val="0"/>
      <w:marRight w:val="0"/>
      <w:marTop w:val="0"/>
      <w:marBottom w:val="0"/>
      <w:divBdr>
        <w:top w:val="none" w:sz="0" w:space="0" w:color="auto"/>
        <w:left w:val="none" w:sz="0" w:space="0" w:color="auto"/>
        <w:bottom w:val="none" w:sz="0" w:space="0" w:color="auto"/>
        <w:right w:val="none" w:sz="0" w:space="0" w:color="auto"/>
      </w:divBdr>
    </w:div>
    <w:div w:id="405686394">
      <w:bodyDiv w:val="1"/>
      <w:marLeft w:val="0"/>
      <w:marRight w:val="0"/>
      <w:marTop w:val="0"/>
      <w:marBottom w:val="0"/>
      <w:divBdr>
        <w:top w:val="none" w:sz="0" w:space="0" w:color="auto"/>
        <w:left w:val="none" w:sz="0" w:space="0" w:color="auto"/>
        <w:bottom w:val="none" w:sz="0" w:space="0" w:color="auto"/>
        <w:right w:val="none" w:sz="0" w:space="0" w:color="auto"/>
      </w:divBdr>
    </w:div>
    <w:div w:id="500699531">
      <w:bodyDiv w:val="1"/>
      <w:marLeft w:val="0"/>
      <w:marRight w:val="0"/>
      <w:marTop w:val="0"/>
      <w:marBottom w:val="0"/>
      <w:divBdr>
        <w:top w:val="none" w:sz="0" w:space="0" w:color="auto"/>
        <w:left w:val="none" w:sz="0" w:space="0" w:color="auto"/>
        <w:bottom w:val="none" w:sz="0" w:space="0" w:color="auto"/>
        <w:right w:val="none" w:sz="0" w:space="0" w:color="auto"/>
      </w:divBdr>
    </w:div>
    <w:div w:id="600993104">
      <w:bodyDiv w:val="1"/>
      <w:marLeft w:val="0"/>
      <w:marRight w:val="0"/>
      <w:marTop w:val="0"/>
      <w:marBottom w:val="0"/>
      <w:divBdr>
        <w:top w:val="none" w:sz="0" w:space="0" w:color="auto"/>
        <w:left w:val="none" w:sz="0" w:space="0" w:color="auto"/>
        <w:bottom w:val="none" w:sz="0" w:space="0" w:color="auto"/>
        <w:right w:val="none" w:sz="0" w:space="0" w:color="auto"/>
      </w:divBdr>
    </w:div>
    <w:div w:id="605306331">
      <w:bodyDiv w:val="1"/>
      <w:marLeft w:val="0"/>
      <w:marRight w:val="0"/>
      <w:marTop w:val="0"/>
      <w:marBottom w:val="0"/>
      <w:divBdr>
        <w:top w:val="none" w:sz="0" w:space="0" w:color="auto"/>
        <w:left w:val="none" w:sz="0" w:space="0" w:color="auto"/>
        <w:bottom w:val="none" w:sz="0" w:space="0" w:color="auto"/>
        <w:right w:val="none" w:sz="0" w:space="0" w:color="auto"/>
      </w:divBdr>
    </w:div>
    <w:div w:id="680620923">
      <w:bodyDiv w:val="1"/>
      <w:marLeft w:val="0"/>
      <w:marRight w:val="0"/>
      <w:marTop w:val="0"/>
      <w:marBottom w:val="0"/>
      <w:divBdr>
        <w:top w:val="none" w:sz="0" w:space="0" w:color="auto"/>
        <w:left w:val="none" w:sz="0" w:space="0" w:color="auto"/>
        <w:bottom w:val="none" w:sz="0" w:space="0" w:color="auto"/>
        <w:right w:val="none" w:sz="0" w:space="0" w:color="auto"/>
      </w:divBdr>
    </w:div>
    <w:div w:id="691539177">
      <w:bodyDiv w:val="1"/>
      <w:marLeft w:val="0"/>
      <w:marRight w:val="0"/>
      <w:marTop w:val="0"/>
      <w:marBottom w:val="0"/>
      <w:divBdr>
        <w:top w:val="none" w:sz="0" w:space="0" w:color="auto"/>
        <w:left w:val="none" w:sz="0" w:space="0" w:color="auto"/>
        <w:bottom w:val="none" w:sz="0" w:space="0" w:color="auto"/>
        <w:right w:val="none" w:sz="0" w:space="0" w:color="auto"/>
      </w:divBdr>
    </w:div>
    <w:div w:id="703168158">
      <w:bodyDiv w:val="1"/>
      <w:marLeft w:val="0"/>
      <w:marRight w:val="0"/>
      <w:marTop w:val="0"/>
      <w:marBottom w:val="0"/>
      <w:divBdr>
        <w:top w:val="none" w:sz="0" w:space="0" w:color="auto"/>
        <w:left w:val="none" w:sz="0" w:space="0" w:color="auto"/>
        <w:bottom w:val="none" w:sz="0" w:space="0" w:color="auto"/>
        <w:right w:val="none" w:sz="0" w:space="0" w:color="auto"/>
      </w:divBdr>
    </w:div>
    <w:div w:id="703868306">
      <w:bodyDiv w:val="1"/>
      <w:marLeft w:val="0"/>
      <w:marRight w:val="0"/>
      <w:marTop w:val="0"/>
      <w:marBottom w:val="0"/>
      <w:divBdr>
        <w:top w:val="none" w:sz="0" w:space="0" w:color="auto"/>
        <w:left w:val="none" w:sz="0" w:space="0" w:color="auto"/>
        <w:bottom w:val="none" w:sz="0" w:space="0" w:color="auto"/>
        <w:right w:val="none" w:sz="0" w:space="0" w:color="auto"/>
      </w:divBdr>
    </w:div>
    <w:div w:id="708844093">
      <w:bodyDiv w:val="1"/>
      <w:marLeft w:val="0"/>
      <w:marRight w:val="0"/>
      <w:marTop w:val="0"/>
      <w:marBottom w:val="0"/>
      <w:divBdr>
        <w:top w:val="none" w:sz="0" w:space="0" w:color="auto"/>
        <w:left w:val="none" w:sz="0" w:space="0" w:color="auto"/>
        <w:bottom w:val="none" w:sz="0" w:space="0" w:color="auto"/>
        <w:right w:val="none" w:sz="0" w:space="0" w:color="auto"/>
      </w:divBdr>
    </w:div>
    <w:div w:id="722828007">
      <w:bodyDiv w:val="1"/>
      <w:marLeft w:val="0"/>
      <w:marRight w:val="0"/>
      <w:marTop w:val="0"/>
      <w:marBottom w:val="0"/>
      <w:divBdr>
        <w:top w:val="none" w:sz="0" w:space="0" w:color="auto"/>
        <w:left w:val="none" w:sz="0" w:space="0" w:color="auto"/>
        <w:bottom w:val="none" w:sz="0" w:space="0" w:color="auto"/>
        <w:right w:val="none" w:sz="0" w:space="0" w:color="auto"/>
      </w:divBdr>
    </w:div>
    <w:div w:id="735861157">
      <w:bodyDiv w:val="1"/>
      <w:marLeft w:val="0"/>
      <w:marRight w:val="0"/>
      <w:marTop w:val="0"/>
      <w:marBottom w:val="0"/>
      <w:divBdr>
        <w:top w:val="none" w:sz="0" w:space="0" w:color="auto"/>
        <w:left w:val="none" w:sz="0" w:space="0" w:color="auto"/>
        <w:bottom w:val="none" w:sz="0" w:space="0" w:color="auto"/>
        <w:right w:val="none" w:sz="0" w:space="0" w:color="auto"/>
      </w:divBdr>
    </w:div>
    <w:div w:id="775909441">
      <w:bodyDiv w:val="1"/>
      <w:marLeft w:val="0"/>
      <w:marRight w:val="0"/>
      <w:marTop w:val="0"/>
      <w:marBottom w:val="0"/>
      <w:divBdr>
        <w:top w:val="none" w:sz="0" w:space="0" w:color="auto"/>
        <w:left w:val="none" w:sz="0" w:space="0" w:color="auto"/>
        <w:bottom w:val="none" w:sz="0" w:space="0" w:color="auto"/>
        <w:right w:val="none" w:sz="0" w:space="0" w:color="auto"/>
      </w:divBdr>
    </w:div>
    <w:div w:id="778112214">
      <w:bodyDiv w:val="1"/>
      <w:marLeft w:val="0"/>
      <w:marRight w:val="0"/>
      <w:marTop w:val="0"/>
      <w:marBottom w:val="0"/>
      <w:divBdr>
        <w:top w:val="none" w:sz="0" w:space="0" w:color="auto"/>
        <w:left w:val="none" w:sz="0" w:space="0" w:color="auto"/>
        <w:bottom w:val="none" w:sz="0" w:space="0" w:color="auto"/>
        <w:right w:val="none" w:sz="0" w:space="0" w:color="auto"/>
      </w:divBdr>
    </w:div>
    <w:div w:id="779252930">
      <w:bodyDiv w:val="1"/>
      <w:marLeft w:val="0"/>
      <w:marRight w:val="0"/>
      <w:marTop w:val="0"/>
      <w:marBottom w:val="0"/>
      <w:divBdr>
        <w:top w:val="none" w:sz="0" w:space="0" w:color="auto"/>
        <w:left w:val="none" w:sz="0" w:space="0" w:color="auto"/>
        <w:bottom w:val="none" w:sz="0" w:space="0" w:color="auto"/>
        <w:right w:val="none" w:sz="0" w:space="0" w:color="auto"/>
      </w:divBdr>
    </w:div>
    <w:div w:id="828600114">
      <w:bodyDiv w:val="1"/>
      <w:marLeft w:val="0"/>
      <w:marRight w:val="0"/>
      <w:marTop w:val="0"/>
      <w:marBottom w:val="0"/>
      <w:divBdr>
        <w:top w:val="none" w:sz="0" w:space="0" w:color="auto"/>
        <w:left w:val="none" w:sz="0" w:space="0" w:color="auto"/>
        <w:bottom w:val="none" w:sz="0" w:space="0" w:color="auto"/>
        <w:right w:val="none" w:sz="0" w:space="0" w:color="auto"/>
      </w:divBdr>
    </w:div>
    <w:div w:id="832792266">
      <w:bodyDiv w:val="1"/>
      <w:marLeft w:val="0"/>
      <w:marRight w:val="0"/>
      <w:marTop w:val="0"/>
      <w:marBottom w:val="0"/>
      <w:divBdr>
        <w:top w:val="none" w:sz="0" w:space="0" w:color="auto"/>
        <w:left w:val="none" w:sz="0" w:space="0" w:color="auto"/>
        <w:bottom w:val="none" w:sz="0" w:space="0" w:color="auto"/>
        <w:right w:val="none" w:sz="0" w:space="0" w:color="auto"/>
      </w:divBdr>
    </w:div>
    <w:div w:id="879436697">
      <w:bodyDiv w:val="1"/>
      <w:marLeft w:val="0"/>
      <w:marRight w:val="0"/>
      <w:marTop w:val="0"/>
      <w:marBottom w:val="0"/>
      <w:divBdr>
        <w:top w:val="none" w:sz="0" w:space="0" w:color="auto"/>
        <w:left w:val="none" w:sz="0" w:space="0" w:color="auto"/>
        <w:bottom w:val="none" w:sz="0" w:space="0" w:color="auto"/>
        <w:right w:val="none" w:sz="0" w:space="0" w:color="auto"/>
      </w:divBdr>
    </w:div>
    <w:div w:id="889927623">
      <w:bodyDiv w:val="1"/>
      <w:marLeft w:val="0"/>
      <w:marRight w:val="0"/>
      <w:marTop w:val="0"/>
      <w:marBottom w:val="0"/>
      <w:divBdr>
        <w:top w:val="none" w:sz="0" w:space="0" w:color="auto"/>
        <w:left w:val="none" w:sz="0" w:space="0" w:color="auto"/>
        <w:bottom w:val="none" w:sz="0" w:space="0" w:color="auto"/>
        <w:right w:val="none" w:sz="0" w:space="0" w:color="auto"/>
      </w:divBdr>
    </w:div>
    <w:div w:id="896627595">
      <w:bodyDiv w:val="1"/>
      <w:marLeft w:val="0"/>
      <w:marRight w:val="0"/>
      <w:marTop w:val="0"/>
      <w:marBottom w:val="0"/>
      <w:divBdr>
        <w:top w:val="none" w:sz="0" w:space="0" w:color="auto"/>
        <w:left w:val="none" w:sz="0" w:space="0" w:color="auto"/>
        <w:bottom w:val="none" w:sz="0" w:space="0" w:color="auto"/>
        <w:right w:val="none" w:sz="0" w:space="0" w:color="auto"/>
      </w:divBdr>
    </w:div>
    <w:div w:id="903418775">
      <w:bodyDiv w:val="1"/>
      <w:marLeft w:val="0"/>
      <w:marRight w:val="0"/>
      <w:marTop w:val="0"/>
      <w:marBottom w:val="0"/>
      <w:divBdr>
        <w:top w:val="none" w:sz="0" w:space="0" w:color="auto"/>
        <w:left w:val="none" w:sz="0" w:space="0" w:color="auto"/>
        <w:bottom w:val="none" w:sz="0" w:space="0" w:color="auto"/>
        <w:right w:val="none" w:sz="0" w:space="0" w:color="auto"/>
      </w:divBdr>
      <w:divsChild>
        <w:div w:id="239412976">
          <w:marLeft w:val="0"/>
          <w:marRight w:val="0"/>
          <w:marTop w:val="0"/>
          <w:marBottom w:val="0"/>
          <w:divBdr>
            <w:top w:val="none" w:sz="0" w:space="0" w:color="auto"/>
            <w:left w:val="none" w:sz="0" w:space="0" w:color="auto"/>
            <w:bottom w:val="none" w:sz="0" w:space="0" w:color="auto"/>
            <w:right w:val="none" w:sz="0" w:space="0" w:color="auto"/>
          </w:divBdr>
          <w:divsChild>
            <w:div w:id="1742603678">
              <w:marLeft w:val="0"/>
              <w:marRight w:val="0"/>
              <w:marTop w:val="0"/>
              <w:marBottom w:val="0"/>
              <w:divBdr>
                <w:top w:val="none" w:sz="0" w:space="0" w:color="auto"/>
                <w:left w:val="none" w:sz="0" w:space="0" w:color="auto"/>
                <w:bottom w:val="none" w:sz="0" w:space="0" w:color="auto"/>
                <w:right w:val="none" w:sz="0" w:space="0" w:color="auto"/>
              </w:divBdr>
            </w:div>
          </w:divsChild>
        </w:div>
        <w:div w:id="245848575">
          <w:marLeft w:val="0"/>
          <w:marRight w:val="0"/>
          <w:marTop w:val="0"/>
          <w:marBottom w:val="0"/>
          <w:divBdr>
            <w:top w:val="none" w:sz="0" w:space="0" w:color="auto"/>
            <w:left w:val="none" w:sz="0" w:space="0" w:color="auto"/>
            <w:bottom w:val="none" w:sz="0" w:space="0" w:color="auto"/>
            <w:right w:val="none" w:sz="0" w:space="0" w:color="auto"/>
          </w:divBdr>
          <w:divsChild>
            <w:div w:id="108818600">
              <w:marLeft w:val="0"/>
              <w:marRight w:val="0"/>
              <w:marTop w:val="0"/>
              <w:marBottom w:val="0"/>
              <w:divBdr>
                <w:top w:val="none" w:sz="0" w:space="0" w:color="auto"/>
                <w:left w:val="none" w:sz="0" w:space="0" w:color="auto"/>
                <w:bottom w:val="none" w:sz="0" w:space="0" w:color="auto"/>
                <w:right w:val="none" w:sz="0" w:space="0" w:color="auto"/>
              </w:divBdr>
              <w:divsChild>
                <w:div w:id="194193325">
                  <w:blockQuote w:val="1"/>
                  <w:marLeft w:val="-345"/>
                  <w:marRight w:val="0"/>
                  <w:marTop w:val="570"/>
                  <w:marBottom w:val="0"/>
                  <w:divBdr>
                    <w:top w:val="none" w:sz="0" w:space="0" w:color="auto"/>
                    <w:left w:val="single" w:sz="18" w:space="15" w:color="auto"/>
                    <w:bottom w:val="none" w:sz="0" w:space="0" w:color="auto"/>
                    <w:right w:val="none" w:sz="0" w:space="0" w:color="auto"/>
                  </w:divBdr>
                </w:div>
                <w:div w:id="253512396">
                  <w:marLeft w:val="0"/>
                  <w:marRight w:val="0"/>
                  <w:marTop w:val="0"/>
                  <w:marBottom w:val="0"/>
                  <w:divBdr>
                    <w:top w:val="none" w:sz="0" w:space="0" w:color="auto"/>
                    <w:left w:val="none" w:sz="0" w:space="0" w:color="auto"/>
                    <w:bottom w:val="none" w:sz="0" w:space="0" w:color="auto"/>
                    <w:right w:val="none" w:sz="0" w:space="0" w:color="auto"/>
                  </w:divBdr>
                  <w:divsChild>
                    <w:div w:id="535167977">
                      <w:marLeft w:val="0"/>
                      <w:marRight w:val="0"/>
                      <w:marTop w:val="100"/>
                      <w:marBottom w:val="100"/>
                      <w:divBdr>
                        <w:top w:val="none" w:sz="0" w:space="0" w:color="auto"/>
                        <w:left w:val="none" w:sz="0" w:space="0" w:color="auto"/>
                        <w:bottom w:val="none" w:sz="0" w:space="0" w:color="auto"/>
                        <w:right w:val="none" w:sz="0" w:space="0" w:color="auto"/>
                      </w:divBdr>
                    </w:div>
                  </w:divsChild>
                </w:div>
                <w:div w:id="653946999">
                  <w:blockQuote w:val="1"/>
                  <w:marLeft w:val="-345"/>
                  <w:marRight w:val="0"/>
                  <w:marTop w:val="435"/>
                  <w:marBottom w:val="0"/>
                  <w:divBdr>
                    <w:top w:val="none" w:sz="0" w:space="0" w:color="auto"/>
                    <w:left w:val="single" w:sz="18" w:space="15" w:color="auto"/>
                    <w:bottom w:val="none" w:sz="0" w:space="0" w:color="auto"/>
                    <w:right w:val="none" w:sz="0" w:space="0" w:color="auto"/>
                  </w:divBdr>
                </w:div>
                <w:div w:id="670179152">
                  <w:marLeft w:val="0"/>
                  <w:marRight w:val="0"/>
                  <w:marTop w:val="0"/>
                  <w:marBottom w:val="0"/>
                  <w:divBdr>
                    <w:top w:val="none" w:sz="0" w:space="0" w:color="auto"/>
                    <w:left w:val="none" w:sz="0" w:space="0" w:color="auto"/>
                    <w:bottom w:val="none" w:sz="0" w:space="0" w:color="auto"/>
                    <w:right w:val="none" w:sz="0" w:space="0" w:color="auto"/>
                  </w:divBdr>
                  <w:divsChild>
                    <w:div w:id="707532369">
                      <w:marLeft w:val="0"/>
                      <w:marRight w:val="0"/>
                      <w:marTop w:val="100"/>
                      <w:marBottom w:val="100"/>
                      <w:divBdr>
                        <w:top w:val="none" w:sz="0" w:space="0" w:color="auto"/>
                        <w:left w:val="none" w:sz="0" w:space="0" w:color="auto"/>
                        <w:bottom w:val="none" w:sz="0" w:space="0" w:color="auto"/>
                        <w:right w:val="none" w:sz="0" w:space="0" w:color="auto"/>
                      </w:divBdr>
                    </w:div>
                  </w:divsChild>
                </w:div>
                <w:div w:id="1000738844">
                  <w:marLeft w:val="0"/>
                  <w:marRight w:val="0"/>
                  <w:marTop w:val="0"/>
                  <w:marBottom w:val="0"/>
                  <w:divBdr>
                    <w:top w:val="none" w:sz="0" w:space="0" w:color="auto"/>
                    <w:left w:val="none" w:sz="0" w:space="0" w:color="auto"/>
                    <w:bottom w:val="none" w:sz="0" w:space="0" w:color="auto"/>
                    <w:right w:val="none" w:sz="0" w:space="0" w:color="auto"/>
                  </w:divBdr>
                  <w:divsChild>
                    <w:div w:id="1466851643">
                      <w:marLeft w:val="0"/>
                      <w:marRight w:val="0"/>
                      <w:marTop w:val="100"/>
                      <w:marBottom w:val="100"/>
                      <w:divBdr>
                        <w:top w:val="none" w:sz="0" w:space="0" w:color="auto"/>
                        <w:left w:val="none" w:sz="0" w:space="0" w:color="auto"/>
                        <w:bottom w:val="none" w:sz="0" w:space="0" w:color="auto"/>
                        <w:right w:val="none" w:sz="0" w:space="0" w:color="auto"/>
                      </w:divBdr>
                    </w:div>
                  </w:divsChild>
                </w:div>
                <w:div w:id="1029798591">
                  <w:blockQuote w:val="1"/>
                  <w:marLeft w:val="-345"/>
                  <w:marRight w:val="0"/>
                  <w:marTop w:val="435"/>
                  <w:marBottom w:val="0"/>
                  <w:divBdr>
                    <w:top w:val="none" w:sz="0" w:space="0" w:color="auto"/>
                    <w:left w:val="single" w:sz="18" w:space="15" w:color="auto"/>
                    <w:bottom w:val="none" w:sz="0" w:space="0" w:color="auto"/>
                    <w:right w:val="none" w:sz="0" w:space="0" w:color="auto"/>
                  </w:divBdr>
                </w:div>
                <w:div w:id="1276864565">
                  <w:blockQuote w:val="1"/>
                  <w:marLeft w:val="-345"/>
                  <w:marRight w:val="0"/>
                  <w:marTop w:val="570"/>
                  <w:marBottom w:val="0"/>
                  <w:divBdr>
                    <w:top w:val="none" w:sz="0" w:space="0" w:color="auto"/>
                    <w:left w:val="single" w:sz="18" w:space="15" w:color="auto"/>
                    <w:bottom w:val="none" w:sz="0" w:space="0" w:color="auto"/>
                    <w:right w:val="none" w:sz="0" w:space="0" w:color="auto"/>
                  </w:divBdr>
                </w:div>
                <w:div w:id="1769228149">
                  <w:blockQuote w:val="1"/>
                  <w:marLeft w:val="-345"/>
                  <w:marRight w:val="0"/>
                  <w:marTop w:val="435"/>
                  <w:marBottom w:val="0"/>
                  <w:divBdr>
                    <w:top w:val="none" w:sz="0" w:space="0" w:color="auto"/>
                    <w:left w:val="single" w:sz="18" w:space="15" w:color="auto"/>
                    <w:bottom w:val="none" w:sz="0" w:space="0" w:color="auto"/>
                    <w:right w:val="none" w:sz="0" w:space="0" w:color="auto"/>
                  </w:divBdr>
                </w:div>
              </w:divsChild>
            </w:div>
          </w:divsChild>
        </w:div>
        <w:div w:id="1630548833">
          <w:marLeft w:val="0"/>
          <w:marRight w:val="0"/>
          <w:marTop w:val="0"/>
          <w:marBottom w:val="0"/>
          <w:divBdr>
            <w:top w:val="none" w:sz="0" w:space="0" w:color="auto"/>
            <w:left w:val="none" w:sz="0" w:space="0" w:color="auto"/>
            <w:bottom w:val="none" w:sz="0" w:space="0" w:color="auto"/>
            <w:right w:val="none" w:sz="0" w:space="0" w:color="auto"/>
          </w:divBdr>
        </w:div>
      </w:divsChild>
    </w:div>
    <w:div w:id="955406039">
      <w:bodyDiv w:val="1"/>
      <w:marLeft w:val="0"/>
      <w:marRight w:val="0"/>
      <w:marTop w:val="0"/>
      <w:marBottom w:val="0"/>
      <w:divBdr>
        <w:top w:val="none" w:sz="0" w:space="0" w:color="auto"/>
        <w:left w:val="none" w:sz="0" w:space="0" w:color="auto"/>
        <w:bottom w:val="none" w:sz="0" w:space="0" w:color="auto"/>
        <w:right w:val="none" w:sz="0" w:space="0" w:color="auto"/>
      </w:divBdr>
    </w:div>
    <w:div w:id="958418971">
      <w:bodyDiv w:val="1"/>
      <w:marLeft w:val="0"/>
      <w:marRight w:val="0"/>
      <w:marTop w:val="0"/>
      <w:marBottom w:val="0"/>
      <w:divBdr>
        <w:top w:val="none" w:sz="0" w:space="0" w:color="auto"/>
        <w:left w:val="none" w:sz="0" w:space="0" w:color="auto"/>
        <w:bottom w:val="none" w:sz="0" w:space="0" w:color="auto"/>
        <w:right w:val="none" w:sz="0" w:space="0" w:color="auto"/>
      </w:divBdr>
    </w:div>
    <w:div w:id="988942280">
      <w:bodyDiv w:val="1"/>
      <w:marLeft w:val="0"/>
      <w:marRight w:val="0"/>
      <w:marTop w:val="0"/>
      <w:marBottom w:val="0"/>
      <w:divBdr>
        <w:top w:val="none" w:sz="0" w:space="0" w:color="auto"/>
        <w:left w:val="none" w:sz="0" w:space="0" w:color="auto"/>
        <w:bottom w:val="none" w:sz="0" w:space="0" w:color="auto"/>
        <w:right w:val="none" w:sz="0" w:space="0" w:color="auto"/>
      </w:divBdr>
    </w:div>
    <w:div w:id="1003120331">
      <w:bodyDiv w:val="1"/>
      <w:marLeft w:val="0"/>
      <w:marRight w:val="0"/>
      <w:marTop w:val="0"/>
      <w:marBottom w:val="0"/>
      <w:divBdr>
        <w:top w:val="none" w:sz="0" w:space="0" w:color="auto"/>
        <w:left w:val="none" w:sz="0" w:space="0" w:color="auto"/>
        <w:bottom w:val="none" w:sz="0" w:space="0" w:color="auto"/>
        <w:right w:val="none" w:sz="0" w:space="0" w:color="auto"/>
      </w:divBdr>
    </w:div>
    <w:div w:id="1007945539">
      <w:bodyDiv w:val="1"/>
      <w:marLeft w:val="0"/>
      <w:marRight w:val="0"/>
      <w:marTop w:val="0"/>
      <w:marBottom w:val="0"/>
      <w:divBdr>
        <w:top w:val="none" w:sz="0" w:space="0" w:color="auto"/>
        <w:left w:val="none" w:sz="0" w:space="0" w:color="auto"/>
        <w:bottom w:val="none" w:sz="0" w:space="0" w:color="auto"/>
        <w:right w:val="none" w:sz="0" w:space="0" w:color="auto"/>
      </w:divBdr>
    </w:div>
    <w:div w:id="1068576203">
      <w:bodyDiv w:val="1"/>
      <w:marLeft w:val="0"/>
      <w:marRight w:val="0"/>
      <w:marTop w:val="0"/>
      <w:marBottom w:val="0"/>
      <w:divBdr>
        <w:top w:val="none" w:sz="0" w:space="0" w:color="auto"/>
        <w:left w:val="none" w:sz="0" w:space="0" w:color="auto"/>
        <w:bottom w:val="none" w:sz="0" w:space="0" w:color="auto"/>
        <w:right w:val="none" w:sz="0" w:space="0" w:color="auto"/>
      </w:divBdr>
    </w:div>
    <w:div w:id="1073821528">
      <w:bodyDiv w:val="1"/>
      <w:marLeft w:val="0"/>
      <w:marRight w:val="0"/>
      <w:marTop w:val="0"/>
      <w:marBottom w:val="0"/>
      <w:divBdr>
        <w:top w:val="none" w:sz="0" w:space="0" w:color="auto"/>
        <w:left w:val="none" w:sz="0" w:space="0" w:color="auto"/>
        <w:bottom w:val="none" w:sz="0" w:space="0" w:color="auto"/>
        <w:right w:val="none" w:sz="0" w:space="0" w:color="auto"/>
      </w:divBdr>
    </w:div>
    <w:div w:id="1112281313">
      <w:bodyDiv w:val="1"/>
      <w:marLeft w:val="0"/>
      <w:marRight w:val="0"/>
      <w:marTop w:val="0"/>
      <w:marBottom w:val="0"/>
      <w:divBdr>
        <w:top w:val="none" w:sz="0" w:space="0" w:color="auto"/>
        <w:left w:val="none" w:sz="0" w:space="0" w:color="auto"/>
        <w:bottom w:val="none" w:sz="0" w:space="0" w:color="auto"/>
        <w:right w:val="none" w:sz="0" w:space="0" w:color="auto"/>
      </w:divBdr>
    </w:div>
    <w:div w:id="1133906575">
      <w:bodyDiv w:val="1"/>
      <w:marLeft w:val="0"/>
      <w:marRight w:val="0"/>
      <w:marTop w:val="0"/>
      <w:marBottom w:val="0"/>
      <w:divBdr>
        <w:top w:val="none" w:sz="0" w:space="0" w:color="auto"/>
        <w:left w:val="none" w:sz="0" w:space="0" w:color="auto"/>
        <w:bottom w:val="none" w:sz="0" w:space="0" w:color="auto"/>
        <w:right w:val="none" w:sz="0" w:space="0" w:color="auto"/>
      </w:divBdr>
    </w:div>
    <w:div w:id="1177234578">
      <w:bodyDiv w:val="1"/>
      <w:marLeft w:val="0"/>
      <w:marRight w:val="0"/>
      <w:marTop w:val="0"/>
      <w:marBottom w:val="0"/>
      <w:divBdr>
        <w:top w:val="none" w:sz="0" w:space="0" w:color="auto"/>
        <w:left w:val="none" w:sz="0" w:space="0" w:color="auto"/>
        <w:bottom w:val="none" w:sz="0" w:space="0" w:color="auto"/>
        <w:right w:val="none" w:sz="0" w:space="0" w:color="auto"/>
      </w:divBdr>
    </w:div>
    <w:div w:id="1187064705">
      <w:bodyDiv w:val="1"/>
      <w:marLeft w:val="0"/>
      <w:marRight w:val="0"/>
      <w:marTop w:val="0"/>
      <w:marBottom w:val="0"/>
      <w:divBdr>
        <w:top w:val="none" w:sz="0" w:space="0" w:color="auto"/>
        <w:left w:val="none" w:sz="0" w:space="0" w:color="auto"/>
        <w:bottom w:val="none" w:sz="0" w:space="0" w:color="auto"/>
        <w:right w:val="none" w:sz="0" w:space="0" w:color="auto"/>
      </w:divBdr>
    </w:div>
    <w:div w:id="1205480757">
      <w:bodyDiv w:val="1"/>
      <w:marLeft w:val="0"/>
      <w:marRight w:val="0"/>
      <w:marTop w:val="0"/>
      <w:marBottom w:val="0"/>
      <w:divBdr>
        <w:top w:val="none" w:sz="0" w:space="0" w:color="auto"/>
        <w:left w:val="none" w:sz="0" w:space="0" w:color="auto"/>
        <w:bottom w:val="none" w:sz="0" w:space="0" w:color="auto"/>
        <w:right w:val="none" w:sz="0" w:space="0" w:color="auto"/>
      </w:divBdr>
    </w:div>
    <w:div w:id="1216236315">
      <w:bodyDiv w:val="1"/>
      <w:marLeft w:val="0"/>
      <w:marRight w:val="0"/>
      <w:marTop w:val="0"/>
      <w:marBottom w:val="0"/>
      <w:divBdr>
        <w:top w:val="none" w:sz="0" w:space="0" w:color="auto"/>
        <w:left w:val="none" w:sz="0" w:space="0" w:color="auto"/>
        <w:bottom w:val="none" w:sz="0" w:space="0" w:color="auto"/>
        <w:right w:val="none" w:sz="0" w:space="0" w:color="auto"/>
      </w:divBdr>
    </w:div>
    <w:div w:id="1250428982">
      <w:bodyDiv w:val="1"/>
      <w:marLeft w:val="0"/>
      <w:marRight w:val="0"/>
      <w:marTop w:val="0"/>
      <w:marBottom w:val="0"/>
      <w:divBdr>
        <w:top w:val="none" w:sz="0" w:space="0" w:color="auto"/>
        <w:left w:val="none" w:sz="0" w:space="0" w:color="auto"/>
        <w:bottom w:val="none" w:sz="0" w:space="0" w:color="auto"/>
        <w:right w:val="none" w:sz="0" w:space="0" w:color="auto"/>
      </w:divBdr>
    </w:div>
    <w:div w:id="1258250276">
      <w:bodyDiv w:val="1"/>
      <w:marLeft w:val="0"/>
      <w:marRight w:val="0"/>
      <w:marTop w:val="0"/>
      <w:marBottom w:val="0"/>
      <w:divBdr>
        <w:top w:val="none" w:sz="0" w:space="0" w:color="auto"/>
        <w:left w:val="none" w:sz="0" w:space="0" w:color="auto"/>
        <w:bottom w:val="none" w:sz="0" w:space="0" w:color="auto"/>
        <w:right w:val="none" w:sz="0" w:space="0" w:color="auto"/>
      </w:divBdr>
    </w:div>
    <w:div w:id="1262756570">
      <w:bodyDiv w:val="1"/>
      <w:marLeft w:val="0"/>
      <w:marRight w:val="0"/>
      <w:marTop w:val="0"/>
      <w:marBottom w:val="0"/>
      <w:divBdr>
        <w:top w:val="none" w:sz="0" w:space="0" w:color="auto"/>
        <w:left w:val="none" w:sz="0" w:space="0" w:color="auto"/>
        <w:bottom w:val="none" w:sz="0" w:space="0" w:color="auto"/>
        <w:right w:val="none" w:sz="0" w:space="0" w:color="auto"/>
      </w:divBdr>
    </w:div>
    <w:div w:id="1272318263">
      <w:bodyDiv w:val="1"/>
      <w:marLeft w:val="0"/>
      <w:marRight w:val="0"/>
      <w:marTop w:val="0"/>
      <w:marBottom w:val="0"/>
      <w:divBdr>
        <w:top w:val="none" w:sz="0" w:space="0" w:color="auto"/>
        <w:left w:val="none" w:sz="0" w:space="0" w:color="auto"/>
        <w:bottom w:val="none" w:sz="0" w:space="0" w:color="auto"/>
        <w:right w:val="none" w:sz="0" w:space="0" w:color="auto"/>
      </w:divBdr>
    </w:div>
    <w:div w:id="1285579862">
      <w:bodyDiv w:val="1"/>
      <w:marLeft w:val="0"/>
      <w:marRight w:val="0"/>
      <w:marTop w:val="0"/>
      <w:marBottom w:val="0"/>
      <w:divBdr>
        <w:top w:val="none" w:sz="0" w:space="0" w:color="auto"/>
        <w:left w:val="none" w:sz="0" w:space="0" w:color="auto"/>
        <w:bottom w:val="none" w:sz="0" w:space="0" w:color="auto"/>
        <w:right w:val="none" w:sz="0" w:space="0" w:color="auto"/>
      </w:divBdr>
    </w:div>
    <w:div w:id="1307474890">
      <w:bodyDiv w:val="1"/>
      <w:marLeft w:val="0"/>
      <w:marRight w:val="0"/>
      <w:marTop w:val="0"/>
      <w:marBottom w:val="0"/>
      <w:divBdr>
        <w:top w:val="none" w:sz="0" w:space="0" w:color="auto"/>
        <w:left w:val="none" w:sz="0" w:space="0" w:color="auto"/>
        <w:bottom w:val="none" w:sz="0" w:space="0" w:color="auto"/>
        <w:right w:val="none" w:sz="0" w:space="0" w:color="auto"/>
      </w:divBdr>
    </w:div>
    <w:div w:id="1323006111">
      <w:bodyDiv w:val="1"/>
      <w:marLeft w:val="0"/>
      <w:marRight w:val="0"/>
      <w:marTop w:val="0"/>
      <w:marBottom w:val="0"/>
      <w:divBdr>
        <w:top w:val="none" w:sz="0" w:space="0" w:color="auto"/>
        <w:left w:val="none" w:sz="0" w:space="0" w:color="auto"/>
        <w:bottom w:val="none" w:sz="0" w:space="0" w:color="auto"/>
        <w:right w:val="none" w:sz="0" w:space="0" w:color="auto"/>
      </w:divBdr>
    </w:div>
    <w:div w:id="1391491237">
      <w:bodyDiv w:val="1"/>
      <w:marLeft w:val="0"/>
      <w:marRight w:val="0"/>
      <w:marTop w:val="0"/>
      <w:marBottom w:val="0"/>
      <w:divBdr>
        <w:top w:val="none" w:sz="0" w:space="0" w:color="auto"/>
        <w:left w:val="none" w:sz="0" w:space="0" w:color="auto"/>
        <w:bottom w:val="none" w:sz="0" w:space="0" w:color="auto"/>
        <w:right w:val="none" w:sz="0" w:space="0" w:color="auto"/>
      </w:divBdr>
    </w:div>
    <w:div w:id="1394085646">
      <w:bodyDiv w:val="1"/>
      <w:marLeft w:val="0"/>
      <w:marRight w:val="0"/>
      <w:marTop w:val="0"/>
      <w:marBottom w:val="0"/>
      <w:divBdr>
        <w:top w:val="none" w:sz="0" w:space="0" w:color="auto"/>
        <w:left w:val="none" w:sz="0" w:space="0" w:color="auto"/>
        <w:bottom w:val="none" w:sz="0" w:space="0" w:color="auto"/>
        <w:right w:val="none" w:sz="0" w:space="0" w:color="auto"/>
      </w:divBdr>
    </w:div>
    <w:div w:id="1412579201">
      <w:bodyDiv w:val="1"/>
      <w:marLeft w:val="0"/>
      <w:marRight w:val="0"/>
      <w:marTop w:val="0"/>
      <w:marBottom w:val="0"/>
      <w:divBdr>
        <w:top w:val="none" w:sz="0" w:space="0" w:color="auto"/>
        <w:left w:val="none" w:sz="0" w:space="0" w:color="auto"/>
        <w:bottom w:val="none" w:sz="0" w:space="0" w:color="auto"/>
        <w:right w:val="none" w:sz="0" w:space="0" w:color="auto"/>
      </w:divBdr>
    </w:div>
    <w:div w:id="1432243833">
      <w:bodyDiv w:val="1"/>
      <w:marLeft w:val="0"/>
      <w:marRight w:val="0"/>
      <w:marTop w:val="0"/>
      <w:marBottom w:val="0"/>
      <w:divBdr>
        <w:top w:val="none" w:sz="0" w:space="0" w:color="auto"/>
        <w:left w:val="none" w:sz="0" w:space="0" w:color="auto"/>
        <w:bottom w:val="none" w:sz="0" w:space="0" w:color="auto"/>
        <w:right w:val="none" w:sz="0" w:space="0" w:color="auto"/>
      </w:divBdr>
    </w:div>
    <w:div w:id="1505783068">
      <w:bodyDiv w:val="1"/>
      <w:marLeft w:val="0"/>
      <w:marRight w:val="0"/>
      <w:marTop w:val="0"/>
      <w:marBottom w:val="0"/>
      <w:divBdr>
        <w:top w:val="none" w:sz="0" w:space="0" w:color="auto"/>
        <w:left w:val="none" w:sz="0" w:space="0" w:color="auto"/>
        <w:bottom w:val="none" w:sz="0" w:space="0" w:color="auto"/>
        <w:right w:val="none" w:sz="0" w:space="0" w:color="auto"/>
      </w:divBdr>
    </w:div>
    <w:div w:id="1540707347">
      <w:bodyDiv w:val="1"/>
      <w:marLeft w:val="0"/>
      <w:marRight w:val="0"/>
      <w:marTop w:val="0"/>
      <w:marBottom w:val="0"/>
      <w:divBdr>
        <w:top w:val="none" w:sz="0" w:space="0" w:color="auto"/>
        <w:left w:val="none" w:sz="0" w:space="0" w:color="auto"/>
        <w:bottom w:val="none" w:sz="0" w:space="0" w:color="auto"/>
        <w:right w:val="none" w:sz="0" w:space="0" w:color="auto"/>
      </w:divBdr>
    </w:div>
    <w:div w:id="1584677939">
      <w:bodyDiv w:val="1"/>
      <w:marLeft w:val="0"/>
      <w:marRight w:val="0"/>
      <w:marTop w:val="0"/>
      <w:marBottom w:val="0"/>
      <w:divBdr>
        <w:top w:val="none" w:sz="0" w:space="0" w:color="auto"/>
        <w:left w:val="none" w:sz="0" w:space="0" w:color="auto"/>
        <w:bottom w:val="none" w:sz="0" w:space="0" w:color="auto"/>
        <w:right w:val="none" w:sz="0" w:space="0" w:color="auto"/>
      </w:divBdr>
    </w:div>
    <w:div w:id="1620452709">
      <w:bodyDiv w:val="1"/>
      <w:marLeft w:val="0"/>
      <w:marRight w:val="0"/>
      <w:marTop w:val="0"/>
      <w:marBottom w:val="0"/>
      <w:divBdr>
        <w:top w:val="none" w:sz="0" w:space="0" w:color="auto"/>
        <w:left w:val="none" w:sz="0" w:space="0" w:color="auto"/>
        <w:bottom w:val="none" w:sz="0" w:space="0" w:color="auto"/>
        <w:right w:val="none" w:sz="0" w:space="0" w:color="auto"/>
      </w:divBdr>
    </w:div>
    <w:div w:id="1632982706">
      <w:bodyDiv w:val="1"/>
      <w:marLeft w:val="0"/>
      <w:marRight w:val="0"/>
      <w:marTop w:val="0"/>
      <w:marBottom w:val="0"/>
      <w:divBdr>
        <w:top w:val="none" w:sz="0" w:space="0" w:color="auto"/>
        <w:left w:val="none" w:sz="0" w:space="0" w:color="auto"/>
        <w:bottom w:val="none" w:sz="0" w:space="0" w:color="auto"/>
        <w:right w:val="none" w:sz="0" w:space="0" w:color="auto"/>
      </w:divBdr>
    </w:div>
    <w:div w:id="1748990173">
      <w:bodyDiv w:val="1"/>
      <w:marLeft w:val="0"/>
      <w:marRight w:val="0"/>
      <w:marTop w:val="0"/>
      <w:marBottom w:val="0"/>
      <w:divBdr>
        <w:top w:val="none" w:sz="0" w:space="0" w:color="auto"/>
        <w:left w:val="none" w:sz="0" w:space="0" w:color="auto"/>
        <w:bottom w:val="none" w:sz="0" w:space="0" w:color="auto"/>
        <w:right w:val="none" w:sz="0" w:space="0" w:color="auto"/>
      </w:divBdr>
    </w:div>
    <w:div w:id="1749032520">
      <w:bodyDiv w:val="1"/>
      <w:marLeft w:val="0"/>
      <w:marRight w:val="0"/>
      <w:marTop w:val="0"/>
      <w:marBottom w:val="0"/>
      <w:divBdr>
        <w:top w:val="none" w:sz="0" w:space="0" w:color="auto"/>
        <w:left w:val="none" w:sz="0" w:space="0" w:color="auto"/>
        <w:bottom w:val="none" w:sz="0" w:space="0" w:color="auto"/>
        <w:right w:val="none" w:sz="0" w:space="0" w:color="auto"/>
      </w:divBdr>
    </w:div>
    <w:div w:id="1775442275">
      <w:bodyDiv w:val="1"/>
      <w:marLeft w:val="0"/>
      <w:marRight w:val="0"/>
      <w:marTop w:val="0"/>
      <w:marBottom w:val="0"/>
      <w:divBdr>
        <w:top w:val="none" w:sz="0" w:space="0" w:color="auto"/>
        <w:left w:val="none" w:sz="0" w:space="0" w:color="auto"/>
        <w:bottom w:val="none" w:sz="0" w:space="0" w:color="auto"/>
        <w:right w:val="none" w:sz="0" w:space="0" w:color="auto"/>
      </w:divBdr>
    </w:div>
    <w:div w:id="1798640121">
      <w:bodyDiv w:val="1"/>
      <w:marLeft w:val="0"/>
      <w:marRight w:val="0"/>
      <w:marTop w:val="0"/>
      <w:marBottom w:val="0"/>
      <w:divBdr>
        <w:top w:val="none" w:sz="0" w:space="0" w:color="auto"/>
        <w:left w:val="none" w:sz="0" w:space="0" w:color="auto"/>
        <w:bottom w:val="none" w:sz="0" w:space="0" w:color="auto"/>
        <w:right w:val="none" w:sz="0" w:space="0" w:color="auto"/>
      </w:divBdr>
    </w:div>
    <w:div w:id="1806317588">
      <w:bodyDiv w:val="1"/>
      <w:marLeft w:val="0"/>
      <w:marRight w:val="0"/>
      <w:marTop w:val="0"/>
      <w:marBottom w:val="0"/>
      <w:divBdr>
        <w:top w:val="none" w:sz="0" w:space="0" w:color="auto"/>
        <w:left w:val="none" w:sz="0" w:space="0" w:color="auto"/>
        <w:bottom w:val="none" w:sz="0" w:space="0" w:color="auto"/>
        <w:right w:val="none" w:sz="0" w:space="0" w:color="auto"/>
      </w:divBdr>
    </w:div>
    <w:div w:id="1918981005">
      <w:bodyDiv w:val="1"/>
      <w:marLeft w:val="0"/>
      <w:marRight w:val="0"/>
      <w:marTop w:val="0"/>
      <w:marBottom w:val="0"/>
      <w:divBdr>
        <w:top w:val="none" w:sz="0" w:space="0" w:color="auto"/>
        <w:left w:val="none" w:sz="0" w:space="0" w:color="auto"/>
        <w:bottom w:val="none" w:sz="0" w:space="0" w:color="auto"/>
        <w:right w:val="none" w:sz="0" w:space="0" w:color="auto"/>
      </w:divBdr>
    </w:div>
    <w:div w:id="1960603913">
      <w:bodyDiv w:val="1"/>
      <w:marLeft w:val="0"/>
      <w:marRight w:val="0"/>
      <w:marTop w:val="0"/>
      <w:marBottom w:val="0"/>
      <w:divBdr>
        <w:top w:val="none" w:sz="0" w:space="0" w:color="auto"/>
        <w:left w:val="none" w:sz="0" w:space="0" w:color="auto"/>
        <w:bottom w:val="none" w:sz="0" w:space="0" w:color="auto"/>
        <w:right w:val="none" w:sz="0" w:space="0" w:color="auto"/>
      </w:divBdr>
    </w:div>
    <w:div w:id="1973513512">
      <w:bodyDiv w:val="1"/>
      <w:marLeft w:val="0"/>
      <w:marRight w:val="0"/>
      <w:marTop w:val="0"/>
      <w:marBottom w:val="0"/>
      <w:divBdr>
        <w:top w:val="none" w:sz="0" w:space="0" w:color="auto"/>
        <w:left w:val="none" w:sz="0" w:space="0" w:color="auto"/>
        <w:bottom w:val="none" w:sz="0" w:space="0" w:color="auto"/>
        <w:right w:val="none" w:sz="0" w:space="0" w:color="auto"/>
      </w:divBdr>
    </w:div>
    <w:div w:id="1979651188">
      <w:bodyDiv w:val="1"/>
      <w:marLeft w:val="0"/>
      <w:marRight w:val="0"/>
      <w:marTop w:val="0"/>
      <w:marBottom w:val="0"/>
      <w:divBdr>
        <w:top w:val="none" w:sz="0" w:space="0" w:color="auto"/>
        <w:left w:val="none" w:sz="0" w:space="0" w:color="auto"/>
        <w:bottom w:val="none" w:sz="0" w:space="0" w:color="auto"/>
        <w:right w:val="none" w:sz="0" w:space="0" w:color="auto"/>
      </w:divBdr>
    </w:div>
    <w:div w:id="1992245263">
      <w:bodyDiv w:val="1"/>
      <w:marLeft w:val="0"/>
      <w:marRight w:val="0"/>
      <w:marTop w:val="0"/>
      <w:marBottom w:val="0"/>
      <w:divBdr>
        <w:top w:val="none" w:sz="0" w:space="0" w:color="auto"/>
        <w:left w:val="none" w:sz="0" w:space="0" w:color="auto"/>
        <w:bottom w:val="none" w:sz="0" w:space="0" w:color="auto"/>
        <w:right w:val="none" w:sz="0" w:space="0" w:color="auto"/>
      </w:divBdr>
    </w:div>
    <w:div w:id="2001696427">
      <w:bodyDiv w:val="1"/>
      <w:marLeft w:val="0"/>
      <w:marRight w:val="0"/>
      <w:marTop w:val="0"/>
      <w:marBottom w:val="0"/>
      <w:divBdr>
        <w:top w:val="none" w:sz="0" w:space="0" w:color="auto"/>
        <w:left w:val="none" w:sz="0" w:space="0" w:color="auto"/>
        <w:bottom w:val="none" w:sz="0" w:space="0" w:color="auto"/>
        <w:right w:val="none" w:sz="0" w:space="0" w:color="auto"/>
      </w:divBdr>
    </w:div>
    <w:div w:id="2026249003">
      <w:bodyDiv w:val="1"/>
      <w:marLeft w:val="0"/>
      <w:marRight w:val="0"/>
      <w:marTop w:val="0"/>
      <w:marBottom w:val="0"/>
      <w:divBdr>
        <w:top w:val="none" w:sz="0" w:space="0" w:color="auto"/>
        <w:left w:val="none" w:sz="0" w:space="0" w:color="auto"/>
        <w:bottom w:val="none" w:sz="0" w:space="0" w:color="auto"/>
        <w:right w:val="none" w:sz="0" w:space="0" w:color="auto"/>
      </w:divBdr>
    </w:div>
    <w:div w:id="2034190504">
      <w:bodyDiv w:val="1"/>
      <w:marLeft w:val="0"/>
      <w:marRight w:val="0"/>
      <w:marTop w:val="0"/>
      <w:marBottom w:val="0"/>
      <w:divBdr>
        <w:top w:val="none" w:sz="0" w:space="0" w:color="auto"/>
        <w:left w:val="none" w:sz="0" w:space="0" w:color="auto"/>
        <w:bottom w:val="none" w:sz="0" w:space="0" w:color="auto"/>
        <w:right w:val="none" w:sz="0" w:space="0" w:color="auto"/>
      </w:divBdr>
    </w:div>
    <w:div w:id="2047362831">
      <w:bodyDiv w:val="1"/>
      <w:marLeft w:val="0"/>
      <w:marRight w:val="0"/>
      <w:marTop w:val="0"/>
      <w:marBottom w:val="0"/>
      <w:divBdr>
        <w:top w:val="none" w:sz="0" w:space="0" w:color="auto"/>
        <w:left w:val="none" w:sz="0" w:space="0" w:color="auto"/>
        <w:bottom w:val="none" w:sz="0" w:space="0" w:color="auto"/>
        <w:right w:val="none" w:sz="0" w:space="0" w:color="auto"/>
      </w:divBdr>
    </w:div>
    <w:div w:id="2060664133">
      <w:bodyDiv w:val="1"/>
      <w:marLeft w:val="0"/>
      <w:marRight w:val="0"/>
      <w:marTop w:val="0"/>
      <w:marBottom w:val="0"/>
      <w:divBdr>
        <w:top w:val="none" w:sz="0" w:space="0" w:color="auto"/>
        <w:left w:val="none" w:sz="0" w:space="0" w:color="auto"/>
        <w:bottom w:val="none" w:sz="0" w:space="0" w:color="auto"/>
        <w:right w:val="none" w:sz="0" w:space="0" w:color="auto"/>
      </w:divBdr>
    </w:div>
    <w:div w:id="2086102518">
      <w:bodyDiv w:val="1"/>
      <w:marLeft w:val="0"/>
      <w:marRight w:val="0"/>
      <w:marTop w:val="0"/>
      <w:marBottom w:val="0"/>
      <w:divBdr>
        <w:top w:val="none" w:sz="0" w:space="0" w:color="auto"/>
        <w:left w:val="none" w:sz="0" w:space="0" w:color="auto"/>
        <w:bottom w:val="none" w:sz="0" w:space="0" w:color="auto"/>
        <w:right w:val="none" w:sz="0" w:space="0" w:color="auto"/>
      </w:divBdr>
      <w:divsChild>
        <w:div w:id="273636938">
          <w:marLeft w:val="0"/>
          <w:marRight w:val="0"/>
          <w:marTop w:val="360"/>
          <w:marBottom w:val="360"/>
          <w:divBdr>
            <w:top w:val="none" w:sz="0" w:space="0" w:color="auto"/>
            <w:left w:val="none" w:sz="0" w:space="0" w:color="auto"/>
            <w:bottom w:val="none" w:sz="0" w:space="0" w:color="auto"/>
            <w:right w:val="none" w:sz="0" w:space="0" w:color="auto"/>
          </w:divBdr>
        </w:div>
        <w:div w:id="1423910651">
          <w:marLeft w:val="0"/>
          <w:marRight w:val="0"/>
          <w:marTop w:val="360"/>
          <w:marBottom w:val="360"/>
          <w:divBdr>
            <w:top w:val="none" w:sz="0" w:space="0" w:color="auto"/>
            <w:left w:val="none" w:sz="0" w:space="0" w:color="auto"/>
            <w:bottom w:val="none" w:sz="0" w:space="0" w:color="auto"/>
            <w:right w:val="none" w:sz="0" w:space="0" w:color="auto"/>
          </w:divBdr>
        </w:div>
      </w:divsChild>
    </w:div>
    <w:div w:id="2115589420">
      <w:bodyDiv w:val="1"/>
      <w:marLeft w:val="0"/>
      <w:marRight w:val="0"/>
      <w:marTop w:val="0"/>
      <w:marBottom w:val="0"/>
      <w:divBdr>
        <w:top w:val="none" w:sz="0" w:space="0" w:color="auto"/>
        <w:left w:val="none" w:sz="0" w:space="0" w:color="auto"/>
        <w:bottom w:val="none" w:sz="0" w:space="0" w:color="auto"/>
        <w:right w:val="none" w:sz="0" w:space="0" w:color="auto"/>
      </w:divBdr>
      <w:divsChild>
        <w:div w:id="1553156791">
          <w:marLeft w:val="0"/>
          <w:marRight w:val="0"/>
          <w:marTop w:val="0"/>
          <w:marBottom w:val="0"/>
          <w:divBdr>
            <w:top w:val="none" w:sz="0" w:space="0" w:color="auto"/>
            <w:left w:val="none" w:sz="0" w:space="0" w:color="auto"/>
            <w:bottom w:val="none" w:sz="0" w:space="0" w:color="auto"/>
            <w:right w:val="none" w:sz="0" w:space="0" w:color="auto"/>
          </w:divBdr>
        </w:div>
        <w:div w:id="2015565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tegramicroservices.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developer.android.com/studio/index.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java.com/en/download/manual.jsp" TargetMode="External"/><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firebase.google.com/docs/cloud-messag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eveloper.android.com/guide/components/activities/tasks-and-back-stack"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java.com/en/download/manual.js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developer.android.com/" TargetMode="External"/><Relationship Id="rId57"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n.wikipedia.org/wiki/Android_version_history"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eveloper.android.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firebase.google.com/docs/cloud-messaging/"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eveloper.android.com/studio/index.html"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rav.verma\AppData\Roaming\Microsoft\Templates\Earth%20tones%20letterhead.dotx" TargetMode="External"/></Relationships>
</file>

<file path=word/theme/theme1.xml><?xml version="1.0" encoding="utf-8"?>
<a:theme xmlns:a="http://schemas.openxmlformats.org/drawingml/2006/main" name="Personal Letterhead">
  <a:themeElements>
    <a:clrScheme name="Letterhead LH05">
      <a:dk1>
        <a:srgbClr val="000000"/>
      </a:dk1>
      <a:lt1>
        <a:sysClr val="window" lastClr="FFFFFF"/>
      </a:lt1>
      <a:dk2>
        <a:srgbClr val="000000"/>
      </a:dk2>
      <a:lt2>
        <a:srgbClr val="FFFFFF"/>
      </a:lt2>
      <a:accent1>
        <a:srgbClr val="4B1919"/>
      </a:accent1>
      <a:accent2>
        <a:srgbClr val="FFD966"/>
      </a:accent2>
      <a:accent3>
        <a:srgbClr val="85CDC1"/>
      </a:accent3>
      <a:accent4>
        <a:srgbClr val="3B3838"/>
      </a:accent4>
      <a:accent5>
        <a:srgbClr val="FFFFFF"/>
      </a:accent5>
      <a:accent6>
        <a:srgbClr val="FFFFFF"/>
      </a:accent6>
      <a:hlink>
        <a:srgbClr val="85CDC1"/>
      </a:hlink>
      <a:folHlink>
        <a:srgbClr val="FF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4731-2B80-4934-A058-BD0BA9AC6042}">
  <ds:schemaRefs>
    <ds:schemaRef ds:uri="http://schemas.microsoft.com/sharepoint/v3/contenttype/forms"/>
  </ds:schemaRefs>
</ds:datastoreItem>
</file>

<file path=customXml/itemProps2.xml><?xml version="1.0" encoding="utf-8"?>
<ds:datastoreItem xmlns:ds="http://schemas.openxmlformats.org/officeDocument/2006/customXml" ds:itemID="{B3AE803B-26EA-40FF-870A-D0EF6A32464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516C7A1-59C0-4C29-87A9-3FFD40E56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3B3A7B-0D86-4707-94FE-9334D4BAC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Earth tones letterhead</Template>
  <TotalTime>8853</TotalTime>
  <Pages>1</Pages>
  <Words>7413</Words>
  <Characters>42255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Kumar Verma</dc:creator>
  <cp:keywords/>
  <dc:description/>
  <cp:lastModifiedBy>Sourav Kumar Verma</cp:lastModifiedBy>
  <cp:revision>61</cp:revision>
  <cp:lastPrinted>2018-09-19T02:07:00Z</cp:lastPrinted>
  <dcterms:created xsi:type="dcterms:W3CDTF">2018-08-28T05:03:00Z</dcterms:created>
  <dcterms:modified xsi:type="dcterms:W3CDTF">2018-09-19T02:10:00Z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